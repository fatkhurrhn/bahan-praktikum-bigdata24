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0201B" w14:textId="271AD6A1" w:rsidR="00F32024" w:rsidRPr="00AD762A" w:rsidRDefault="00644E4B" w:rsidP="00F76F4F">
      <w:pPr>
        <w:spacing w:line="360" w:lineRule="auto"/>
        <w:jc w:val="center"/>
        <w:rPr>
          <w:lang w:val="id-ID"/>
        </w:rPr>
      </w:pPr>
      <w:r w:rsidRPr="00AD762A">
        <w:rPr>
          <w:noProof/>
          <w:lang w:val="id-ID"/>
        </w:rPr>
        <w:drawing>
          <wp:inline distT="0" distB="0" distL="0" distR="0" wp14:anchorId="00807F8D" wp14:editId="4D83E37B">
            <wp:extent cx="2115185" cy="46101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185" cy="461010"/>
                    </a:xfrm>
                    <a:prstGeom prst="rect">
                      <a:avLst/>
                    </a:prstGeom>
                    <a:noFill/>
                    <a:ln>
                      <a:noFill/>
                    </a:ln>
                  </pic:spPr>
                </pic:pic>
              </a:graphicData>
            </a:graphic>
          </wp:inline>
        </w:drawing>
      </w:r>
    </w:p>
    <w:p w14:paraId="41C26557" w14:textId="43F16232" w:rsidR="00DA00D1" w:rsidRPr="00AD762A" w:rsidRDefault="003F4E32" w:rsidP="00DA00D1">
      <w:pPr>
        <w:spacing w:line="360" w:lineRule="auto"/>
        <w:ind w:left="101" w:right="77" w:firstLine="619"/>
        <w:jc w:val="both"/>
        <w:rPr>
          <w:spacing w:val="-1"/>
          <w:sz w:val="24"/>
          <w:szCs w:val="24"/>
          <w:lang w:val="id-ID"/>
        </w:rPr>
      </w:pPr>
      <w:r w:rsidRPr="00AD762A">
        <w:rPr>
          <w:spacing w:val="-1"/>
          <w:sz w:val="24"/>
          <w:szCs w:val="24"/>
          <w:lang w:val="id-ID"/>
        </w:rPr>
        <w:t>P</w:t>
      </w:r>
      <w:r w:rsidRPr="00AD762A">
        <w:rPr>
          <w:spacing w:val="1"/>
          <w:sz w:val="24"/>
          <w:szCs w:val="24"/>
          <w:lang w:val="id-ID"/>
        </w:rPr>
        <w:t>a</w:t>
      </w:r>
      <w:r w:rsidRPr="00AD762A">
        <w:rPr>
          <w:sz w:val="24"/>
          <w:szCs w:val="24"/>
          <w:lang w:val="id-ID"/>
        </w:rPr>
        <w:t>da</w:t>
      </w:r>
      <w:r w:rsidRPr="00AD762A">
        <w:rPr>
          <w:spacing w:val="5"/>
          <w:sz w:val="24"/>
          <w:szCs w:val="24"/>
          <w:lang w:val="id-ID"/>
        </w:rPr>
        <w:t xml:space="preserve"> </w:t>
      </w:r>
      <w:r w:rsidRPr="00AD762A">
        <w:rPr>
          <w:spacing w:val="1"/>
          <w:sz w:val="24"/>
          <w:szCs w:val="24"/>
          <w:lang w:val="id-ID"/>
        </w:rPr>
        <w:t>m</w:t>
      </w:r>
      <w:r w:rsidRPr="00AD762A">
        <w:rPr>
          <w:sz w:val="24"/>
          <w:szCs w:val="24"/>
          <w:lang w:val="id-ID"/>
        </w:rPr>
        <w:t>odul</w:t>
      </w:r>
      <w:r w:rsidRPr="00AD762A">
        <w:rPr>
          <w:spacing w:val="5"/>
          <w:sz w:val="24"/>
          <w:szCs w:val="24"/>
          <w:lang w:val="id-ID"/>
        </w:rPr>
        <w:t xml:space="preserve"> </w:t>
      </w:r>
      <w:r w:rsidRPr="00AD762A">
        <w:rPr>
          <w:sz w:val="24"/>
          <w:szCs w:val="24"/>
          <w:lang w:val="id-ID"/>
        </w:rPr>
        <w:t>k</w:t>
      </w:r>
      <w:r w:rsidRPr="00AD762A">
        <w:rPr>
          <w:spacing w:val="1"/>
          <w:sz w:val="24"/>
          <w:szCs w:val="24"/>
          <w:lang w:val="id-ID"/>
        </w:rPr>
        <w:t>a</w:t>
      </w:r>
      <w:r w:rsidRPr="00AD762A">
        <w:rPr>
          <w:spacing w:val="-3"/>
          <w:sz w:val="24"/>
          <w:szCs w:val="24"/>
          <w:lang w:val="id-ID"/>
        </w:rPr>
        <w:t>l</w:t>
      </w:r>
      <w:r w:rsidRPr="00AD762A">
        <w:rPr>
          <w:sz w:val="24"/>
          <w:szCs w:val="24"/>
          <w:lang w:val="id-ID"/>
        </w:rPr>
        <w:t>i</w:t>
      </w:r>
      <w:r w:rsidRPr="00AD762A">
        <w:rPr>
          <w:spacing w:val="5"/>
          <w:sz w:val="24"/>
          <w:szCs w:val="24"/>
          <w:lang w:val="id-ID"/>
        </w:rPr>
        <w:t xml:space="preserve"> </w:t>
      </w:r>
      <w:r w:rsidRPr="00AD762A">
        <w:rPr>
          <w:spacing w:val="1"/>
          <w:sz w:val="24"/>
          <w:szCs w:val="24"/>
          <w:lang w:val="id-ID"/>
        </w:rPr>
        <w:t>i</w:t>
      </w:r>
      <w:r w:rsidRPr="00AD762A">
        <w:rPr>
          <w:sz w:val="24"/>
          <w:szCs w:val="24"/>
          <w:lang w:val="id-ID"/>
        </w:rPr>
        <w:t>ni</w:t>
      </w:r>
      <w:r w:rsidRPr="00AD762A">
        <w:rPr>
          <w:spacing w:val="5"/>
          <w:sz w:val="24"/>
          <w:szCs w:val="24"/>
          <w:lang w:val="id-ID"/>
        </w:rPr>
        <w:t xml:space="preserve"> </w:t>
      </w:r>
      <w:r w:rsidRPr="00AD762A">
        <w:rPr>
          <w:sz w:val="24"/>
          <w:szCs w:val="24"/>
          <w:lang w:val="id-ID"/>
        </w:rPr>
        <w:t>k</w:t>
      </w:r>
      <w:r w:rsidRPr="00AD762A">
        <w:rPr>
          <w:spacing w:val="-3"/>
          <w:sz w:val="24"/>
          <w:szCs w:val="24"/>
          <w:lang w:val="id-ID"/>
        </w:rPr>
        <w:t>i</w:t>
      </w:r>
      <w:r w:rsidRPr="00AD762A">
        <w:rPr>
          <w:spacing w:val="1"/>
          <w:sz w:val="24"/>
          <w:szCs w:val="24"/>
          <w:lang w:val="id-ID"/>
        </w:rPr>
        <w:t>t</w:t>
      </w:r>
      <w:r w:rsidRPr="00AD762A">
        <w:rPr>
          <w:sz w:val="24"/>
          <w:szCs w:val="24"/>
          <w:lang w:val="id-ID"/>
        </w:rPr>
        <w:t>a</w:t>
      </w:r>
      <w:r w:rsidRPr="00AD762A">
        <w:rPr>
          <w:spacing w:val="5"/>
          <w:sz w:val="24"/>
          <w:szCs w:val="24"/>
          <w:lang w:val="id-ID"/>
        </w:rPr>
        <w:t xml:space="preserve"> </w:t>
      </w:r>
      <w:r w:rsidRPr="00AD762A">
        <w:rPr>
          <w:spacing w:val="1"/>
          <w:sz w:val="24"/>
          <w:szCs w:val="24"/>
          <w:lang w:val="id-ID"/>
        </w:rPr>
        <w:t>a</w:t>
      </w:r>
      <w:r w:rsidRPr="00AD762A">
        <w:rPr>
          <w:sz w:val="24"/>
          <w:szCs w:val="24"/>
          <w:lang w:val="id-ID"/>
        </w:rPr>
        <w:t>k</w:t>
      </w:r>
      <w:r w:rsidRPr="00AD762A">
        <w:rPr>
          <w:spacing w:val="1"/>
          <w:sz w:val="24"/>
          <w:szCs w:val="24"/>
          <w:lang w:val="id-ID"/>
        </w:rPr>
        <w:t>a</w:t>
      </w:r>
      <w:r w:rsidRPr="00AD762A">
        <w:rPr>
          <w:sz w:val="24"/>
          <w:szCs w:val="24"/>
          <w:lang w:val="id-ID"/>
        </w:rPr>
        <w:t xml:space="preserve">n </w:t>
      </w:r>
      <w:r w:rsidRPr="00AD762A">
        <w:rPr>
          <w:spacing w:val="1"/>
          <w:sz w:val="24"/>
          <w:szCs w:val="24"/>
          <w:lang w:val="id-ID"/>
        </w:rPr>
        <w:t>me</w:t>
      </w:r>
      <w:r w:rsidRPr="00AD762A">
        <w:rPr>
          <w:sz w:val="24"/>
          <w:szCs w:val="24"/>
          <w:lang w:val="id-ID"/>
        </w:rPr>
        <w:t>n</w:t>
      </w:r>
      <w:r w:rsidRPr="00AD762A">
        <w:rPr>
          <w:spacing w:val="-3"/>
          <w:sz w:val="24"/>
          <w:szCs w:val="24"/>
          <w:lang w:val="id-ID"/>
        </w:rPr>
        <w:t>c</w:t>
      </w:r>
      <w:r w:rsidRPr="00AD762A">
        <w:rPr>
          <w:sz w:val="24"/>
          <w:szCs w:val="24"/>
          <w:lang w:val="id-ID"/>
        </w:rPr>
        <w:t>oba</w:t>
      </w:r>
      <w:r w:rsidRPr="00AD762A">
        <w:rPr>
          <w:spacing w:val="5"/>
          <w:sz w:val="24"/>
          <w:szCs w:val="24"/>
          <w:lang w:val="id-ID"/>
        </w:rPr>
        <w:t xml:space="preserve"> </w:t>
      </w:r>
      <w:r w:rsidR="008D0CBF" w:rsidRPr="00AD762A">
        <w:rPr>
          <w:spacing w:val="5"/>
          <w:sz w:val="24"/>
          <w:szCs w:val="24"/>
          <w:lang w:val="id-ID"/>
        </w:rPr>
        <w:t>Instalasi Tools untuk Data Mining yaitu Orange Data Mining. Data Mining salah satu teknik implementasi dari pembelajaran mesin (</w:t>
      </w:r>
      <w:r w:rsidR="008D0CBF" w:rsidRPr="00AD762A">
        <w:rPr>
          <w:i/>
          <w:iCs/>
          <w:spacing w:val="5"/>
          <w:sz w:val="24"/>
          <w:szCs w:val="24"/>
          <w:lang w:val="id-ID"/>
        </w:rPr>
        <w:t>machine learning</w:t>
      </w:r>
      <w:r w:rsidR="008D0CBF" w:rsidRPr="00AD762A">
        <w:rPr>
          <w:spacing w:val="5"/>
          <w:sz w:val="24"/>
          <w:szCs w:val="24"/>
          <w:lang w:val="id-ID"/>
        </w:rPr>
        <w:t>) yang saat ini banyak digunakan di berbagai bidang. Data mining menjadi salah satu primadona teknik pemodelan dan pengambilan keputusan berdasarkan data yang dapat menghasilkan</w:t>
      </w:r>
      <w:r w:rsidR="00EB6CE6" w:rsidRPr="00AD762A">
        <w:rPr>
          <w:lang w:val="id-ID"/>
        </w:rPr>
        <w:t xml:space="preserve"> </w:t>
      </w:r>
      <w:r w:rsidR="00EB6CE6" w:rsidRPr="00AD762A">
        <w:rPr>
          <w:spacing w:val="5"/>
          <w:sz w:val="24"/>
          <w:szCs w:val="24"/>
          <w:lang w:val="id-ID"/>
        </w:rPr>
        <w:t>wawasan (</w:t>
      </w:r>
      <w:r w:rsidR="00EB6CE6" w:rsidRPr="00AD762A">
        <w:rPr>
          <w:i/>
          <w:iCs/>
          <w:spacing w:val="5"/>
          <w:sz w:val="24"/>
          <w:szCs w:val="24"/>
          <w:lang w:val="id-ID"/>
        </w:rPr>
        <w:t>insight</w:t>
      </w:r>
      <w:r w:rsidR="00EB6CE6" w:rsidRPr="00AD762A">
        <w:rPr>
          <w:spacing w:val="5"/>
          <w:sz w:val="24"/>
          <w:szCs w:val="24"/>
          <w:lang w:val="id-ID"/>
        </w:rPr>
        <w:t>) dan perkiraan/prediksi</w:t>
      </w:r>
      <w:r w:rsidR="008D0CBF" w:rsidRPr="00AD762A">
        <w:rPr>
          <w:spacing w:val="5"/>
          <w:sz w:val="24"/>
          <w:szCs w:val="24"/>
          <w:lang w:val="id-ID"/>
        </w:rPr>
        <w:t xml:space="preserve"> </w:t>
      </w:r>
      <w:r w:rsidR="00EB6CE6" w:rsidRPr="00AD762A">
        <w:rPr>
          <w:spacing w:val="5"/>
          <w:sz w:val="24"/>
          <w:szCs w:val="24"/>
          <w:lang w:val="id-ID"/>
        </w:rPr>
        <w:t>(</w:t>
      </w:r>
      <w:r w:rsidR="008D0CBF" w:rsidRPr="00AD762A">
        <w:rPr>
          <w:i/>
          <w:iCs/>
          <w:spacing w:val="5"/>
          <w:sz w:val="24"/>
          <w:szCs w:val="24"/>
          <w:lang w:val="id-ID"/>
        </w:rPr>
        <w:t>forecast</w:t>
      </w:r>
      <w:r w:rsidR="00EB6CE6" w:rsidRPr="00AD762A">
        <w:rPr>
          <w:spacing w:val="5"/>
          <w:sz w:val="24"/>
          <w:szCs w:val="24"/>
          <w:lang w:val="id-ID"/>
        </w:rPr>
        <w:t>)</w:t>
      </w:r>
      <w:r w:rsidR="008D0CBF" w:rsidRPr="00AD762A">
        <w:rPr>
          <w:spacing w:val="5"/>
          <w:sz w:val="24"/>
          <w:szCs w:val="24"/>
          <w:lang w:val="id-ID"/>
        </w:rPr>
        <w:t xml:space="preserve"> yang dapat membantu kita di kehidupan sehari-hari. Dengan aplikasi Orange Data Mining kita bisa melakukan proses data mining tanpa perlu menulis kode program sama sekali.</w:t>
      </w:r>
    </w:p>
    <w:p w14:paraId="116B61D5" w14:textId="77777777" w:rsidR="00DA00D1" w:rsidRPr="00AD762A" w:rsidRDefault="00DA00D1" w:rsidP="00DA00D1">
      <w:pPr>
        <w:pStyle w:val="ListParagraph"/>
        <w:numPr>
          <w:ilvl w:val="0"/>
          <w:numId w:val="8"/>
        </w:numPr>
        <w:spacing w:line="360" w:lineRule="auto"/>
        <w:ind w:left="567" w:right="77" w:hanging="425"/>
        <w:jc w:val="both"/>
        <w:rPr>
          <w:b/>
          <w:bCs/>
          <w:spacing w:val="-1"/>
          <w:sz w:val="24"/>
          <w:szCs w:val="24"/>
          <w:lang w:val="id-ID"/>
        </w:rPr>
      </w:pPr>
      <w:r w:rsidRPr="00AD762A">
        <w:rPr>
          <w:b/>
          <w:bCs/>
          <w:spacing w:val="-1"/>
          <w:sz w:val="24"/>
          <w:szCs w:val="24"/>
          <w:lang w:val="id-ID"/>
        </w:rPr>
        <w:t>Orange Data Mining</w:t>
      </w:r>
    </w:p>
    <w:p w14:paraId="158431BD" w14:textId="2FE45CF7" w:rsidR="00DA00D1" w:rsidRPr="00AD762A" w:rsidRDefault="00DA00D1" w:rsidP="00F76F4F">
      <w:pPr>
        <w:pStyle w:val="ListParagraph"/>
        <w:spacing w:line="360" w:lineRule="auto"/>
        <w:ind w:left="142" w:right="77" w:firstLine="425"/>
        <w:jc w:val="both"/>
        <w:rPr>
          <w:spacing w:val="-1"/>
          <w:sz w:val="24"/>
          <w:szCs w:val="24"/>
          <w:lang w:val="id-ID"/>
        </w:rPr>
      </w:pPr>
      <w:r w:rsidRPr="00AD762A">
        <w:rPr>
          <w:spacing w:val="-1"/>
          <w:sz w:val="24"/>
          <w:szCs w:val="24"/>
          <w:lang w:val="id-ID"/>
        </w:rPr>
        <w:t xml:space="preserve">Orange merupakan aplikasi yang dikembangkan oleh University of Ljubljana, dengan target menghadirkan sebuah aplikasi untuk mengolah data secara visual tanpa perlu pengalaman membuat program sebelumnya. Pada Orange, untuk melakukan data mining kita akan menggunakan sistem widget. Setiap widget punya fungsinya masing-masing dan dapat menerima input atau mengeluarkan output. Misalnya kita ingin membaca data dari sebuah file, kita bisa menggunakan widget File untuk membaca data dari file tersebut dan menggunakan widget Data Table untuk menampilkan isi data yang sudah dibaca. Sama halnya jika kita ingin membuat sebuah model untuk melakukan data mining seperti klasifikasi atau regresi. Kita bisa menambahkan widget seperti </w:t>
      </w:r>
      <w:r w:rsidR="00A851B9" w:rsidRPr="00AD762A">
        <w:rPr>
          <w:spacing w:val="-1"/>
          <w:sz w:val="24"/>
          <w:szCs w:val="24"/>
          <w:lang w:val="id-ID"/>
        </w:rPr>
        <w:t>K-nearest neighbors  (</w:t>
      </w:r>
      <w:r w:rsidRPr="00AD762A">
        <w:rPr>
          <w:spacing w:val="-1"/>
          <w:sz w:val="24"/>
          <w:szCs w:val="24"/>
          <w:lang w:val="id-ID"/>
        </w:rPr>
        <w:t>KNN</w:t>
      </w:r>
      <w:r w:rsidR="00A851B9" w:rsidRPr="00AD762A">
        <w:rPr>
          <w:spacing w:val="-1"/>
          <w:sz w:val="24"/>
          <w:szCs w:val="24"/>
          <w:lang w:val="id-ID"/>
        </w:rPr>
        <w:t>)</w:t>
      </w:r>
      <w:r w:rsidRPr="00AD762A">
        <w:rPr>
          <w:spacing w:val="-1"/>
          <w:sz w:val="24"/>
          <w:szCs w:val="24"/>
          <w:lang w:val="id-ID"/>
        </w:rPr>
        <w:t xml:space="preserve"> dan Naive Bayes untuk membuat model dan memberikan data ke dalam model tersebut dengan cara menghubungkan sumber data dengan model dengan cara menarik garis penghubung.</w:t>
      </w:r>
    </w:p>
    <w:p w14:paraId="4E2B80B0" w14:textId="7323B0FD" w:rsidR="00DA00D1" w:rsidRPr="00AD762A" w:rsidRDefault="00DA00D1" w:rsidP="00DA00D1">
      <w:pPr>
        <w:pStyle w:val="ListParagraph"/>
        <w:numPr>
          <w:ilvl w:val="0"/>
          <w:numId w:val="8"/>
        </w:numPr>
        <w:spacing w:line="360" w:lineRule="auto"/>
        <w:ind w:left="567" w:right="77" w:hanging="425"/>
        <w:jc w:val="both"/>
        <w:rPr>
          <w:b/>
          <w:bCs/>
          <w:spacing w:val="-1"/>
          <w:sz w:val="24"/>
          <w:szCs w:val="24"/>
          <w:lang w:val="id-ID"/>
        </w:rPr>
      </w:pPr>
      <w:r w:rsidRPr="00AD762A">
        <w:rPr>
          <w:b/>
          <w:bCs/>
          <w:spacing w:val="-1"/>
          <w:sz w:val="24"/>
          <w:szCs w:val="24"/>
          <w:lang w:val="id-ID"/>
        </w:rPr>
        <w:t>Instalasi Orange Data Mining</w:t>
      </w:r>
    </w:p>
    <w:p w14:paraId="3B49C552" w14:textId="74B023E8" w:rsidR="00DA00D1" w:rsidRPr="00AD762A" w:rsidRDefault="00DA00D1" w:rsidP="00DA00D1">
      <w:pPr>
        <w:spacing w:line="360" w:lineRule="auto"/>
        <w:ind w:left="142" w:right="77" w:firstLine="425"/>
        <w:jc w:val="both"/>
        <w:rPr>
          <w:spacing w:val="-1"/>
          <w:sz w:val="24"/>
          <w:szCs w:val="24"/>
          <w:lang w:val="id-ID"/>
        </w:rPr>
      </w:pPr>
      <w:r w:rsidRPr="00AD762A">
        <w:rPr>
          <w:spacing w:val="-1"/>
          <w:sz w:val="24"/>
          <w:szCs w:val="24"/>
          <w:lang w:val="id-ID"/>
        </w:rPr>
        <w:t xml:space="preserve">Untuk unduh Orange Data Mining bisa melalui alamat URL berikut ini </w:t>
      </w:r>
      <w:hyperlink r:id="rId9" w:anchor="windows" w:history="1">
        <w:r w:rsidRPr="00AD762A">
          <w:rPr>
            <w:rStyle w:val="Hyperlink"/>
            <w:spacing w:val="-1"/>
            <w:sz w:val="24"/>
            <w:szCs w:val="24"/>
            <w:lang w:val="id-ID"/>
          </w:rPr>
          <w:t>https://orangedatamining.com/download/#windows</w:t>
        </w:r>
      </w:hyperlink>
      <w:r w:rsidRPr="00AD762A">
        <w:rPr>
          <w:spacing w:val="-1"/>
          <w:sz w:val="24"/>
          <w:szCs w:val="24"/>
          <w:lang w:val="id-ID"/>
        </w:rPr>
        <w:t>. Pada modul ini menggunakan sistem operasi windows, selain operasi windows silakan disesuaikan dengan sistem operasi masing-masing.</w:t>
      </w:r>
    </w:p>
    <w:p w14:paraId="245E665B" w14:textId="7CCAE716" w:rsidR="00DA00D1" w:rsidRPr="00AD762A" w:rsidRDefault="00F76F4F" w:rsidP="00DA00D1">
      <w:pPr>
        <w:spacing w:line="360" w:lineRule="auto"/>
        <w:ind w:left="142" w:right="77" w:firstLine="425"/>
        <w:jc w:val="both"/>
        <w:rPr>
          <w:b/>
          <w:bCs/>
          <w:spacing w:val="-1"/>
          <w:sz w:val="24"/>
          <w:szCs w:val="24"/>
          <w:lang w:val="id-ID"/>
        </w:rPr>
      </w:pPr>
      <w:r w:rsidRPr="00AD762A">
        <w:rPr>
          <w:noProof/>
          <w:lang w:val="id-ID"/>
        </w:rPr>
        <w:drawing>
          <wp:inline distT="0" distB="0" distL="0" distR="0" wp14:anchorId="0F102D28" wp14:editId="594523CC">
            <wp:extent cx="4365289" cy="20974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079" cy="2107900"/>
                    </a:xfrm>
                    <a:prstGeom prst="rect">
                      <a:avLst/>
                    </a:prstGeom>
                  </pic:spPr>
                </pic:pic>
              </a:graphicData>
            </a:graphic>
          </wp:inline>
        </w:drawing>
      </w:r>
    </w:p>
    <w:p w14:paraId="1AB54452" w14:textId="38AC20C7" w:rsidR="00DA00D1" w:rsidRPr="00AD762A" w:rsidRDefault="00DA00D1" w:rsidP="00DA00D1">
      <w:pPr>
        <w:pStyle w:val="ListParagraph"/>
        <w:spacing w:line="360" w:lineRule="auto"/>
        <w:ind w:left="142" w:right="77" w:firstLine="425"/>
        <w:jc w:val="both"/>
        <w:rPr>
          <w:spacing w:val="-1"/>
          <w:sz w:val="24"/>
          <w:szCs w:val="24"/>
          <w:lang w:val="id-ID"/>
        </w:rPr>
      </w:pPr>
    </w:p>
    <w:p w14:paraId="3E723AF9" w14:textId="1C059E4B" w:rsidR="00F76F4F" w:rsidRPr="00AD762A" w:rsidRDefault="00F76F4F" w:rsidP="00DA00D1">
      <w:pPr>
        <w:pStyle w:val="ListParagraph"/>
        <w:spacing w:line="360" w:lineRule="auto"/>
        <w:ind w:left="142" w:right="77" w:firstLine="425"/>
        <w:jc w:val="both"/>
        <w:rPr>
          <w:spacing w:val="-1"/>
          <w:sz w:val="24"/>
          <w:szCs w:val="24"/>
          <w:lang w:val="id-ID"/>
        </w:rPr>
      </w:pPr>
      <w:r w:rsidRPr="00AD762A">
        <w:rPr>
          <w:spacing w:val="-1"/>
          <w:sz w:val="24"/>
          <w:szCs w:val="24"/>
          <w:lang w:val="id-ID"/>
        </w:rPr>
        <w:t>Setelah selesai unduh silakan di double klik file nya lalu ikuti tahap-tahap selanjutnya sampai aplikasi sukses terinstall.</w:t>
      </w:r>
    </w:p>
    <w:p w14:paraId="1E966410" w14:textId="4CD43562" w:rsidR="00F76F4F" w:rsidRPr="00AD762A" w:rsidRDefault="00F76F4F" w:rsidP="00DA00D1">
      <w:pPr>
        <w:pStyle w:val="ListParagraph"/>
        <w:spacing w:line="360" w:lineRule="auto"/>
        <w:ind w:left="142" w:right="77" w:firstLine="425"/>
        <w:jc w:val="both"/>
        <w:rPr>
          <w:spacing w:val="-1"/>
          <w:sz w:val="24"/>
          <w:szCs w:val="24"/>
          <w:lang w:val="id-ID"/>
        </w:rPr>
      </w:pPr>
      <w:r w:rsidRPr="00AD762A">
        <w:rPr>
          <w:noProof/>
          <w:lang w:val="id-ID"/>
        </w:rPr>
        <w:drawing>
          <wp:inline distT="0" distB="0" distL="0" distR="0" wp14:anchorId="458BB1B5" wp14:editId="793A4E21">
            <wp:extent cx="3088691" cy="243218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397" cy="2437468"/>
                    </a:xfrm>
                    <a:prstGeom prst="rect">
                      <a:avLst/>
                    </a:prstGeom>
                  </pic:spPr>
                </pic:pic>
              </a:graphicData>
            </a:graphic>
          </wp:inline>
        </w:drawing>
      </w:r>
    </w:p>
    <w:p w14:paraId="0410D1F0" w14:textId="70F6DA8E" w:rsidR="00F76F4F" w:rsidRPr="00AD762A" w:rsidRDefault="00F76F4F" w:rsidP="00DA00D1">
      <w:pPr>
        <w:pStyle w:val="ListParagraph"/>
        <w:spacing w:line="360" w:lineRule="auto"/>
        <w:ind w:left="142" w:right="77" w:firstLine="425"/>
        <w:jc w:val="both"/>
        <w:rPr>
          <w:spacing w:val="-1"/>
          <w:sz w:val="24"/>
          <w:szCs w:val="24"/>
          <w:lang w:val="id-ID"/>
        </w:rPr>
      </w:pPr>
      <w:r w:rsidRPr="00AD762A">
        <w:rPr>
          <w:noProof/>
          <w:lang w:val="id-ID"/>
        </w:rPr>
        <w:drawing>
          <wp:inline distT="0" distB="0" distL="0" distR="0" wp14:anchorId="5B9C13D7" wp14:editId="3D5DEB05">
            <wp:extent cx="3020804" cy="2348179"/>
            <wp:effectExtent l="0" t="0" r="8255"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12"/>
                    <a:stretch>
                      <a:fillRect/>
                    </a:stretch>
                  </pic:blipFill>
                  <pic:spPr>
                    <a:xfrm>
                      <a:off x="0" y="0"/>
                      <a:ext cx="3035597" cy="2359678"/>
                    </a:xfrm>
                    <a:prstGeom prst="rect">
                      <a:avLst/>
                    </a:prstGeom>
                  </pic:spPr>
                </pic:pic>
              </a:graphicData>
            </a:graphic>
          </wp:inline>
        </w:drawing>
      </w:r>
    </w:p>
    <w:p w14:paraId="492B7DC2" w14:textId="4034F53E" w:rsidR="007C45D3" w:rsidRPr="00AD762A" w:rsidRDefault="007C45D3" w:rsidP="00DA00D1">
      <w:pPr>
        <w:pStyle w:val="ListParagraph"/>
        <w:spacing w:line="360" w:lineRule="auto"/>
        <w:ind w:left="142" w:right="77" w:firstLine="425"/>
        <w:jc w:val="both"/>
        <w:rPr>
          <w:spacing w:val="-1"/>
          <w:sz w:val="24"/>
          <w:szCs w:val="24"/>
          <w:lang w:val="id-ID"/>
        </w:rPr>
      </w:pPr>
      <w:r w:rsidRPr="00AD762A">
        <w:rPr>
          <w:noProof/>
          <w:lang w:val="id-ID"/>
        </w:rPr>
        <w:drawing>
          <wp:inline distT="0" distB="0" distL="0" distR="0" wp14:anchorId="32581182" wp14:editId="5D8B331E">
            <wp:extent cx="3006547" cy="2305817"/>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098" cy="2310841"/>
                    </a:xfrm>
                    <a:prstGeom prst="rect">
                      <a:avLst/>
                    </a:prstGeom>
                  </pic:spPr>
                </pic:pic>
              </a:graphicData>
            </a:graphic>
          </wp:inline>
        </w:drawing>
      </w:r>
    </w:p>
    <w:p w14:paraId="4AB12237" w14:textId="618FB5A6" w:rsidR="007C45D3" w:rsidRPr="00AD762A" w:rsidRDefault="007C45D3" w:rsidP="00DA00D1">
      <w:pPr>
        <w:pStyle w:val="ListParagraph"/>
        <w:spacing w:line="360" w:lineRule="auto"/>
        <w:ind w:left="142" w:right="77" w:firstLine="425"/>
        <w:jc w:val="both"/>
        <w:rPr>
          <w:spacing w:val="-1"/>
          <w:sz w:val="24"/>
          <w:szCs w:val="24"/>
          <w:lang w:val="id-ID"/>
        </w:rPr>
      </w:pPr>
      <w:r w:rsidRPr="00AD762A">
        <w:rPr>
          <w:noProof/>
          <w:lang w:val="id-ID"/>
        </w:rPr>
        <w:lastRenderedPageBreak/>
        <w:drawing>
          <wp:inline distT="0" distB="0" distL="0" distR="0" wp14:anchorId="20110868" wp14:editId="00DAEBFD">
            <wp:extent cx="3072384" cy="240339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7092" cy="2407080"/>
                    </a:xfrm>
                    <a:prstGeom prst="rect">
                      <a:avLst/>
                    </a:prstGeom>
                  </pic:spPr>
                </pic:pic>
              </a:graphicData>
            </a:graphic>
          </wp:inline>
        </w:drawing>
      </w:r>
    </w:p>
    <w:p w14:paraId="61388196" w14:textId="5C81DD13" w:rsidR="00E009DF" w:rsidRPr="00AD762A" w:rsidRDefault="00E009DF" w:rsidP="00DA00D1">
      <w:pPr>
        <w:pStyle w:val="ListParagraph"/>
        <w:spacing w:line="360" w:lineRule="auto"/>
        <w:ind w:left="142" w:right="77" w:firstLine="425"/>
        <w:jc w:val="both"/>
        <w:rPr>
          <w:spacing w:val="-1"/>
          <w:sz w:val="24"/>
          <w:szCs w:val="24"/>
          <w:lang w:val="id-ID"/>
        </w:rPr>
      </w:pPr>
      <w:r w:rsidRPr="00AD762A">
        <w:rPr>
          <w:noProof/>
          <w:lang w:val="id-ID"/>
        </w:rPr>
        <w:drawing>
          <wp:inline distT="0" distB="0" distL="0" distR="0" wp14:anchorId="1EFE1EB4" wp14:editId="00F3481D">
            <wp:extent cx="3035808" cy="2341737"/>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1500" cy="2346128"/>
                    </a:xfrm>
                    <a:prstGeom prst="rect">
                      <a:avLst/>
                    </a:prstGeom>
                  </pic:spPr>
                </pic:pic>
              </a:graphicData>
            </a:graphic>
          </wp:inline>
        </w:drawing>
      </w:r>
    </w:p>
    <w:p w14:paraId="7D0B17E9" w14:textId="4607EF4A" w:rsidR="00CE6FCD" w:rsidRPr="00AD762A" w:rsidRDefault="00CE6FCD" w:rsidP="00DA00D1">
      <w:pPr>
        <w:pStyle w:val="ListParagraph"/>
        <w:spacing w:line="360" w:lineRule="auto"/>
        <w:ind w:left="142" w:right="77" w:firstLine="425"/>
        <w:jc w:val="both"/>
        <w:rPr>
          <w:spacing w:val="-1"/>
          <w:sz w:val="24"/>
          <w:szCs w:val="24"/>
          <w:lang w:val="id-ID"/>
        </w:rPr>
      </w:pPr>
      <w:r w:rsidRPr="00AD762A">
        <w:rPr>
          <w:noProof/>
          <w:lang w:val="id-ID"/>
        </w:rPr>
        <w:drawing>
          <wp:inline distT="0" distB="0" distL="0" distR="0" wp14:anchorId="1C046B36" wp14:editId="060D458E">
            <wp:extent cx="2933395" cy="2272512"/>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648" cy="2280455"/>
                    </a:xfrm>
                    <a:prstGeom prst="rect">
                      <a:avLst/>
                    </a:prstGeom>
                  </pic:spPr>
                </pic:pic>
              </a:graphicData>
            </a:graphic>
          </wp:inline>
        </w:drawing>
      </w:r>
    </w:p>
    <w:p w14:paraId="3973C9B8" w14:textId="2D252D66" w:rsidR="00A35370" w:rsidRPr="00AD762A" w:rsidRDefault="00A35370" w:rsidP="00DA00D1">
      <w:pPr>
        <w:pStyle w:val="ListParagraph"/>
        <w:spacing w:line="360" w:lineRule="auto"/>
        <w:ind w:left="142" w:right="77" w:firstLine="425"/>
        <w:jc w:val="both"/>
        <w:rPr>
          <w:spacing w:val="-1"/>
          <w:sz w:val="24"/>
          <w:szCs w:val="24"/>
          <w:lang w:val="id-ID"/>
        </w:rPr>
      </w:pPr>
      <w:r w:rsidRPr="00AD762A">
        <w:rPr>
          <w:spacing w:val="-1"/>
          <w:sz w:val="24"/>
          <w:szCs w:val="24"/>
          <w:lang w:val="id-ID"/>
        </w:rPr>
        <w:t>Berikut tampilan awal orange</w:t>
      </w:r>
    </w:p>
    <w:p w14:paraId="064B7395" w14:textId="179DC039" w:rsidR="00A35370" w:rsidRPr="00AD762A" w:rsidRDefault="00A35370" w:rsidP="00DA00D1">
      <w:pPr>
        <w:pStyle w:val="ListParagraph"/>
        <w:spacing w:line="360" w:lineRule="auto"/>
        <w:ind w:left="142" w:right="77" w:firstLine="425"/>
        <w:jc w:val="both"/>
        <w:rPr>
          <w:spacing w:val="-1"/>
          <w:sz w:val="24"/>
          <w:szCs w:val="24"/>
          <w:lang w:val="id-ID"/>
        </w:rPr>
      </w:pPr>
    </w:p>
    <w:p w14:paraId="19E3FAD0" w14:textId="69FF683B" w:rsidR="00A35370" w:rsidRPr="00AD762A" w:rsidRDefault="00A35370" w:rsidP="00DA00D1">
      <w:pPr>
        <w:pStyle w:val="ListParagraph"/>
        <w:spacing w:line="360" w:lineRule="auto"/>
        <w:ind w:left="142" w:right="77" w:firstLine="425"/>
        <w:jc w:val="both"/>
        <w:rPr>
          <w:spacing w:val="-1"/>
          <w:sz w:val="24"/>
          <w:szCs w:val="24"/>
          <w:lang w:val="id-ID"/>
        </w:rPr>
      </w:pPr>
      <w:r w:rsidRPr="00AD762A">
        <w:rPr>
          <w:noProof/>
          <w:lang w:val="id-ID"/>
        </w:rPr>
        <w:lastRenderedPageBreak/>
        <w:drawing>
          <wp:inline distT="0" distB="0" distL="0" distR="0" wp14:anchorId="064E83D7" wp14:editId="056B93E5">
            <wp:extent cx="4228185" cy="2535112"/>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9878" cy="2542123"/>
                    </a:xfrm>
                    <a:prstGeom prst="rect">
                      <a:avLst/>
                    </a:prstGeom>
                  </pic:spPr>
                </pic:pic>
              </a:graphicData>
            </a:graphic>
          </wp:inline>
        </w:drawing>
      </w:r>
    </w:p>
    <w:p w14:paraId="62836321" w14:textId="4074305A" w:rsidR="00A35370" w:rsidRPr="00AD762A" w:rsidRDefault="00B227A8" w:rsidP="00A35370">
      <w:pPr>
        <w:pStyle w:val="ListParagraph"/>
        <w:numPr>
          <w:ilvl w:val="0"/>
          <w:numId w:val="8"/>
        </w:numPr>
        <w:spacing w:line="360" w:lineRule="auto"/>
        <w:ind w:left="567" w:right="77" w:hanging="425"/>
        <w:jc w:val="both"/>
        <w:rPr>
          <w:b/>
          <w:bCs/>
          <w:spacing w:val="-1"/>
          <w:sz w:val="24"/>
          <w:szCs w:val="24"/>
          <w:lang w:val="id-ID"/>
        </w:rPr>
      </w:pPr>
      <w:r w:rsidRPr="00AD762A">
        <w:rPr>
          <w:b/>
          <w:bCs/>
          <w:spacing w:val="-1"/>
          <w:sz w:val="24"/>
          <w:szCs w:val="24"/>
          <w:lang w:val="id-ID"/>
        </w:rPr>
        <w:t xml:space="preserve">Penggunaan </w:t>
      </w:r>
      <w:r w:rsidR="00A35370" w:rsidRPr="00AD762A">
        <w:rPr>
          <w:b/>
          <w:bCs/>
          <w:spacing w:val="-1"/>
          <w:sz w:val="24"/>
          <w:szCs w:val="24"/>
          <w:lang w:val="id-ID"/>
        </w:rPr>
        <w:t>Orange Data Mining</w:t>
      </w:r>
    </w:p>
    <w:p w14:paraId="0340E563" w14:textId="28E59C5A" w:rsidR="00A35370" w:rsidRPr="00AD762A" w:rsidRDefault="00B227A8" w:rsidP="00B227A8">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Pilih widget data kemudian klik file</w:t>
      </w:r>
      <w:r w:rsidR="0017717E" w:rsidRPr="00AD762A">
        <w:rPr>
          <w:spacing w:val="-1"/>
          <w:sz w:val="24"/>
          <w:szCs w:val="24"/>
          <w:lang w:val="id-ID"/>
        </w:rPr>
        <w:t>.</w:t>
      </w:r>
    </w:p>
    <w:p w14:paraId="44CA3C23" w14:textId="0F53D445" w:rsidR="00B227A8" w:rsidRPr="00AD762A" w:rsidRDefault="00B227A8" w:rsidP="00B227A8">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05C1A3DC" wp14:editId="3428766C">
            <wp:extent cx="4674209" cy="2788116"/>
            <wp:effectExtent l="0" t="0" r="0" b="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18"/>
                    <a:stretch>
                      <a:fillRect/>
                    </a:stretch>
                  </pic:blipFill>
                  <pic:spPr>
                    <a:xfrm>
                      <a:off x="0" y="0"/>
                      <a:ext cx="4683473" cy="2793642"/>
                    </a:xfrm>
                    <a:prstGeom prst="rect">
                      <a:avLst/>
                    </a:prstGeom>
                  </pic:spPr>
                </pic:pic>
              </a:graphicData>
            </a:graphic>
          </wp:inline>
        </w:drawing>
      </w:r>
    </w:p>
    <w:p w14:paraId="1E03160A" w14:textId="112CC49F" w:rsidR="00B227A8" w:rsidRPr="00AD762A" w:rsidRDefault="00B227A8" w:rsidP="00B227A8">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Double klik file tersebut lalu pilih file dan sumber data yang diinginkan, disini kita menggunakan data set yang sudah disediakan oleh orange.</w:t>
      </w:r>
    </w:p>
    <w:p w14:paraId="1A3DE917" w14:textId="211BB35C" w:rsidR="00B227A8" w:rsidRPr="00AD762A" w:rsidRDefault="00B227A8" w:rsidP="00B227A8">
      <w:pPr>
        <w:pStyle w:val="ListParagraph"/>
        <w:spacing w:line="360" w:lineRule="auto"/>
        <w:ind w:left="1287" w:right="77"/>
        <w:jc w:val="both"/>
        <w:rPr>
          <w:spacing w:val="-1"/>
          <w:sz w:val="24"/>
          <w:szCs w:val="24"/>
          <w:lang w:val="id-ID"/>
        </w:rPr>
      </w:pPr>
      <w:r w:rsidRPr="00AD762A">
        <w:rPr>
          <w:noProof/>
          <w:lang w:val="id-ID"/>
        </w:rPr>
        <w:lastRenderedPageBreak/>
        <w:drawing>
          <wp:inline distT="0" distB="0" distL="0" distR="0" wp14:anchorId="5B6F093E" wp14:editId="30586378">
            <wp:extent cx="2851505" cy="2794664"/>
            <wp:effectExtent l="0" t="0" r="635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3188" cy="2806115"/>
                    </a:xfrm>
                    <a:prstGeom prst="rect">
                      <a:avLst/>
                    </a:prstGeom>
                  </pic:spPr>
                </pic:pic>
              </a:graphicData>
            </a:graphic>
          </wp:inline>
        </w:drawing>
      </w:r>
    </w:p>
    <w:p w14:paraId="3EBC87A3" w14:textId="4C61CF2D" w:rsidR="00B227A8" w:rsidRPr="00AD762A" w:rsidRDefault="00B227A8" w:rsidP="00B227A8">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478399E3" wp14:editId="1745F8F7">
            <wp:extent cx="3042494" cy="2135572"/>
            <wp:effectExtent l="0" t="0" r="5715" b="0"/>
            <wp:docPr id="90" name="Picture 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10;&#10;Description automatically generated"/>
                    <pic:cNvPicPr/>
                  </pic:nvPicPr>
                  <pic:blipFill>
                    <a:blip r:embed="rId20"/>
                    <a:stretch>
                      <a:fillRect/>
                    </a:stretch>
                  </pic:blipFill>
                  <pic:spPr>
                    <a:xfrm>
                      <a:off x="0" y="0"/>
                      <a:ext cx="3052747" cy="2142769"/>
                    </a:xfrm>
                    <a:prstGeom prst="rect">
                      <a:avLst/>
                    </a:prstGeom>
                  </pic:spPr>
                </pic:pic>
              </a:graphicData>
            </a:graphic>
          </wp:inline>
        </w:drawing>
      </w:r>
    </w:p>
    <w:p w14:paraId="5F55D560" w14:textId="49E3420A" w:rsidR="0017717E" w:rsidRPr="00AD762A" w:rsidRDefault="0017717E" w:rsidP="00B227A8">
      <w:pPr>
        <w:pStyle w:val="ListParagraph"/>
        <w:spacing w:line="360" w:lineRule="auto"/>
        <w:ind w:left="1287" w:right="77"/>
        <w:jc w:val="both"/>
        <w:rPr>
          <w:spacing w:val="-1"/>
          <w:sz w:val="24"/>
          <w:szCs w:val="24"/>
          <w:lang w:val="id-ID"/>
        </w:rPr>
      </w:pPr>
      <w:r w:rsidRPr="00AD762A">
        <w:rPr>
          <w:spacing w:val="-1"/>
          <w:sz w:val="24"/>
          <w:szCs w:val="24"/>
          <w:lang w:val="id-ID"/>
        </w:rPr>
        <w:t>Pilih iris.tab kemudian setelah dipilih klik tanda silang (close) dialog file tersebut</w:t>
      </w:r>
    </w:p>
    <w:p w14:paraId="2E694C0E" w14:textId="6CBE86ED" w:rsidR="0017717E" w:rsidRPr="00AD762A" w:rsidRDefault="0017717E" w:rsidP="0017717E">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 xml:space="preserve">Klik widget Data Table </w:t>
      </w:r>
    </w:p>
    <w:p w14:paraId="644B1A05" w14:textId="560DC744" w:rsidR="0017717E" w:rsidRPr="00AD762A" w:rsidRDefault="0017717E" w:rsidP="0017717E">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4FD129E7" wp14:editId="33516EA0">
            <wp:extent cx="3854907" cy="228751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9315" cy="2290133"/>
                    </a:xfrm>
                    <a:prstGeom prst="rect">
                      <a:avLst/>
                    </a:prstGeom>
                  </pic:spPr>
                </pic:pic>
              </a:graphicData>
            </a:graphic>
          </wp:inline>
        </w:drawing>
      </w:r>
    </w:p>
    <w:p w14:paraId="69A25F0E" w14:textId="26F5CBA0" w:rsidR="0017717E" w:rsidRPr="00AD762A" w:rsidRDefault="0017717E" w:rsidP="0017717E">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Lalu tarik garis dari kanan (output) widget file ke kiri (input) widget Data Table</w:t>
      </w:r>
    </w:p>
    <w:p w14:paraId="3E918E9E" w14:textId="648E0F51" w:rsidR="0017717E" w:rsidRPr="00AD762A" w:rsidRDefault="0017717E" w:rsidP="0017717E">
      <w:pPr>
        <w:pStyle w:val="ListParagraph"/>
        <w:spacing w:line="360" w:lineRule="auto"/>
        <w:ind w:left="1287" w:right="77"/>
        <w:jc w:val="both"/>
        <w:rPr>
          <w:spacing w:val="-1"/>
          <w:sz w:val="24"/>
          <w:szCs w:val="24"/>
          <w:lang w:val="id-ID"/>
        </w:rPr>
      </w:pPr>
      <w:r w:rsidRPr="00AD762A">
        <w:rPr>
          <w:noProof/>
          <w:lang w:val="id-ID"/>
        </w:rPr>
        <w:lastRenderedPageBreak/>
        <w:drawing>
          <wp:inline distT="0" distB="0" distL="0" distR="0" wp14:anchorId="6D0629BC" wp14:editId="3F10049F">
            <wp:extent cx="4184091" cy="2493985"/>
            <wp:effectExtent l="0" t="0" r="6985"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8957" cy="2496885"/>
                    </a:xfrm>
                    <a:prstGeom prst="rect">
                      <a:avLst/>
                    </a:prstGeom>
                  </pic:spPr>
                </pic:pic>
              </a:graphicData>
            </a:graphic>
          </wp:inline>
        </w:drawing>
      </w:r>
    </w:p>
    <w:p w14:paraId="38EE822C" w14:textId="4E6EB535" w:rsidR="0017717E" w:rsidRPr="00AD762A" w:rsidRDefault="0017717E" w:rsidP="0017717E">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 xml:space="preserve">Kemudian klik Data Table, akan tampil data berupa tabel </w:t>
      </w:r>
    </w:p>
    <w:p w14:paraId="082A89A0" w14:textId="00C34163" w:rsidR="00D25F17" w:rsidRPr="00AD762A" w:rsidRDefault="00D25F17" w:rsidP="00D25F17">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603A4801" wp14:editId="6E8DD847">
            <wp:extent cx="3679342" cy="2429931"/>
            <wp:effectExtent l="0" t="0" r="0" b="8890"/>
            <wp:docPr id="93" name="Picture 9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with medium confidence"/>
                    <pic:cNvPicPr/>
                  </pic:nvPicPr>
                  <pic:blipFill>
                    <a:blip r:embed="rId23"/>
                    <a:stretch>
                      <a:fillRect/>
                    </a:stretch>
                  </pic:blipFill>
                  <pic:spPr>
                    <a:xfrm>
                      <a:off x="0" y="0"/>
                      <a:ext cx="3686710" cy="2434797"/>
                    </a:xfrm>
                    <a:prstGeom prst="rect">
                      <a:avLst/>
                    </a:prstGeom>
                  </pic:spPr>
                </pic:pic>
              </a:graphicData>
            </a:graphic>
          </wp:inline>
        </w:drawing>
      </w:r>
    </w:p>
    <w:p w14:paraId="395C8C3C" w14:textId="2A50F084" w:rsidR="00A851B9" w:rsidRPr="00AD762A" w:rsidRDefault="00A851B9" w:rsidP="00A851B9">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Tambahkan widget pivot table, lalu hubungkan garis dari kanan (output) widget file ke kiri (input) widget pivot table dan double klik widget pivot table.</w:t>
      </w:r>
    </w:p>
    <w:p w14:paraId="5DB01AC0" w14:textId="212A5113" w:rsidR="00A851B9" w:rsidRPr="00AD762A" w:rsidRDefault="00A851B9" w:rsidP="00A851B9">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7140ADE8" wp14:editId="2D368F75">
            <wp:extent cx="3798294" cy="234524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4"/>
                    <a:stretch>
                      <a:fillRect/>
                    </a:stretch>
                  </pic:blipFill>
                  <pic:spPr>
                    <a:xfrm>
                      <a:off x="0" y="0"/>
                      <a:ext cx="3805484" cy="2349684"/>
                    </a:xfrm>
                    <a:prstGeom prst="rect">
                      <a:avLst/>
                    </a:prstGeom>
                  </pic:spPr>
                </pic:pic>
              </a:graphicData>
            </a:graphic>
          </wp:inline>
        </w:drawing>
      </w:r>
    </w:p>
    <w:p w14:paraId="6F750A02" w14:textId="780DF332" w:rsidR="00A851B9" w:rsidRPr="00AD762A" w:rsidRDefault="00A851B9" w:rsidP="00A851B9">
      <w:pPr>
        <w:pStyle w:val="ListParagraph"/>
        <w:spacing w:line="360" w:lineRule="auto"/>
        <w:ind w:left="1287" w:right="77"/>
        <w:jc w:val="both"/>
        <w:rPr>
          <w:spacing w:val="-1"/>
          <w:sz w:val="24"/>
          <w:szCs w:val="24"/>
          <w:lang w:val="id-ID"/>
        </w:rPr>
      </w:pPr>
    </w:p>
    <w:p w14:paraId="4A37CAC3" w14:textId="7515B62F" w:rsidR="00A851B9" w:rsidRPr="00AD762A" w:rsidRDefault="00A851B9" w:rsidP="00A851B9">
      <w:pPr>
        <w:pStyle w:val="ListParagraph"/>
        <w:spacing w:line="360" w:lineRule="auto"/>
        <w:ind w:left="1287" w:right="77"/>
        <w:jc w:val="both"/>
        <w:rPr>
          <w:spacing w:val="-1"/>
          <w:sz w:val="24"/>
          <w:szCs w:val="24"/>
          <w:lang w:val="id-ID"/>
        </w:rPr>
      </w:pPr>
      <w:r w:rsidRPr="00AD762A">
        <w:rPr>
          <w:noProof/>
          <w:lang w:val="id-ID"/>
        </w:rPr>
        <w:lastRenderedPageBreak/>
        <w:drawing>
          <wp:inline distT="0" distB="0" distL="0" distR="0" wp14:anchorId="622D5208" wp14:editId="561B6C47">
            <wp:extent cx="4426447" cy="2583350"/>
            <wp:effectExtent l="0" t="0" r="0"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5"/>
                    <a:stretch>
                      <a:fillRect/>
                    </a:stretch>
                  </pic:blipFill>
                  <pic:spPr>
                    <a:xfrm>
                      <a:off x="0" y="0"/>
                      <a:ext cx="4430785" cy="2585882"/>
                    </a:xfrm>
                    <a:prstGeom prst="rect">
                      <a:avLst/>
                    </a:prstGeom>
                  </pic:spPr>
                </pic:pic>
              </a:graphicData>
            </a:graphic>
          </wp:inline>
        </w:drawing>
      </w:r>
    </w:p>
    <w:p w14:paraId="21EAAD1F" w14:textId="081B41E7" w:rsidR="00A851B9" w:rsidRPr="00AD762A" w:rsidRDefault="00A851B9" w:rsidP="009F02A8">
      <w:pPr>
        <w:pStyle w:val="ListParagraph"/>
        <w:spacing w:line="360" w:lineRule="auto"/>
        <w:ind w:left="1287" w:right="77"/>
        <w:jc w:val="both"/>
        <w:rPr>
          <w:spacing w:val="-1"/>
          <w:sz w:val="24"/>
          <w:szCs w:val="24"/>
          <w:lang w:val="id-ID"/>
        </w:rPr>
      </w:pPr>
      <w:r w:rsidRPr="00AD762A">
        <w:rPr>
          <w:spacing w:val="-1"/>
          <w:sz w:val="24"/>
          <w:szCs w:val="24"/>
          <w:lang w:val="id-ID"/>
        </w:rPr>
        <w:t>Silakan ceklist count, sum, mean, median, min, max</w:t>
      </w:r>
      <w:r w:rsidR="009F02A8" w:rsidRPr="00AD762A">
        <w:rPr>
          <w:spacing w:val="-1"/>
          <w:sz w:val="24"/>
          <w:szCs w:val="24"/>
          <w:lang w:val="id-ID"/>
        </w:rPr>
        <w:t xml:space="preserve"> sehingga tampil seperti gambar diatas.</w:t>
      </w:r>
    </w:p>
    <w:p w14:paraId="221CBF75" w14:textId="1E8D6657" w:rsidR="00D25F17" w:rsidRPr="00AD762A" w:rsidRDefault="00D25F17" w:rsidP="00D25F17">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Tambahkan widget Visualize Scatter Plot, lalu hubungkan garis dari kanan (output) widget file ke kiri (input) widget Scatter Plot dan double klik widget Scatter Plot.</w:t>
      </w:r>
    </w:p>
    <w:p w14:paraId="21D12027" w14:textId="01A80715" w:rsidR="00D25F17" w:rsidRPr="00AD762A" w:rsidRDefault="00D25F17" w:rsidP="00D25F17">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04F8CF32" wp14:editId="0F1A5E80">
            <wp:extent cx="3562299" cy="2124116"/>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5919" cy="2126274"/>
                    </a:xfrm>
                    <a:prstGeom prst="rect">
                      <a:avLst/>
                    </a:prstGeom>
                  </pic:spPr>
                </pic:pic>
              </a:graphicData>
            </a:graphic>
          </wp:inline>
        </w:drawing>
      </w:r>
    </w:p>
    <w:p w14:paraId="2624550C" w14:textId="5ADF6B7A" w:rsidR="00D25F17" w:rsidRPr="00AD762A" w:rsidRDefault="00D25F17" w:rsidP="00D25F17">
      <w:pPr>
        <w:pStyle w:val="ListParagraph"/>
        <w:spacing w:line="360" w:lineRule="auto"/>
        <w:ind w:left="1287" w:right="77"/>
        <w:jc w:val="both"/>
        <w:rPr>
          <w:spacing w:val="-1"/>
          <w:sz w:val="24"/>
          <w:szCs w:val="24"/>
          <w:lang w:val="id-ID"/>
        </w:rPr>
      </w:pPr>
    </w:p>
    <w:p w14:paraId="482AFC8D" w14:textId="34278B7C" w:rsidR="00D25F17" w:rsidRPr="00AD762A" w:rsidRDefault="00D25F17" w:rsidP="00D25F17">
      <w:pPr>
        <w:pStyle w:val="ListParagraph"/>
        <w:spacing w:line="360" w:lineRule="auto"/>
        <w:ind w:left="1287" w:right="77"/>
        <w:jc w:val="both"/>
        <w:rPr>
          <w:spacing w:val="-1"/>
          <w:sz w:val="24"/>
          <w:szCs w:val="24"/>
          <w:lang w:val="id-ID"/>
        </w:rPr>
      </w:pPr>
    </w:p>
    <w:p w14:paraId="6C1EDADA" w14:textId="76BECFFC" w:rsidR="00D25F17" w:rsidRPr="00AD762A" w:rsidRDefault="00D25F17" w:rsidP="00D25F17">
      <w:pPr>
        <w:pStyle w:val="ListParagraph"/>
        <w:spacing w:line="360" w:lineRule="auto"/>
        <w:ind w:left="1287" w:right="77"/>
        <w:jc w:val="both"/>
        <w:rPr>
          <w:spacing w:val="-1"/>
          <w:sz w:val="24"/>
          <w:szCs w:val="24"/>
          <w:lang w:val="id-ID"/>
        </w:rPr>
      </w:pPr>
    </w:p>
    <w:p w14:paraId="113DDAE1" w14:textId="319BCE74" w:rsidR="00D25F17" w:rsidRPr="00AD762A" w:rsidRDefault="00D25F17" w:rsidP="00D25F17">
      <w:pPr>
        <w:pStyle w:val="ListParagraph"/>
        <w:spacing w:line="360" w:lineRule="auto"/>
        <w:ind w:left="1287" w:right="77"/>
        <w:jc w:val="both"/>
        <w:rPr>
          <w:spacing w:val="-1"/>
          <w:sz w:val="24"/>
          <w:szCs w:val="24"/>
          <w:lang w:val="id-ID"/>
        </w:rPr>
      </w:pPr>
      <w:r w:rsidRPr="00AD762A">
        <w:rPr>
          <w:noProof/>
          <w:lang w:val="id-ID"/>
        </w:rPr>
        <w:lastRenderedPageBreak/>
        <w:drawing>
          <wp:inline distT="0" distB="0" distL="0" distR="0" wp14:anchorId="4B19955F" wp14:editId="2F5DA096">
            <wp:extent cx="4206037" cy="2514226"/>
            <wp:effectExtent l="0" t="0" r="444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4182" cy="2519095"/>
                    </a:xfrm>
                    <a:prstGeom prst="rect">
                      <a:avLst/>
                    </a:prstGeom>
                  </pic:spPr>
                </pic:pic>
              </a:graphicData>
            </a:graphic>
          </wp:inline>
        </w:drawing>
      </w:r>
    </w:p>
    <w:p w14:paraId="414C107B" w14:textId="09BEF887" w:rsidR="00D25F17" w:rsidRPr="00AD762A" w:rsidRDefault="00D25F17" w:rsidP="00D25F17">
      <w:pPr>
        <w:pStyle w:val="ListParagraph"/>
        <w:spacing w:line="360" w:lineRule="auto"/>
        <w:ind w:left="1287" w:right="77"/>
        <w:jc w:val="both"/>
        <w:rPr>
          <w:spacing w:val="-1"/>
          <w:sz w:val="24"/>
          <w:szCs w:val="24"/>
          <w:lang w:val="id-ID"/>
        </w:rPr>
      </w:pPr>
      <w:r w:rsidRPr="00AD762A">
        <w:rPr>
          <w:spacing w:val="-1"/>
          <w:sz w:val="24"/>
          <w:szCs w:val="24"/>
          <w:lang w:val="id-ID"/>
        </w:rPr>
        <w:t>Akan terlihat distribusi data yang ditampilkan dalam diagram.</w:t>
      </w:r>
    </w:p>
    <w:p w14:paraId="030709ED" w14:textId="7E5B9A26" w:rsidR="00D25F17" w:rsidRPr="00AD762A" w:rsidRDefault="00D25F17" w:rsidP="00D25F17">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 xml:space="preserve">Tambahkan widget Visualize </w:t>
      </w:r>
      <w:r w:rsidR="00FD5B15" w:rsidRPr="00AD762A">
        <w:rPr>
          <w:spacing w:val="-1"/>
          <w:sz w:val="24"/>
          <w:szCs w:val="24"/>
          <w:lang w:val="id-ID"/>
        </w:rPr>
        <w:t>Distribution</w:t>
      </w:r>
      <w:r w:rsidRPr="00AD762A">
        <w:rPr>
          <w:spacing w:val="-1"/>
          <w:sz w:val="24"/>
          <w:szCs w:val="24"/>
          <w:lang w:val="id-ID"/>
        </w:rPr>
        <w:t xml:space="preserve">, lalu hubungkan garis dari kanan (output) widget file ke kiri (input) widget </w:t>
      </w:r>
      <w:r w:rsidR="00FD5B15" w:rsidRPr="00AD762A">
        <w:rPr>
          <w:spacing w:val="-1"/>
          <w:sz w:val="24"/>
          <w:szCs w:val="24"/>
          <w:lang w:val="id-ID"/>
        </w:rPr>
        <w:t xml:space="preserve">Distribution </w:t>
      </w:r>
      <w:r w:rsidRPr="00AD762A">
        <w:rPr>
          <w:spacing w:val="-1"/>
          <w:sz w:val="24"/>
          <w:szCs w:val="24"/>
          <w:lang w:val="id-ID"/>
        </w:rPr>
        <w:t xml:space="preserve">dan double klik widget </w:t>
      </w:r>
      <w:r w:rsidR="00FD5B15" w:rsidRPr="00AD762A">
        <w:rPr>
          <w:spacing w:val="-1"/>
          <w:sz w:val="24"/>
          <w:szCs w:val="24"/>
          <w:lang w:val="id-ID"/>
        </w:rPr>
        <w:t>Distribution</w:t>
      </w:r>
      <w:r w:rsidRPr="00AD762A">
        <w:rPr>
          <w:spacing w:val="-1"/>
          <w:sz w:val="24"/>
          <w:szCs w:val="24"/>
          <w:lang w:val="id-ID"/>
        </w:rPr>
        <w:t>.</w:t>
      </w:r>
    </w:p>
    <w:p w14:paraId="1B3598B2" w14:textId="41DB9406" w:rsidR="00FD5B15" w:rsidRPr="00AD762A" w:rsidRDefault="00FD5B15" w:rsidP="00FD5B15">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1FCA7E2D" wp14:editId="0A4A9E04">
            <wp:extent cx="3737864" cy="2228006"/>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6407" cy="2233098"/>
                    </a:xfrm>
                    <a:prstGeom prst="rect">
                      <a:avLst/>
                    </a:prstGeom>
                  </pic:spPr>
                </pic:pic>
              </a:graphicData>
            </a:graphic>
          </wp:inline>
        </w:drawing>
      </w:r>
    </w:p>
    <w:p w14:paraId="7E50F655" w14:textId="1FC33C78" w:rsidR="00D25F17" w:rsidRPr="00AD762A" w:rsidRDefault="00FD5B15" w:rsidP="00D25F17">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0229053F" wp14:editId="02D2960F">
            <wp:extent cx="3437941" cy="2087269"/>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1945" cy="2089700"/>
                    </a:xfrm>
                    <a:prstGeom prst="rect">
                      <a:avLst/>
                    </a:prstGeom>
                  </pic:spPr>
                </pic:pic>
              </a:graphicData>
            </a:graphic>
          </wp:inline>
        </w:drawing>
      </w:r>
    </w:p>
    <w:p w14:paraId="5D9C727D" w14:textId="77777777" w:rsidR="00B140B7" w:rsidRPr="00AD762A" w:rsidRDefault="00B140B7" w:rsidP="00B140B7">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Tambahkan widget Visualize Distribution, lalu hubungkan garis dari kanan (output) widget file ke kiri (input) widget Distribution dan double klik widget Distribution.</w:t>
      </w:r>
    </w:p>
    <w:p w14:paraId="1FF38E07" w14:textId="3855F641" w:rsidR="00B140B7" w:rsidRPr="00AD762A" w:rsidRDefault="00B140B7" w:rsidP="00D25F17">
      <w:pPr>
        <w:pStyle w:val="ListParagraph"/>
        <w:spacing w:line="360" w:lineRule="auto"/>
        <w:ind w:left="1287" w:right="77"/>
        <w:jc w:val="both"/>
        <w:rPr>
          <w:spacing w:val="-1"/>
          <w:sz w:val="24"/>
          <w:szCs w:val="24"/>
          <w:lang w:val="id-ID"/>
        </w:rPr>
      </w:pPr>
    </w:p>
    <w:p w14:paraId="54D4DEC0" w14:textId="05723C01" w:rsidR="00B140B7" w:rsidRPr="00AD762A" w:rsidRDefault="00B140B7" w:rsidP="00D25F17">
      <w:pPr>
        <w:pStyle w:val="ListParagraph"/>
        <w:spacing w:line="360" w:lineRule="auto"/>
        <w:ind w:left="1287" w:right="77"/>
        <w:jc w:val="both"/>
        <w:rPr>
          <w:spacing w:val="-1"/>
          <w:sz w:val="24"/>
          <w:szCs w:val="24"/>
          <w:lang w:val="id-ID"/>
        </w:rPr>
      </w:pPr>
    </w:p>
    <w:p w14:paraId="3561B96E" w14:textId="2EE7C3A2" w:rsidR="00B140B7" w:rsidRPr="00AD762A" w:rsidRDefault="00B140B7" w:rsidP="00B140B7">
      <w:pPr>
        <w:pStyle w:val="ListParagraph"/>
        <w:numPr>
          <w:ilvl w:val="0"/>
          <w:numId w:val="8"/>
        </w:numPr>
        <w:spacing w:line="360" w:lineRule="auto"/>
        <w:ind w:left="567" w:right="77" w:hanging="425"/>
        <w:jc w:val="both"/>
        <w:rPr>
          <w:b/>
          <w:bCs/>
          <w:spacing w:val="-1"/>
          <w:sz w:val="24"/>
          <w:szCs w:val="24"/>
          <w:lang w:val="id-ID"/>
        </w:rPr>
      </w:pPr>
      <w:r w:rsidRPr="00AD762A">
        <w:rPr>
          <w:b/>
          <w:bCs/>
          <w:spacing w:val="-1"/>
          <w:sz w:val="24"/>
          <w:szCs w:val="24"/>
          <w:lang w:val="id-ID"/>
        </w:rPr>
        <w:lastRenderedPageBreak/>
        <w:t>Loading Data Orange Data Mining</w:t>
      </w:r>
    </w:p>
    <w:p w14:paraId="2372F394" w14:textId="77777777" w:rsidR="00427E43" w:rsidRPr="00AD762A" w:rsidRDefault="00427E43" w:rsidP="00427E43">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Buat file excel seperti dibawah ini</w:t>
      </w:r>
    </w:p>
    <w:p w14:paraId="0C48EACE" w14:textId="1CAB8AA0" w:rsidR="00427E43" w:rsidRPr="00AD762A" w:rsidRDefault="00427E43" w:rsidP="00427E43">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574A030D" wp14:editId="25B144DD">
            <wp:extent cx="4242613" cy="2442662"/>
            <wp:effectExtent l="0" t="0" r="571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0253" cy="2447061"/>
                    </a:xfrm>
                    <a:prstGeom prst="rect">
                      <a:avLst/>
                    </a:prstGeom>
                  </pic:spPr>
                </pic:pic>
              </a:graphicData>
            </a:graphic>
          </wp:inline>
        </w:drawing>
      </w:r>
      <w:r w:rsidRPr="00AD762A">
        <w:rPr>
          <w:spacing w:val="-1"/>
          <w:sz w:val="24"/>
          <w:szCs w:val="24"/>
          <w:lang w:val="id-ID"/>
        </w:rPr>
        <w:t xml:space="preserve"> </w:t>
      </w:r>
    </w:p>
    <w:p w14:paraId="7BF1D721" w14:textId="62A70994" w:rsidR="00427E43" w:rsidRPr="00AD762A" w:rsidRDefault="00427E43" w:rsidP="00427E43">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 xml:space="preserve">Lalu buat kan </w:t>
      </w:r>
      <w:r w:rsidR="006B57C6" w:rsidRPr="00AD762A">
        <w:rPr>
          <w:spacing w:val="-1"/>
          <w:sz w:val="24"/>
          <w:szCs w:val="24"/>
          <w:lang w:val="id-ID"/>
        </w:rPr>
        <w:t>pada orange widget file dan data table.</w:t>
      </w:r>
    </w:p>
    <w:p w14:paraId="3D274DA7" w14:textId="2F78F93B" w:rsidR="006B57C6" w:rsidRPr="00AD762A" w:rsidRDefault="006B57C6" w:rsidP="006B57C6">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2D4FB580" wp14:editId="1561F2E2">
            <wp:extent cx="3774643" cy="2225032"/>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5822" cy="2231622"/>
                    </a:xfrm>
                    <a:prstGeom prst="rect">
                      <a:avLst/>
                    </a:prstGeom>
                  </pic:spPr>
                </pic:pic>
              </a:graphicData>
            </a:graphic>
          </wp:inline>
        </w:drawing>
      </w:r>
    </w:p>
    <w:p w14:paraId="4EFE1CAE" w14:textId="7E177EBB" w:rsidR="006B57C6" w:rsidRPr="00AD762A" w:rsidRDefault="006B57C6" w:rsidP="006B57C6">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Double klik pada widget file, kemudian pilih file excel yang tadi sudah dibuat</w:t>
      </w:r>
    </w:p>
    <w:p w14:paraId="0A749416" w14:textId="69AF78A7" w:rsidR="00B140B7" w:rsidRPr="00AD762A" w:rsidRDefault="006B57C6" w:rsidP="00D25F17">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007B9A05" wp14:editId="036FAD06">
            <wp:extent cx="2789758" cy="2738612"/>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4819" cy="2743580"/>
                    </a:xfrm>
                    <a:prstGeom prst="rect">
                      <a:avLst/>
                    </a:prstGeom>
                  </pic:spPr>
                </pic:pic>
              </a:graphicData>
            </a:graphic>
          </wp:inline>
        </w:drawing>
      </w:r>
    </w:p>
    <w:p w14:paraId="0BB4937C" w14:textId="528FE89B" w:rsidR="006B57C6" w:rsidRPr="00AD762A" w:rsidRDefault="006B57C6" w:rsidP="006B57C6">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lastRenderedPageBreak/>
        <w:t>Kemudian close lalu klik data table maka akan terlihat data yang ada di excel.</w:t>
      </w:r>
    </w:p>
    <w:p w14:paraId="75DB6A88" w14:textId="6CD7C4EA" w:rsidR="006B57C6" w:rsidRPr="00AD762A" w:rsidRDefault="006B57C6" w:rsidP="006B57C6">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77233861" wp14:editId="12694DBB">
            <wp:extent cx="3745179" cy="2464248"/>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8967" cy="2466740"/>
                    </a:xfrm>
                    <a:prstGeom prst="rect">
                      <a:avLst/>
                    </a:prstGeom>
                  </pic:spPr>
                </pic:pic>
              </a:graphicData>
            </a:graphic>
          </wp:inline>
        </w:drawing>
      </w:r>
    </w:p>
    <w:p w14:paraId="2CAA37E0" w14:textId="707C2E23" w:rsidR="006B57C6" w:rsidRPr="00AD762A" w:rsidRDefault="006B57C6" w:rsidP="006B57C6">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Tambahkan widget scatter plot lalu bisa dilihat data ditampilkan dalam bentuk diagram.</w:t>
      </w:r>
    </w:p>
    <w:p w14:paraId="6702FB5C" w14:textId="4A84F3C1" w:rsidR="006B57C6" w:rsidRPr="00AD762A" w:rsidRDefault="006B57C6" w:rsidP="006B57C6">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69880A1B" wp14:editId="6121EB21">
            <wp:extent cx="4030472" cy="2422571"/>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7209" cy="2426620"/>
                    </a:xfrm>
                    <a:prstGeom prst="rect">
                      <a:avLst/>
                    </a:prstGeom>
                  </pic:spPr>
                </pic:pic>
              </a:graphicData>
            </a:graphic>
          </wp:inline>
        </w:drawing>
      </w:r>
    </w:p>
    <w:p w14:paraId="2110FFD7" w14:textId="54CF93B2" w:rsidR="006B57C6" w:rsidRPr="00AD762A" w:rsidRDefault="006B57C6" w:rsidP="006B57C6">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34622379" wp14:editId="7D0470FB">
            <wp:extent cx="4155034" cy="247224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7413" cy="2479611"/>
                    </a:xfrm>
                    <a:prstGeom prst="rect">
                      <a:avLst/>
                    </a:prstGeom>
                  </pic:spPr>
                </pic:pic>
              </a:graphicData>
            </a:graphic>
          </wp:inline>
        </w:drawing>
      </w:r>
    </w:p>
    <w:p w14:paraId="3A61FF30" w14:textId="5C87A103" w:rsidR="00EB6CE6" w:rsidRPr="00AD762A" w:rsidRDefault="00EB6CE6" w:rsidP="006B57C6">
      <w:pPr>
        <w:pStyle w:val="ListParagraph"/>
        <w:spacing w:line="360" w:lineRule="auto"/>
        <w:ind w:left="1287" w:right="77"/>
        <w:jc w:val="both"/>
        <w:rPr>
          <w:spacing w:val="-1"/>
          <w:sz w:val="24"/>
          <w:szCs w:val="24"/>
          <w:lang w:val="id-ID"/>
        </w:rPr>
      </w:pPr>
    </w:p>
    <w:p w14:paraId="5A38E25B" w14:textId="535096F9" w:rsidR="00EB6CE6" w:rsidRPr="00AD762A" w:rsidRDefault="00EB6CE6" w:rsidP="006B57C6">
      <w:pPr>
        <w:pStyle w:val="ListParagraph"/>
        <w:spacing w:line="360" w:lineRule="auto"/>
        <w:ind w:left="1287" w:right="77"/>
        <w:jc w:val="both"/>
        <w:rPr>
          <w:spacing w:val="-1"/>
          <w:sz w:val="24"/>
          <w:szCs w:val="24"/>
          <w:lang w:val="id-ID"/>
        </w:rPr>
      </w:pPr>
    </w:p>
    <w:p w14:paraId="41633F5A" w14:textId="70511FD5" w:rsidR="00EB6CE6" w:rsidRPr="00AD762A" w:rsidRDefault="00CC15A9" w:rsidP="00EB6CE6">
      <w:pPr>
        <w:pStyle w:val="ListParagraph"/>
        <w:numPr>
          <w:ilvl w:val="0"/>
          <w:numId w:val="8"/>
        </w:numPr>
        <w:spacing w:line="360" w:lineRule="auto"/>
        <w:ind w:left="567" w:right="77" w:hanging="425"/>
        <w:jc w:val="both"/>
        <w:rPr>
          <w:b/>
          <w:bCs/>
          <w:spacing w:val="-1"/>
          <w:sz w:val="24"/>
          <w:szCs w:val="24"/>
          <w:lang w:val="id-ID"/>
        </w:rPr>
      </w:pPr>
      <w:r w:rsidRPr="00AD762A">
        <w:rPr>
          <w:b/>
          <w:bCs/>
          <w:spacing w:val="-1"/>
          <w:sz w:val="24"/>
          <w:szCs w:val="24"/>
          <w:lang w:val="id-ID"/>
        </w:rPr>
        <w:lastRenderedPageBreak/>
        <w:t xml:space="preserve">Making Predictions </w:t>
      </w:r>
    </w:p>
    <w:p w14:paraId="733F2C7B" w14:textId="23AE9429" w:rsidR="00CC15A9" w:rsidRPr="00AD762A" w:rsidRDefault="008F1336" w:rsidP="008F1336">
      <w:pPr>
        <w:pStyle w:val="ListParagraph"/>
        <w:numPr>
          <w:ilvl w:val="0"/>
          <w:numId w:val="9"/>
        </w:numPr>
        <w:spacing w:line="360" w:lineRule="auto"/>
        <w:ind w:right="77"/>
        <w:jc w:val="both"/>
        <w:rPr>
          <w:b/>
          <w:bCs/>
          <w:spacing w:val="-1"/>
          <w:sz w:val="24"/>
          <w:szCs w:val="24"/>
          <w:lang w:val="id-ID"/>
        </w:rPr>
      </w:pPr>
      <w:r w:rsidRPr="00AD762A">
        <w:rPr>
          <w:spacing w:val="-1"/>
          <w:sz w:val="24"/>
          <w:szCs w:val="24"/>
          <w:lang w:val="id-ID"/>
        </w:rPr>
        <w:t xml:space="preserve">Download data set berikut ini untuk melakukan prediksi dengan </w:t>
      </w:r>
      <w:r w:rsidRPr="00AD762A">
        <w:rPr>
          <w:i/>
          <w:iCs/>
          <w:spacing w:val="-1"/>
          <w:sz w:val="24"/>
          <w:szCs w:val="24"/>
          <w:lang w:val="id-ID"/>
        </w:rPr>
        <w:t>classification tree</w:t>
      </w:r>
      <w:r w:rsidRPr="00AD762A">
        <w:rPr>
          <w:spacing w:val="-1"/>
          <w:sz w:val="24"/>
          <w:szCs w:val="24"/>
          <w:lang w:val="id-ID"/>
        </w:rPr>
        <w:t xml:space="preserve"> dan </w:t>
      </w:r>
      <w:r w:rsidRPr="00AD762A">
        <w:rPr>
          <w:i/>
          <w:iCs/>
          <w:spacing w:val="-1"/>
          <w:sz w:val="24"/>
          <w:szCs w:val="24"/>
          <w:lang w:val="id-ID"/>
        </w:rPr>
        <w:t>logistic regression</w:t>
      </w:r>
    </w:p>
    <w:p w14:paraId="7B76BF6F" w14:textId="2A736AB4" w:rsidR="008F1336" w:rsidRPr="00AD762A" w:rsidRDefault="00000000" w:rsidP="008F1336">
      <w:pPr>
        <w:pStyle w:val="ListParagraph"/>
        <w:spacing w:line="360" w:lineRule="auto"/>
        <w:ind w:left="1287" w:right="77"/>
        <w:jc w:val="both"/>
        <w:rPr>
          <w:spacing w:val="-1"/>
          <w:sz w:val="24"/>
          <w:szCs w:val="24"/>
          <w:lang w:val="id-ID"/>
        </w:rPr>
      </w:pPr>
      <w:hyperlink r:id="rId36" w:history="1">
        <w:r w:rsidR="008F1336" w:rsidRPr="00AD762A">
          <w:rPr>
            <w:rStyle w:val="Hyperlink"/>
            <w:spacing w:val="-1"/>
            <w:sz w:val="24"/>
            <w:szCs w:val="24"/>
            <w:lang w:val="id-ID"/>
          </w:rPr>
          <w:t>https://raw.githubusercontent.com/ajdapretnar/datasets/master/data/fruits-and-vegetables-train.tab</w:t>
        </w:r>
      </w:hyperlink>
    </w:p>
    <w:p w14:paraId="1C98B857" w14:textId="25BF321B" w:rsidR="008F1336" w:rsidRPr="00AD762A" w:rsidRDefault="00000000" w:rsidP="008F1336">
      <w:pPr>
        <w:pStyle w:val="ListParagraph"/>
        <w:spacing w:line="360" w:lineRule="auto"/>
        <w:ind w:left="1287" w:right="77"/>
        <w:jc w:val="both"/>
        <w:rPr>
          <w:spacing w:val="-1"/>
          <w:sz w:val="24"/>
          <w:szCs w:val="24"/>
          <w:lang w:val="id-ID"/>
        </w:rPr>
      </w:pPr>
      <w:hyperlink r:id="rId37" w:history="1">
        <w:r w:rsidR="008F1336" w:rsidRPr="00AD762A">
          <w:rPr>
            <w:rStyle w:val="Hyperlink"/>
            <w:spacing w:val="-1"/>
            <w:sz w:val="24"/>
            <w:szCs w:val="24"/>
            <w:lang w:val="id-ID"/>
          </w:rPr>
          <w:t>https://raw.githubusercontent.com/ajdapretnar/datasets/master/data/fruits-and-vegetables-test.tab</w:t>
        </w:r>
      </w:hyperlink>
    </w:p>
    <w:p w14:paraId="61592ACC" w14:textId="7410AEC6" w:rsidR="008F1336" w:rsidRPr="00AD762A" w:rsidRDefault="008F1336" w:rsidP="008F1336">
      <w:pPr>
        <w:pStyle w:val="ListParagraph"/>
        <w:spacing w:line="360" w:lineRule="auto"/>
        <w:ind w:left="1287" w:right="77"/>
        <w:jc w:val="both"/>
        <w:rPr>
          <w:spacing w:val="-1"/>
          <w:sz w:val="24"/>
          <w:szCs w:val="24"/>
          <w:lang w:val="id-ID"/>
        </w:rPr>
      </w:pPr>
      <w:r w:rsidRPr="00AD762A">
        <w:rPr>
          <w:spacing w:val="-1"/>
          <w:sz w:val="24"/>
          <w:szCs w:val="24"/>
          <w:lang w:val="id-ID"/>
        </w:rPr>
        <w:t>simpan dengan ekstensi .tab</w:t>
      </w:r>
    </w:p>
    <w:p w14:paraId="3F0DDDDD" w14:textId="31BB71E5" w:rsidR="008F1336" w:rsidRPr="00AD762A" w:rsidRDefault="008F1336" w:rsidP="008F1336">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Buat file new baru untuk membuat widget seperti berikut</w:t>
      </w:r>
    </w:p>
    <w:p w14:paraId="7F0D2D76" w14:textId="3A439C0E" w:rsidR="008F1336" w:rsidRPr="00AD762A" w:rsidRDefault="000D789B" w:rsidP="008F1336">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59FAFEF9" wp14:editId="1473D1C8">
            <wp:extent cx="4076589" cy="2451158"/>
            <wp:effectExtent l="0" t="0" r="635"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7987" cy="2458012"/>
                    </a:xfrm>
                    <a:prstGeom prst="rect">
                      <a:avLst/>
                    </a:prstGeom>
                  </pic:spPr>
                </pic:pic>
              </a:graphicData>
            </a:graphic>
          </wp:inline>
        </w:drawing>
      </w:r>
    </w:p>
    <w:p w14:paraId="4EC699FB" w14:textId="722D8C6C" w:rsidR="000D789B" w:rsidRPr="00AD762A" w:rsidRDefault="000D789B" w:rsidP="000D789B">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 xml:space="preserve">Sama seperti sebelumnya ambil data set pada widget file yaitu fruits-and-vegetables-train.tab </w:t>
      </w:r>
    </w:p>
    <w:p w14:paraId="58710ECF" w14:textId="42AD5617" w:rsidR="000D789B" w:rsidRPr="00AD762A" w:rsidRDefault="000D789B" w:rsidP="000D789B">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0ECC8E8B" wp14:editId="261B2384">
            <wp:extent cx="3321657" cy="323307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0463" cy="3241650"/>
                    </a:xfrm>
                    <a:prstGeom prst="rect">
                      <a:avLst/>
                    </a:prstGeom>
                  </pic:spPr>
                </pic:pic>
              </a:graphicData>
            </a:graphic>
          </wp:inline>
        </w:drawing>
      </w:r>
    </w:p>
    <w:p w14:paraId="55BCA719" w14:textId="7A2E34F9" w:rsidR="00EB6CE6" w:rsidRPr="00AD762A" w:rsidRDefault="000D789B" w:rsidP="00A211B9">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lastRenderedPageBreak/>
        <w:t>Double klik widget Data Table maka isi data akan tampil seperti ini.</w:t>
      </w:r>
    </w:p>
    <w:p w14:paraId="59B3333C" w14:textId="28CEBE17" w:rsidR="000D789B" w:rsidRPr="00AD762A" w:rsidRDefault="000D789B" w:rsidP="000D789B">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4E19F247" wp14:editId="6905876D">
            <wp:extent cx="4108394" cy="2737327"/>
            <wp:effectExtent l="0" t="0" r="698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591" cy="2741456"/>
                    </a:xfrm>
                    <a:prstGeom prst="rect">
                      <a:avLst/>
                    </a:prstGeom>
                  </pic:spPr>
                </pic:pic>
              </a:graphicData>
            </a:graphic>
          </wp:inline>
        </w:drawing>
      </w:r>
    </w:p>
    <w:p w14:paraId="1E5F331A" w14:textId="159D925C" w:rsidR="001960B7" w:rsidRPr="00AD762A" w:rsidRDefault="001960B7" w:rsidP="001960B7">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Tambahkan widget tree dan tree viewer sehingga menjadi seperti ini</w:t>
      </w:r>
    </w:p>
    <w:p w14:paraId="59048E04" w14:textId="63137E1B" w:rsidR="001960B7" w:rsidRPr="00AD762A" w:rsidRDefault="001960B7" w:rsidP="001960B7">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40C9D046" wp14:editId="3CCB6CA3">
            <wp:extent cx="4744499" cy="284266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4755" cy="2848807"/>
                    </a:xfrm>
                    <a:prstGeom prst="rect">
                      <a:avLst/>
                    </a:prstGeom>
                  </pic:spPr>
                </pic:pic>
              </a:graphicData>
            </a:graphic>
          </wp:inline>
        </w:drawing>
      </w:r>
    </w:p>
    <w:p w14:paraId="7DD9CA4A" w14:textId="1A4501B1" w:rsidR="001960B7" w:rsidRPr="00AD762A" w:rsidRDefault="001960B7" w:rsidP="001960B7">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Double klik tree viewer nanti akan terlihat klasifikasi data sesuai data set</w:t>
      </w:r>
    </w:p>
    <w:p w14:paraId="77C3982A" w14:textId="1B947972" w:rsidR="000D789B" w:rsidRPr="00AD762A" w:rsidRDefault="001960B7" w:rsidP="000D789B">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1862D497" wp14:editId="54787192">
            <wp:extent cx="4641132" cy="2295385"/>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9699" cy="2299622"/>
                    </a:xfrm>
                    <a:prstGeom prst="rect">
                      <a:avLst/>
                    </a:prstGeom>
                  </pic:spPr>
                </pic:pic>
              </a:graphicData>
            </a:graphic>
          </wp:inline>
        </w:drawing>
      </w:r>
    </w:p>
    <w:p w14:paraId="2A03CDDA" w14:textId="0604CC65" w:rsidR="00F752D1" w:rsidRPr="00AD762A" w:rsidRDefault="00F752D1" w:rsidP="000D789B">
      <w:pPr>
        <w:pStyle w:val="ListParagraph"/>
        <w:spacing w:line="360" w:lineRule="auto"/>
        <w:ind w:left="1287" w:right="77"/>
        <w:jc w:val="both"/>
        <w:rPr>
          <w:spacing w:val="-1"/>
          <w:sz w:val="24"/>
          <w:szCs w:val="24"/>
          <w:lang w:val="id-ID"/>
        </w:rPr>
      </w:pPr>
    </w:p>
    <w:p w14:paraId="01220341" w14:textId="606AA38C" w:rsidR="00F752D1" w:rsidRPr="00AD762A" w:rsidRDefault="00F752D1" w:rsidP="000D789B">
      <w:pPr>
        <w:pStyle w:val="ListParagraph"/>
        <w:spacing w:line="360" w:lineRule="auto"/>
        <w:ind w:left="1287" w:right="77"/>
        <w:jc w:val="both"/>
        <w:rPr>
          <w:spacing w:val="-1"/>
          <w:sz w:val="24"/>
          <w:szCs w:val="24"/>
          <w:lang w:val="id-ID"/>
        </w:rPr>
      </w:pPr>
      <w:r w:rsidRPr="00AD762A">
        <w:rPr>
          <w:spacing w:val="-1"/>
          <w:sz w:val="24"/>
          <w:szCs w:val="24"/>
          <w:lang w:val="id-ID"/>
        </w:rPr>
        <w:t>Pada gambar diatas terlihat klasifikasi fruit dan vegetables sesuai dengan nilai masing-masing parameter. Pertama adalah kalori, jika kalori lebih kecil sama dengan 43 maka masuk kategori vegetables lalu jika lebih besar 43 masuk kategori fruit. Nilai 43 adalah nilai yang tertera pada dataset untuk kalori pada fruit dan vegetables. Kemudian selanjutnya adalah klasifikasi sesuai parameter ya</w:t>
      </w:r>
      <w:r w:rsidR="00FD7043" w:rsidRPr="00AD762A">
        <w:rPr>
          <w:spacing w:val="-1"/>
          <w:sz w:val="24"/>
          <w:szCs w:val="24"/>
          <w:lang w:val="id-ID"/>
        </w:rPr>
        <w:t>ng lain.</w:t>
      </w:r>
    </w:p>
    <w:p w14:paraId="77A81399" w14:textId="77777777" w:rsidR="00F752D1" w:rsidRPr="00AD762A" w:rsidRDefault="00F752D1" w:rsidP="000D789B">
      <w:pPr>
        <w:pStyle w:val="ListParagraph"/>
        <w:spacing w:line="360" w:lineRule="auto"/>
        <w:ind w:left="1287" w:right="77"/>
        <w:jc w:val="both"/>
        <w:rPr>
          <w:spacing w:val="-1"/>
          <w:sz w:val="24"/>
          <w:szCs w:val="24"/>
          <w:lang w:val="id-ID"/>
        </w:rPr>
      </w:pPr>
    </w:p>
    <w:p w14:paraId="474AB3A7" w14:textId="5AF55B07" w:rsidR="00ED74D0" w:rsidRPr="00AD762A" w:rsidRDefault="00ED74D0" w:rsidP="00ED74D0">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Selanjutnya tambahkan dibagian bawah seperti bagan berikut, buat widget file, data table dan predictions</w:t>
      </w:r>
      <w:r w:rsidR="00FD7043" w:rsidRPr="00AD762A">
        <w:rPr>
          <w:spacing w:val="-1"/>
          <w:sz w:val="24"/>
          <w:szCs w:val="24"/>
          <w:lang w:val="id-ID"/>
        </w:rPr>
        <w:t xml:space="preserve"> untuk melakukan </w:t>
      </w:r>
      <w:r w:rsidR="00FD7043" w:rsidRPr="00AD762A">
        <w:rPr>
          <w:i/>
          <w:iCs/>
          <w:spacing w:val="-1"/>
          <w:sz w:val="24"/>
          <w:szCs w:val="24"/>
          <w:lang w:val="id-ID"/>
        </w:rPr>
        <w:t>logistic regression</w:t>
      </w:r>
      <w:r w:rsidRPr="00AD762A">
        <w:rPr>
          <w:spacing w:val="-1"/>
          <w:sz w:val="24"/>
          <w:szCs w:val="24"/>
          <w:lang w:val="id-ID"/>
        </w:rPr>
        <w:t xml:space="preserve">. </w:t>
      </w:r>
    </w:p>
    <w:p w14:paraId="683A8EEC" w14:textId="33440F69" w:rsidR="00ED74D0" w:rsidRPr="00AD762A" w:rsidRDefault="00ED74D0" w:rsidP="00ED74D0">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550FF0B5" wp14:editId="0A39F8FA">
            <wp:extent cx="4235615" cy="2519290"/>
            <wp:effectExtent l="0" t="0" r="0" b="0"/>
            <wp:docPr id="111" name="Picture 1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diagram&#10;&#10;Description automatically generated"/>
                    <pic:cNvPicPr/>
                  </pic:nvPicPr>
                  <pic:blipFill>
                    <a:blip r:embed="rId43"/>
                    <a:stretch>
                      <a:fillRect/>
                    </a:stretch>
                  </pic:blipFill>
                  <pic:spPr>
                    <a:xfrm>
                      <a:off x="0" y="0"/>
                      <a:ext cx="4244861" cy="2524790"/>
                    </a:xfrm>
                    <a:prstGeom prst="rect">
                      <a:avLst/>
                    </a:prstGeom>
                  </pic:spPr>
                </pic:pic>
              </a:graphicData>
            </a:graphic>
          </wp:inline>
        </w:drawing>
      </w:r>
    </w:p>
    <w:p w14:paraId="5C78B770" w14:textId="78F28F2E" w:rsidR="00ED74D0" w:rsidRPr="00AD762A" w:rsidRDefault="00ED74D0" w:rsidP="00ED74D0">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Masukan data set pada file (1) fruits-and-vegetables-test.tab</w:t>
      </w:r>
    </w:p>
    <w:p w14:paraId="0C6BC842" w14:textId="77936C22" w:rsidR="00ED74D0" w:rsidRPr="00AD762A" w:rsidRDefault="00ED74D0" w:rsidP="00ED74D0">
      <w:pPr>
        <w:pStyle w:val="ListParagraph"/>
        <w:spacing w:line="360" w:lineRule="auto"/>
        <w:ind w:left="1287" w:right="77"/>
        <w:jc w:val="both"/>
        <w:rPr>
          <w:spacing w:val="-1"/>
          <w:sz w:val="24"/>
          <w:szCs w:val="24"/>
          <w:lang w:val="id-ID"/>
        </w:rPr>
      </w:pPr>
      <w:r w:rsidRPr="00AD762A">
        <w:rPr>
          <w:noProof/>
          <w:lang w:val="id-ID"/>
        </w:rPr>
        <w:lastRenderedPageBreak/>
        <w:drawing>
          <wp:inline distT="0" distB="0" distL="0" distR="0" wp14:anchorId="01CF8E2C" wp14:editId="47E2CBAB">
            <wp:extent cx="3816212" cy="37400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0409" cy="3744129"/>
                    </a:xfrm>
                    <a:prstGeom prst="rect">
                      <a:avLst/>
                    </a:prstGeom>
                  </pic:spPr>
                </pic:pic>
              </a:graphicData>
            </a:graphic>
          </wp:inline>
        </w:drawing>
      </w:r>
    </w:p>
    <w:p w14:paraId="6DA85227" w14:textId="0152DAB6" w:rsidR="00ED74D0" w:rsidRPr="00AD762A" w:rsidRDefault="005F399B" w:rsidP="00ED74D0">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Double klik predictions</w:t>
      </w:r>
    </w:p>
    <w:p w14:paraId="629D2932" w14:textId="60F9EE87" w:rsidR="005F399B" w:rsidRPr="00AD762A" w:rsidRDefault="005F399B" w:rsidP="005F399B">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6AA68E9A" wp14:editId="7F906184">
            <wp:extent cx="3265584" cy="168526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0622" cy="1687864"/>
                    </a:xfrm>
                    <a:prstGeom prst="rect">
                      <a:avLst/>
                    </a:prstGeom>
                  </pic:spPr>
                </pic:pic>
              </a:graphicData>
            </a:graphic>
          </wp:inline>
        </w:drawing>
      </w:r>
    </w:p>
    <w:p w14:paraId="6F408855" w14:textId="312FD7B7" w:rsidR="005F399B" w:rsidRPr="00AD762A" w:rsidRDefault="005F399B" w:rsidP="005F399B">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Sambungkan output tree ke input dari predictions seperti gambar berikut</w:t>
      </w:r>
    </w:p>
    <w:p w14:paraId="13735FAD" w14:textId="6D65233E" w:rsidR="005F399B" w:rsidRPr="00AD762A" w:rsidRDefault="005F399B" w:rsidP="005F399B">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649D6555" wp14:editId="4AC47263">
            <wp:extent cx="4187908" cy="2546604"/>
            <wp:effectExtent l="0" t="0" r="317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3066" cy="2549740"/>
                    </a:xfrm>
                    <a:prstGeom prst="rect">
                      <a:avLst/>
                    </a:prstGeom>
                  </pic:spPr>
                </pic:pic>
              </a:graphicData>
            </a:graphic>
          </wp:inline>
        </w:drawing>
      </w:r>
    </w:p>
    <w:p w14:paraId="5C05F536" w14:textId="5C2D5F07" w:rsidR="005F399B" w:rsidRPr="00AD762A" w:rsidRDefault="005F399B" w:rsidP="005F399B">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lastRenderedPageBreak/>
        <w:t>Lakukan double klik kembali pada predictions</w:t>
      </w:r>
    </w:p>
    <w:p w14:paraId="53A37585" w14:textId="5103E818" w:rsidR="005F399B" w:rsidRPr="00AD762A" w:rsidRDefault="007E48DC" w:rsidP="005F399B">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1DEBBB89" wp14:editId="2C78F3E4">
            <wp:extent cx="4800158" cy="668448"/>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2683" cy="674370"/>
                    </a:xfrm>
                    <a:prstGeom prst="rect">
                      <a:avLst/>
                    </a:prstGeom>
                  </pic:spPr>
                </pic:pic>
              </a:graphicData>
            </a:graphic>
          </wp:inline>
        </w:drawing>
      </w:r>
    </w:p>
    <w:p w14:paraId="1E914D2F" w14:textId="60B3D56D" w:rsidR="00ED74D0" w:rsidRPr="00AD762A" w:rsidRDefault="007E48DC" w:rsidP="007E48DC">
      <w:pPr>
        <w:pStyle w:val="ListParagraph"/>
        <w:numPr>
          <w:ilvl w:val="0"/>
          <w:numId w:val="9"/>
        </w:numPr>
        <w:spacing w:line="360" w:lineRule="auto"/>
        <w:ind w:right="77"/>
        <w:jc w:val="both"/>
        <w:rPr>
          <w:spacing w:val="-1"/>
          <w:sz w:val="24"/>
          <w:szCs w:val="24"/>
          <w:lang w:val="id-ID"/>
        </w:rPr>
      </w:pPr>
      <w:r w:rsidRPr="00AD762A">
        <w:rPr>
          <w:spacing w:val="-1"/>
          <w:sz w:val="24"/>
          <w:szCs w:val="24"/>
          <w:lang w:val="id-ID"/>
        </w:rPr>
        <w:t>Tambahkan logistic regression sesuai gambar lalu lihat hasilnya pada predictions</w:t>
      </w:r>
    </w:p>
    <w:p w14:paraId="6E0FAD5B" w14:textId="5B69BFDB" w:rsidR="007E48DC" w:rsidRPr="00AD762A" w:rsidRDefault="007E48DC" w:rsidP="007E48DC">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02F22D1F" wp14:editId="0DAE7CB8">
            <wp:extent cx="3949368" cy="2410795"/>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5065" cy="2414272"/>
                    </a:xfrm>
                    <a:prstGeom prst="rect">
                      <a:avLst/>
                    </a:prstGeom>
                  </pic:spPr>
                </pic:pic>
              </a:graphicData>
            </a:graphic>
          </wp:inline>
        </w:drawing>
      </w:r>
    </w:p>
    <w:p w14:paraId="2C7FAFA4" w14:textId="11B20BB7" w:rsidR="007E48DC" w:rsidRPr="00AD762A" w:rsidRDefault="007E48DC" w:rsidP="007E48DC">
      <w:pPr>
        <w:pStyle w:val="ListParagraph"/>
        <w:spacing w:line="360" w:lineRule="auto"/>
        <w:ind w:left="1287" w:right="77"/>
        <w:jc w:val="both"/>
        <w:rPr>
          <w:spacing w:val="-1"/>
          <w:sz w:val="24"/>
          <w:szCs w:val="24"/>
          <w:lang w:val="id-ID"/>
        </w:rPr>
      </w:pPr>
      <w:r w:rsidRPr="00AD762A">
        <w:rPr>
          <w:noProof/>
          <w:lang w:val="id-ID"/>
        </w:rPr>
        <w:drawing>
          <wp:inline distT="0" distB="0" distL="0" distR="0" wp14:anchorId="0EC23B2D" wp14:editId="58B97202">
            <wp:extent cx="5076837" cy="715618"/>
            <wp:effectExtent l="0" t="0" r="0" b="8890"/>
            <wp:docPr id="116" name="Picture 1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table&#10;&#10;Description automatically generated"/>
                    <pic:cNvPicPr/>
                  </pic:nvPicPr>
                  <pic:blipFill>
                    <a:blip r:embed="rId49"/>
                    <a:stretch>
                      <a:fillRect/>
                    </a:stretch>
                  </pic:blipFill>
                  <pic:spPr>
                    <a:xfrm>
                      <a:off x="0" y="0"/>
                      <a:ext cx="5120014" cy="721704"/>
                    </a:xfrm>
                    <a:prstGeom prst="rect">
                      <a:avLst/>
                    </a:prstGeom>
                  </pic:spPr>
                </pic:pic>
              </a:graphicData>
            </a:graphic>
          </wp:inline>
        </w:drawing>
      </w:r>
    </w:p>
    <w:p w14:paraId="1002C1E6" w14:textId="77777777" w:rsidR="00AD762A" w:rsidRPr="00AD762A" w:rsidRDefault="00FD7043" w:rsidP="007E48DC">
      <w:pPr>
        <w:pStyle w:val="ListParagraph"/>
        <w:spacing w:line="360" w:lineRule="auto"/>
        <w:ind w:left="1287" w:right="77"/>
        <w:jc w:val="both"/>
        <w:rPr>
          <w:spacing w:val="-1"/>
          <w:sz w:val="24"/>
          <w:szCs w:val="24"/>
          <w:lang w:val="id-ID"/>
        </w:rPr>
      </w:pPr>
      <w:r w:rsidRPr="00AD762A">
        <w:rPr>
          <w:spacing w:val="-1"/>
          <w:sz w:val="24"/>
          <w:szCs w:val="24"/>
          <w:lang w:val="id-ID"/>
        </w:rPr>
        <w:t xml:space="preserve">Terlihat </w:t>
      </w:r>
      <w:r w:rsidR="00AD762A" w:rsidRPr="00AD762A">
        <w:rPr>
          <w:spacing w:val="-1"/>
          <w:sz w:val="24"/>
          <w:szCs w:val="24"/>
          <w:lang w:val="id-ID"/>
        </w:rPr>
        <w:t>prediksi untuk data mengunakan tree dan juga logistic regression. Dari sini bisa diambil kesimpulan dengan tools orange ini user bisa melakukan beberapa proses terkait data mining selama data set tersedia.</w:t>
      </w:r>
    </w:p>
    <w:p w14:paraId="164A404C" w14:textId="77777777" w:rsidR="00AD762A" w:rsidRPr="00AD762A" w:rsidRDefault="00AD762A" w:rsidP="007E48DC">
      <w:pPr>
        <w:pStyle w:val="ListParagraph"/>
        <w:spacing w:line="360" w:lineRule="auto"/>
        <w:ind w:left="1287" w:right="77"/>
        <w:jc w:val="both"/>
        <w:rPr>
          <w:spacing w:val="-1"/>
          <w:sz w:val="24"/>
          <w:szCs w:val="24"/>
          <w:lang w:val="id-ID"/>
        </w:rPr>
      </w:pPr>
    </w:p>
    <w:p w14:paraId="76781BBB" w14:textId="54D54F26" w:rsidR="00FD7043" w:rsidRPr="00AD762A" w:rsidRDefault="00AD762A" w:rsidP="007E48DC">
      <w:pPr>
        <w:pStyle w:val="ListParagraph"/>
        <w:spacing w:line="360" w:lineRule="auto"/>
        <w:ind w:left="1287" w:right="77"/>
        <w:jc w:val="both"/>
        <w:rPr>
          <w:spacing w:val="-1"/>
          <w:sz w:val="24"/>
          <w:szCs w:val="24"/>
          <w:lang w:val="id-ID"/>
        </w:rPr>
      </w:pPr>
      <w:r w:rsidRPr="00AD762A">
        <w:rPr>
          <w:spacing w:val="-1"/>
          <w:sz w:val="24"/>
          <w:szCs w:val="24"/>
          <w:lang w:val="id-ID"/>
        </w:rPr>
        <w:t xml:space="preserve"> </w:t>
      </w:r>
    </w:p>
    <w:p w14:paraId="6B930476" w14:textId="77777777" w:rsidR="007E48DC" w:rsidRPr="00AD762A" w:rsidRDefault="007E48DC" w:rsidP="007E48DC">
      <w:pPr>
        <w:spacing w:line="200" w:lineRule="exact"/>
        <w:jc w:val="both"/>
        <w:rPr>
          <w:lang w:val="id-ID"/>
        </w:rPr>
      </w:pPr>
    </w:p>
    <w:p w14:paraId="021F2506" w14:textId="77777777" w:rsidR="007E48DC" w:rsidRPr="00AD762A" w:rsidRDefault="007E48DC" w:rsidP="007E48DC">
      <w:pPr>
        <w:ind w:left="3867" w:right="2519"/>
        <w:jc w:val="both"/>
        <w:rPr>
          <w:sz w:val="24"/>
          <w:szCs w:val="24"/>
          <w:lang w:val="id-ID"/>
        </w:rPr>
      </w:pPr>
      <w:r w:rsidRPr="00AD762A">
        <w:rPr>
          <w:i/>
          <w:sz w:val="24"/>
          <w:szCs w:val="24"/>
          <w:lang w:val="id-ID"/>
        </w:rPr>
        <w:t>-----</w:t>
      </w:r>
      <w:r w:rsidRPr="00AD762A">
        <w:rPr>
          <w:i/>
          <w:spacing w:val="1"/>
          <w:sz w:val="24"/>
          <w:szCs w:val="24"/>
          <w:lang w:val="id-ID"/>
        </w:rPr>
        <w:t xml:space="preserve"> </w:t>
      </w:r>
      <w:r w:rsidRPr="00AD762A">
        <w:rPr>
          <w:i/>
          <w:sz w:val="24"/>
          <w:szCs w:val="24"/>
          <w:lang w:val="id-ID"/>
        </w:rPr>
        <w:t>S</w:t>
      </w:r>
      <w:r w:rsidRPr="00AD762A">
        <w:rPr>
          <w:i/>
          <w:spacing w:val="1"/>
          <w:sz w:val="24"/>
          <w:szCs w:val="24"/>
          <w:lang w:val="id-ID"/>
        </w:rPr>
        <w:t>eki</w:t>
      </w:r>
      <w:r w:rsidRPr="00AD762A">
        <w:rPr>
          <w:i/>
          <w:sz w:val="24"/>
          <w:szCs w:val="24"/>
          <w:lang w:val="id-ID"/>
        </w:rPr>
        <w:t xml:space="preserve">an </w:t>
      </w:r>
      <w:r w:rsidRPr="00AD762A">
        <w:rPr>
          <w:i/>
          <w:spacing w:val="-1"/>
          <w:sz w:val="24"/>
          <w:szCs w:val="24"/>
          <w:lang w:val="id-ID"/>
        </w:rPr>
        <w:t>T</w:t>
      </w:r>
      <w:r w:rsidRPr="00AD762A">
        <w:rPr>
          <w:i/>
          <w:spacing w:val="1"/>
          <w:sz w:val="24"/>
          <w:szCs w:val="24"/>
          <w:lang w:val="id-ID"/>
        </w:rPr>
        <w:t>e</w:t>
      </w:r>
      <w:r w:rsidRPr="00AD762A">
        <w:rPr>
          <w:i/>
          <w:spacing w:val="-1"/>
          <w:sz w:val="24"/>
          <w:szCs w:val="24"/>
          <w:lang w:val="id-ID"/>
        </w:rPr>
        <w:t>r</w:t>
      </w:r>
      <w:r w:rsidRPr="00AD762A">
        <w:rPr>
          <w:i/>
          <w:spacing w:val="1"/>
          <w:sz w:val="24"/>
          <w:szCs w:val="24"/>
          <w:lang w:val="id-ID"/>
        </w:rPr>
        <w:t>i</w:t>
      </w:r>
      <w:r w:rsidRPr="00AD762A">
        <w:rPr>
          <w:i/>
          <w:spacing w:val="-1"/>
          <w:sz w:val="24"/>
          <w:szCs w:val="24"/>
          <w:lang w:val="id-ID"/>
        </w:rPr>
        <w:t>m</w:t>
      </w:r>
      <w:r w:rsidRPr="00AD762A">
        <w:rPr>
          <w:i/>
          <w:sz w:val="24"/>
          <w:szCs w:val="24"/>
          <w:lang w:val="id-ID"/>
        </w:rPr>
        <w:t>a Ka</w:t>
      </w:r>
      <w:r w:rsidRPr="00AD762A">
        <w:rPr>
          <w:i/>
          <w:spacing w:val="-1"/>
          <w:sz w:val="24"/>
          <w:szCs w:val="24"/>
          <w:lang w:val="id-ID"/>
        </w:rPr>
        <w:t>s</w:t>
      </w:r>
      <w:r w:rsidRPr="00AD762A">
        <w:rPr>
          <w:i/>
          <w:spacing w:val="1"/>
          <w:sz w:val="24"/>
          <w:szCs w:val="24"/>
          <w:lang w:val="id-ID"/>
        </w:rPr>
        <w:t>i</w:t>
      </w:r>
      <w:r w:rsidRPr="00AD762A">
        <w:rPr>
          <w:i/>
          <w:sz w:val="24"/>
          <w:szCs w:val="24"/>
          <w:lang w:val="id-ID"/>
        </w:rPr>
        <w:t>h</w:t>
      </w:r>
      <w:r w:rsidRPr="00AD762A">
        <w:rPr>
          <w:i/>
          <w:spacing w:val="2"/>
          <w:sz w:val="24"/>
          <w:szCs w:val="24"/>
          <w:lang w:val="id-ID"/>
        </w:rPr>
        <w:t xml:space="preserve"> </w:t>
      </w:r>
      <w:r w:rsidRPr="00AD762A">
        <w:rPr>
          <w:i/>
          <w:sz w:val="24"/>
          <w:szCs w:val="24"/>
          <w:lang w:val="id-ID"/>
        </w:rPr>
        <w:t>-----</w:t>
      </w:r>
    </w:p>
    <w:p w14:paraId="7FDBF7EB" w14:textId="77777777" w:rsidR="007E48DC" w:rsidRPr="00AD762A" w:rsidRDefault="007E48DC" w:rsidP="007E48DC">
      <w:pPr>
        <w:spacing w:line="200" w:lineRule="exact"/>
        <w:jc w:val="both"/>
        <w:rPr>
          <w:lang w:val="id-ID"/>
        </w:rPr>
      </w:pPr>
    </w:p>
    <w:p w14:paraId="34C3010A" w14:textId="77777777" w:rsidR="007E48DC" w:rsidRPr="00AD762A" w:rsidRDefault="007E48DC" w:rsidP="007E48DC">
      <w:pPr>
        <w:spacing w:before="12" w:line="240" w:lineRule="exact"/>
        <w:jc w:val="both"/>
        <w:rPr>
          <w:sz w:val="24"/>
          <w:szCs w:val="24"/>
          <w:lang w:val="id-ID"/>
        </w:rPr>
      </w:pPr>
    </w:p>
    <w:p w14:paraId="7E085A60" w14:textId="39147454" w:rsidR="007E48DC" w:rsidRPr="00AD762A" w:rsidRDefault="00000000" w:rsidP="007E48DC">
      <w:pPr>
        <w:pStyle w:val="ListParagraph"/>
        <w:numPr>
          <w:ilvl w:val="0"/>
          <w:numId w:val="9"/>
        </w:numPr>
        <w:spacing w:before="16"/>
        <w:jc w:val="both"/>
        <w:rPr>
          <w:color w:val="000000"/>
          <w:spacing w:val="-1"/>
          <w:sz w:val="24"/>
          <w:szCs w:val="24"/>
          <w:lang w:val="id-ID"/>
        </w:rPr>
      </w:pPr>
      <w:hyperlink r:id="rId50" w:history="1">
        <w:r w:rsidR="007E48DC" w:rsidRPr="00AD762A">
          <w:rPr>
            <w:rStyle w:val="Hyperlink"/>
            <w:spacing w:val="-1"/>
            <w:sz w:val="24"/>
            <w:szCs w:val="24"/>
            <w:lang w:val="id-ID"/>
          </w:rPr>
          <w:t>https://orangedatamining.com/</w:t>
        </w:r>
      </w:hyperlink>
    </w:p>
    <w:p w14:paraId="010E4A56" w14:textId="77777777" w:rsidR="007E48DC" w:rsidRPr="00AD762A" w:rsidRDefault="007E48DC" w:rsidP="007E48DC">
      <w:pPr>
        <w:pStyle w:val="ListParagraph"/>
        <w:spacing w:before="16"/>
        <w:ind w:left="1287"/>
        <w:jc w:val="both"/>
        <w:rPr>
          <w:color w:val="000000"/>
          <w:spacing w:val="-1"/>
          <w:sz w:val="24"/>
          <w:szCs w:val="24"/>
          <w:lang w:val="id-ID"/>
        </w:rPr>
      </w:pPr>
    </w:p>
    <w:p w14:paraId="0773ACC2" w14:textId="77777777" w:rsidR="007E48DC" w:rsidRPr="00AD762A" w:rsidRDefault="007E48DC" w:rsidP="007E48DC">
      <w:pPr>
        <w:pStyle w:val="ListParagraph"/>
        <w:spacing w:line="360" w:lineRule="auto"/>
        <w:ind w:left="1287" w:right="77"/>
        <w:jc w:val="both"/>
        <w:rPr>
          <w:spacing w:val="-1"/>
          <w:sz w:val="24"/>
          <w:szCs w:val="24"/>
          <w:lang w:val="id-ID"/>
        </w:rPr>
      </w:pPr>
    </w:p>
    <w:sectPr w:rsidR="007E48DC" w:rsidRPr="00AD762A">
      <w:headerReference w:type="even" r:id="rId51"/>
      <w:headerReference w:type="default" r:id="rId52"/>
      <w:footerReference w:type="even" r:id="rId53"/>
      <w:footerReference w:type="default" r:id="rId54"/>
      <w:headerReference w:type="first" r:id="rId55"/>
      <w:footerReference w:type="first" r:id="rId56"/>
      <w:pgSz w:w="11920" w:h="16860"/>
      <w:pgMar w:top="1580" w:right="1200" w:bottom="280" w:left="1320" w:header="0" w:footer="10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881C0" w14:textId="77777777" w:rsidR="000B62A0" w:rsidRDefault="000B62A0">
      <w:r>
        <w:separator/>
      </w:r>
    </w:p>
  </w:endnote>
  <w:endnote w:type="continuationSeparator" w:id="0">
    <w:p w14:paraId="16D49157" w14:textId="77777777" w:rsidR="000B62A0" w:rsidRDefault="000B6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8B417" w14:textId="77777777" w:rsidR="00E56EF0" w:rsidRDefault="00E56E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75D7" w14:textId="2C944DF3" w:rsidR="00BC7D82" w:rsidRDefault="00E7406B">
    <w:pPr>
      <w:spacing w:line="200" w:lineRule="exact"/>
    </w:pPr>
    <w:r>
      <w:rPr>
        <w:noProof/>
      </w:rPr>
      <mc:AlternateContent>
        <mc:Choice Requires="wpg">
          <w:drawing>
            <wp:anchor distT="0" distB="0" distL="114300" distR="114300" simplePos="0" relativeHeight="251657216" behindDoc="1" locked="0" layoutInCell="1" allowOverlap="1" wp14:anchorId="02DB697F" wp14:editId="507F27D6">
              <wp:simplePos x="0" y="0"/>
              <wp:positionH relativeFrom="page">
                <wp:align>center</wp:align>
              </wp:positionH>
              <wp:positionV relativeFrom="page">
                <wp:posOffset>9949841</wp:posOffset>
              </wp:positionV>
              <wp:extent cx="5739130" cy="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9130" cy="0"/>
                        <a:chOff x="1441" y="15358"/>
                        <a:chExt cx="9038" cy="0"/>
                      </a:xfrm>
                    </wpg:grpSpPr>
                    <wps:wsp>
                      <wps:cNvPr id="3" name="Freeform 3"/>
                      <wps:cNvSpPr>
                        <a:spLocks/>
                      </wps:cNvSpPr>
                      <wps:spPr bwMode="auto">
                        <a:xfrm>
                          <a:off x="1441" y="15358"/>
                          <a:ext cx="9038" cy="0"/>
                        </a:xfrm>
                        <a:custGeom>
                          <a:avLst/>
                          <a:gdLst>
                            <a:gd name="T0" fmla="+- 0 1441 1441"/>
                            <a:gd name="T1" fmla="*/ T0 w 9038"/>
                            <a:gd name="T2" fmla="+- 0 10479 1441"/>
                            <a:gd name="T3" fmla="*/ T2 w 9038"/>
                          </a:gdLst>
                          <a:ahLst/>
                          <a:cxnLst>
                            <a:cxn ang="0">
                              <a:pos x="T1" y="0"/>
                            </a:cxn>
                            <a:cxn ang="0">
                              <a:pos x="T3" y="0"/>
                            </a:cxn>
                          </a:cxnLst>
                          <a:rect l="0" t="0" r="r" b="b"/>
                          <a:pathLst>
                            <a:path w="9038">
                              <a:moveTo>
                                <a:pt x="0" y="0"/>
                              </a:moveTo>
                              <a:lnTo>
                                <a:pt x="9038" y="0"/>
                              </a:lnTo>
                            </a:path>
                          </a:pathLst>
                        </a:custGeom>
                        <a:noFill/>
                        <a:ln w="203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1DC2C" id="Group 2" o:spid="_x0000_s1026" style="position:absolute;margin-left:0;margin-top:783.45pt;width:451.9pt;height:0;z-index:-251659264;mso-position-horizontal:center;mso-position-horizontal-relative:page;mso-position-vertical-relative:page" coordorigin="1441,15358" coordsize="9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">
              <v:shape id="Freeform 3" o:spid="_x0000_s1027" style="position:absolute;left:1441;top:15358;width:9038;height:0;visibility:visible;mso-wrap-style:square;v-text-anchor:top" coordsize="9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" path="m,l9038,e" filled="f" strokeweight=".56492mm">
                <v:path arrowok="t" o:connecttype="custom" o:connectlocs="0,0;9038,0" o:connectangles="0,0"/>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366AE09D" wp14:editId="5887994F">
              <wp:simplePos x="0" y="0"/>
              <wp:positionH relativeFrom="page">
                <wp:posOffset>6399860</wp:posOffset>
              </wp:positionH>
              <wp:positionV relativeFrom="page">
                <wp:posOffset>10186645</wp:posOffset>
              </wp:positionV>
              <wp:extent cx="208280" cy="165100"/>
              <wp:effectExtent l="127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7B8B6" w14:textId="77777777" w:rsidR="00BC7D82" w:rsidRDefault="00000000">
                          <w:pPr>
                            <w:spacing w:line="240" w:lineRule="exact"/>
                            <w:ind w:left="40"/>
                            <w:rPr>
                              <w:rFonts w:ascii="Arial" w:eastAsia="Arial" w:hAnsi="Arial" w:cs="Arial"/>
                              <w:sz w:val="22"/>
                              <w:szCs w:val="22"/>
                            </w:rPr>
                          </w:pPr>
                          <w:r>
                            <w:fldChar w:fldCharType="begin"/>
                          </w:r>
                          <w:r>
                            <w:rPr>
                              <w:rFonts w:ascii="Arial" w:eastAsia="Arial" w:hAnsi="Arial" w:cs="Arial"/>
                              <w:sz w:val="22"/>
                              <w:szCs w:val="22"/>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AE09D" id="_x0000_t202" coordsize="21600,21600" o:spt="202" path="m,l,21600r21600,l21600,xe">
              <v:stroke joinstyle="miter"/>
              <v:path gradientshapeok="t" o:connecttype="rect"/>
            </v:shapetype>
            <v:shape id="Text Box 1" o:spid="_x0000_s1028" type="#_x0000_t202" style="position:absolute;margin-left:503.95pt;margin-top:802.1pt;width:16.4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" filled="f" stroked="f">
              <v:textbox inset="0,0,0,0">
                <w:txbxContent>
                  <w:p w14:paraId="3D37B8B6" w14:textId="77777777" w:rsidR="00BC7D82" w:rsidRDefault="00000000">
                    <w:pPr>
                      <w:spacing w:line="240" w:lineRule="exact"/>
                      <w:ind w:left="40"/>
                      <w:rPr>
                        <w:rFonts w:ascii="Arial" w:eastAsia="Arial" w:hAnsi="Arial" w:cs="Arial"/>
                        <w:sz w:val="22"/>
                        <w:szCs w:val="22"/>
                      </w:rPr>
                    </w:pPr>
                    <w:r>
                      <w:fldChar w:fldCharType="begin"/>
                    </w:r>
                    <w:r>
                      <w:rPr>
                        <w:rFonts w:ascii="Arial" w:eastAsia="Arial" w:hAnsi="Arial" w:cs="Arial"/>
                        <w:sz w:val="22"/>
                        <w:szCs w:val="22"/>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72D09" w14:textId="77777777" w:rsidR="00E56EF0" w:rsidRDefault="00E56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74C5D" w14:textId="77777777" w:rsidR="000B62A0" w:rsidRDefault="000B62A0">
      <w:r>
        <w:separator/>
      </w:r>
    </w:p>
  </w:footnote>
  <w:footnote w:type="continuationSeparator" w:id="0">
    <w:p w14:paraId="488F4C1D" w14:textId="77777777" w:rsidR="000B62A0" w:rsidRDefault="000B62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7F0B7" w14:textId="77777777" w:rsidR="00E56EF0" w:rsidRDefault="00E56E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E991" w14:textId="79B07129" w:rsidR="00EA0967" w:rsidRPr="00D807C2" w:rsidRDefault="000830F8" w:rsidP="00EA0967">
    <w:pPr>
      <w:spacing w:line="200" w:lineRule="exact"/>
      <w:rPr>
        <w:lang w:val="id-ID"/>
      </w:rPr>
    </w:pPr>
    <w:r>
      <w:rPr>
        <w:noProof/>
      </w:rPr>
      <mc:AlternateContent>
        <mc:Choice Requires="wpg">
          <w:drawing>
            <wp:anchor distT="0" distB="0" distL="114300" distR="114300" simplePos="0" relativeHeight="251660288" behindDoc="1" locked="0" layoutInCell="1" allowOverlap="1" wp14:anchorId="42AEA2AA" wp14:editId="773E0F16">
              <wp:simplePos x="0" y="0"/>
              <wp:positionH relativeFrom="page">
                <wp:align>center</wp:align>
              </wp:positionH>
              <wp:positionV relativeFrom="page">
                <wp:posOffset>95554</wp:posOffset>
              </wp:positionV>
              <wp:extent cx="5749925" cy="944880"/>
              <wp:effectExtent l="0" t="0" r="317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9925" cy="944880"/>
                        <a:chOff x="1425" y="1027"/>
                        <a:chExt cx="9055" cy="1488"/>
                      </a:xfrm>
                    </wpg:grpSpPr>
                    <wpg:grpSp>
                      <wpg:cNvPr id="6" name="Group 12"/>
                      <wpg:cNvGrpSpPr>
                        <a:grpSpLocks/>
                      </wpg:cNvGrpSpPr>
                      <wpg:grpSpPr bwMode="auto">
                        <a:xfrm>
                          <a:off x="3033" y="1839"/>
                          <a:ext cx="7431" cy="0"/>
                          <a:chOff x="3033" y="1839"/>
                          <a:chExt cx="7431" cy="0"/>
                        </a:xfrm>
                      </wpg:grpSpPr>
                      <wps:wsp>
                        <wps:cNvPr id="7" name="Freeform 33"/>
                        <wps:cNvSpPr>
                          <a:spLocks/>
                        </wps:cNvSpPr>
                        <wps:spPr bwMode="auto">
                          <a:xfrm>
                            <a:off x="3033" y="1839"/>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10803">
                            <a:solidFill>
                              <a:srgbClr val="000000"/>
                            </a:solidFill>
                            <a:round/>
                            <a:headEnd/>
                            <a:tailEnd/>
                          </a:ln>
                        </wps:spPr>
                        <wps:bodyPr rot="0" vert="horz" wrap="square" lIns="91440" tIns="45720" rIns="91440" bIns="45720" anchor="t" anchorCtr="0" upright="1">
                          <a:noAutofit/>
                        </wps:bodyPr>
                      </wps:wsp>
                      <wpg:grpSp>
                        <wpg:cNvPr id="8" name="Group 13"/>
                        <wpg:cNvGrpSpPr>
                          <a:grpSpLocks/>
                        </wpg:cNvGrpSpPr>
                        <wpg:grpSpPr bwMode="auto">
                          <a:xfrm>
                            <a:off x="3040" y="1832"/>
                            <a:ext cx="0" cy="676"/>
                            <a:chOff x="3040" y="1832"/>
                            <a:chExt cx="0" cy="676"/>
                          </a:xfrm>
                        </wpg:grpSpPr>
                        <wps:wsp>
                          <wps:cNvPr id="9" name="Freeform 32"/>
                          <wps:cNvSpPr>
                            <a:spLocks/>
                          </wps:cNvSpPr>
                          <wps:spPr bwMode="auto">
                            <a:xfrm>
                              <a:off x="3040" y="1832"/>
                              <a:ext cx="0" cy="676"/>
                            </a:xfrm>
                            <a:custGeom>
                              <a:avLst/>
                              <a:gdLst>
                                <a:gd name="T0" fmla="+- 0 2507 1832"/>
                                <a:gd name="T1" fmla="*/ 2507 h 676"/>
                                <a:gd name="T2" fmla="+- 0 1832 1832"/>
                                <a:gd name="T3" fmla="*/ 1832 h 676"/>
                              </a:gdLst>
                              <a:ahLst/>
                              <a:cxnLst>
                                <a:cxn ang="0">
                                  <a:pos x="0" y="T1"/>
                                </a:cxn>
                                <a:cxn ang="0">
                                  <a:pos x="0" y="T3"/>
                                </a:cxn>
                              </a:cxnLst>
                              <a:rect l="0" t="0" r="r" b="b"/>
                              <a:pathLst>
                                <a:path h="676">
                                  <a:moveTo>
                                    <a:pt x="0" y="675"/>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0" name="Group 14"/>
                          <wpg:cNvGrpSpPr>
                            <a:grpSpLocks/>
                          </wpg:cNvGrpSpPr>
                          <wpg:grpSpPr bwMode="auto">
                            <a:xfrm>
                              <a:off x="10456" y="1832"/>
                              <a:ext cx="0" cy="676"/>
                              <a:chOff x="10456" y="1832"/>
                              <a:chExt cx="0" cy="676"/>
                            </a:xfrm>
                          </wpg:grpSpPr>
                          <wps:wsp>
                            <wps:cNvPr id="11" name="Freeform 31"/>
                            <wps:cNvSpPr>
                              <a:spLocks/>
                            </wps:cNvSpPr>
                            <wps:spPr bwMode="auto">
                              <a:xfrm>
                                <a:off x="10456" y="1832"/>
                                <a:ext cx="0" cy="676"/>
                              </a:xfrm>
                              <a:custGeom>
                                <a:avLst/>
                                <a:gdLst>
                                  <a:gd name="T0" fmla="+- 0 2507 1832"/>
                                  <a:gd name="T1" fmla="*/ 2507 h 676"/>
                                  <a:gd name="T2" fmla="+- 0 1832 1832"/>
                                  <a:gd name="T3" fmla="*/ 1832 h 676"/>
                                </a:gdLst>
                                <a:ahLst/>
                                <a:cxnLst>
                                  <a:cxn ang="0">
                                    <a:pos x="0" y="T1"/>
                                  </a:cxn>
                                  <a:cxn ang="0">
                                    <a:pos x="0" y="T3"/>
                                  </a:cxn>
                                </a:cxnLst>
                                <a:rect l="0" t="0" r="r" b="b"/>
                                <a:pathLst>
                                  <a:path h="676">
                                    <a:moveTo>
                                      <a:pt x="0" y="675"/>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2" name="Group 15"/>
                            <wpg:cNvGrpSpPr>
                              <a:grpSpLocks/>
                            </wpg:cNvGrpSpPr>
                            <wpg:grpSpPr bwMode="auto">
                              <a:xfrm>
                                <a:off x="3033" y="1839"/>
                                <a:ext cx="7431" cy="0"/>
                                <a:chOff x="3033" y="1839"/>
                                <a:chExt cx="7431" cy="0"/>
                              </a:xfrm>
                            </wpg:grpSpPr>
                            <wps:wsp>
                              <wps:cNvPr id="13" name="Freeform 30"/>
                              <wps:cNvSpPr>
                                <a:spLocks/>
                              </wps:cNvSpPr>
                              <wps:spPr bwMode="auto">
                                <a:xfrm>
                                  <a:off x="3033" y="1839"/>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10803">
                                  <a:solidFill>
                                    <a:srgbClr val="000000"/>
                                  </a:solidFill>
                                  <a:round/>
                                  <a:headEnd/>
                                  <a:tailEnd/>
                                </a:ln>
                              </wps:spPr>
                              <wps:bodyPr rot="0" vert="horz" wrap="square" lIns="91440" tIns="45720" rIns="91440" bIns="45720" anchor="t" anchorCtr="0" upright="1">
                                <a:noAutofit/>
                              </wps:bodyPr>
                            </wps:wsp>
                            <wpg:grpSp>
                              <wpg:cNvPr id="14" name="Group 16"/>
                              <wpg:cNvGrpSpPr>
                                <a:grpSpLocks/>
                              </wpg:cNvGrpSpPr>
                              <wpg:grpSpPr bwMode="auto">
                                <a:xfrm>
                                  <a:off x="3040" y="1036"/>
                                  <a:ext cx="0" cy="811"/>
                                  <a:chOff x="3040" y="1036"/>
                                  <a:chExt cx="0" cy="811"/>
                                </a:xfrm>
                              </wpg:grpSpPr>
                              <wps:wsp>
                                <wps:cNvPr id="15" name="Freeform 29"/>
                                <wps:cNvSpPr>
                                  <a:spLocks/>
                                </wps:cNvSpPr>
                                <wps:spPr bwMode="auto">
                                  <a:xfrm>
                                    <a:off x="3040" y="1036"/>
                                    <a:ext cx="0" cy="811"/>
                                  </a:xfrm>
                                  <a:custGeom>
                                    <a:avLst/>
                                    <a:gdLst>
                                      <a:gd name="T0" fmla="+- 0 1847 1036"/>
                                      <a:gd name="T1" fmla="*/ 1847 h 811"/>
                                      <a:gd name="T2" fmla="+- 0 1036 1036"/>
                                      <a:gd name="T3" fmla="*/ 1036 h 811"/>
                                    </a:gdLst>
                                    <a:ahLst/>
                                    <a:cxnLst>
                                      <a:cxn ang="0">
                                        <a:pos x="0" y="T1"/>
                                      </a:cxn>
                                      <a:cxn ang="0">
                                        <a:pos x="0" y="T3"/>
                                      </a:cxn>
                                    </a:cxnLst>
                                    <a:rect l="0" t="0" r="r" b="b"/>
                                    <a:pathLst>
                                      <a:path h="811">
                                        <a:moveTo>
                                          <a:pt x="0" y="81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6" name="Group 17"/>
                                <wpg:cNvGrpSpPr>
                                  <a:grpSpLocks/>
                                </wpg:cNvGrpSpPr>
                                <wpg:grpSpPr bwMode="auto">
                                  <a:xfrm>
                                    <a:off x="10456" y="1036"/>
                                    <a:ext cx="0" cy="811"/>
                                    <a:chOff x="10456" y="1036"/>
                                    <a:chExt cx="0" cy="811"/>
                                  </a:xfrm>
                                </wpg:grpSpPr>
                                <wps:wsp>
                                  <wps:cNvPr id="17" name="Freeform 28"/>
                                  <wps:cNvSpPr>
                                    <a:spLocks/>
                                  </wps:cNvSpPr>
                                  <wps:spPr bwMode="auto">
                                    <a:xfrm>
                                      <a:off x="10456" y="1036"/>
                                      <a:ext cx="0" cy="811"/>
                                    </a:xfrm>
                                    <a:custGeom>
                                      <a:avLst/>
                                      <a:gdLst>
                                        <a:gd name="T0" fmla="+- 0 1847 1036"/>
                                        <a:gd name="T1" fmla="*/ 1847 h 811"/>
                                        <a:gd name="T2" fmla="+- 0 1036 1036"/>
                                        <a:gd name="T3" fmla="*/ 1036 h 811"/>
                                      </a:gdLst>
                                      <a:ahLst/>
                                      <a:cxnLst>
                                        <a:cxn ang="0">
                                          <a:pos x="0" y="T1"/>
                                        </a:cxn>
                                        <a:cxn ang="0">
                                          <a:pos x="0" y="T3"/>
                                        </a:cxn>
                                      </a:cxnLst>
                                      <a:rect l="0" t="0" r="r" b="b"/>
                                      <a:pathLst>
                                        <a:path h="811">
                                          <a:moveTo>
                                            <a:pt x="0" y="81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8" name="Group 18"/>
                                  <wpg:cNvGrpSpPr>
                                    <a:grpSpLocks/>
                                  </wpg:cNvGrpSpPr>
                                  <wpg:grpSpPr bwMode="auto">
                                    <a:xfrm>
                                      <a:off x="1441" y="1043"/>
                                      <a:ext cx="1606" cy="0"/>
                                      <a:chOff x="1441" y="1043"/>
                                      <a:chExt cx="1606" cy="0"/>
                                    </a:xfrm>
                                  </wpg:grpSpPr>
                                  <wps:wsp>
                                    <wps:cNvPr id="19" name="Freeform 27"/>
                                    <wps:cNvSpPr>
                                      <a:spLocks/>
                                    </wps:cNvSpPr>
                                    <wps:spPr bwMode="auto">
                                      <a:xfrm>
                                        <a:off x="1441" y="1043"/>
                                        <a:ext cx="1606" cy="0"/>
                                      </a:xfrm>
                                      <a:custGeom>
                                        <a:avLst/>
                                        <a:gdLst>
                                          <a:gd name="T0" fmla="+- 0 1441 1441"/>
                                          <a:gd name="T1" fmla="*/ T0 w 1606"/>
                                          <a:gd name="T2" fmla="+- 0 3048 1441"/>
                                          <a:gd name="T3" fmla="*/ T2 w 1606"/>
                                        </a:gdLst>
                                        <a:ahLst/>
                                        <a:cxnLst>
                                          <a:cxn ang="0">
                                            <a:pos x="T1" y="0"/>
                                          </a:cxn>
                                          <a:cxn ang="0">
                                            <a:pos x="T3" y="0"/>
                                          </a:cxn>
                                        </a:cxnLst>
                                        <a:rect l="0" t="0" r="r" b="b"/>
                                        <a:pathLst>
                                          <a:path w="1606">
                                            <a:moveTo>
                                              <a:pt x="0" y="0"/>
                                            </a:moveTo>
                                            <a:lnTo>
                                              <a:pt x="1607"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0" name="Group 19"/>
                                    <wpg:cNvGrpSpPr>
                                      <a:grpSpLocks/>
                                    </wpg:cNvGrpSpPr>
                                    <wpg:grpSpPr bwMode="auto">
                                      <a:xfrm>
                                        <a:off x="1449" y="1036"/>
                                        <a:ext cx="0" cy="1471"/>
                                        <a:chOff x="1449" y="1036"/>
                                        <a:chExt cx="0" cy="1471"/>
                                      </a:xfrm>
                                    </wpg:grpSpPr>
                                    <wps:wsp>
                                      <wps:cNvPr id="21" name="Freeform 26"/>
                                      <wps:cNvSpPr>
                                        <a:spLocks/>
                                      </wps:cNvSpPr>
                                      <wps:spPr bwMode="auto">
                                        <a:xfrm>
                                          <a:off x="1449" y="1036"/>
                                          <a:ext cx="0" cy="1471"/>
                                        </a:xfrm>
                                        <a:custGeom>
                                          <a:avLst/>
                                          <a:gdLst>
                                            <a:gd name="T0" fmla="+- 0 2507 1036"/>
                                            <a:gd name="T1" fmla="*/ 2507 h 1471"/>
                                            <a:gd name="T2" fmla="+- 0 1036 1036"/>
                                            <a:gd name="T3" fmla="*/ 1036 h 1471"/>
                                          </a:gdLst>
                                          <a:ahLst/>
                                          <a:cxnLst>
                                            <a:cxn ang="0">
                                              <a:pos x="0" y="T1"/>
                                            </a:cxn>
                                            <a:cxn ang="0">
                                              <a:pos x="0" y="T3"/>
                                            </a:cxn>
                                          </a:cxnLst>
                                          <a:rect l="0" t="0" r="r" b="b"/>
                                          <a:pathLst>
                                            <a:path h="1471">
                                              <a:moveTo>
                                                <a:pt x="0" y="147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2" name="Group 20"/>
                                      <wpg:cNvGrpSpPr>
                                        <a:grpSpLocks/>
                                      </wpg:cNvGrpSpPr>
                                      <wpg:grpSpPr bwMode="auto">
                                        <a:xfrm>
                                          <a:off x="3040" y="1036"/>
                                          <a:ext cx="0" cy="1471"/>
                                          <a:chOff x="3040" y="1036"/>
                                          <a:chExt cx="0" cy="1471"/>
                                        </a:xfrm>
                                      </wpg:grpSpPr>
                                      <wps:wsp>
                                        <wps:cNvPr id="23" name="Freeform 25"/>
                                        <wps:cNvSpPr>
                                          <a:spLocks/>
                                        </wps:cNvSpPr>
                                        <wps:spPr bwMode="auto">
                                          <a:xfrm>
                                            <a:off x="3040" y="1036"/>
                                            <a:ext cx="0" cy="1471"/>
                                          </a:xfrm>
                                          <a:custGeom>
                                            <a:avLst/>
                                            <a:gdLst>
                                              <a:gd name="T0" fmla="+- 0 2507 1036"/>
                                              <a:gd name="T1" fmla="*/ 2507 h 1471"/>
                                              <a:gd name="T2" fmla="+- 0 1036 1036"/>
                                              <a:gd name="T3" fmla="*/ 1036 h 1471"/>
                                            </a:gdLst>
                                            <a:ahLst/>
                                            <a:cxnLst>
                                              <a:cxn ang="0">
                                                <a:pos x="0" y="T1"/>
                                              </a:cxn>
                                              <a:cxn ang="0">
                                                <a:pos x="0" y="T3"/>
                                              </a:cxn>
                                            </a:cxnLst>
                                            <a:rect l="0" t="0" r="r" b="b"/>
                                            <a:pathLst>
                                              <a:path h="1471">
                                                <a:moveTo>
                                                  <a:pt x="0" y="147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4" name="Group 21"/>
                                        <wpg:cNvGrpSpPr>
                                          <a:grpSpLocks/>
                                        </wpg:cNvGrpSpPr>
                                        <wpg:grpSpPr bwMode="auto">
                                          <a:xfrm>
                                            <a:off x="3033" y="2492"/>
                                            <a:ext cx="7431" cy="0"/>
                                            <a:chOff x="3033" y="2492"/>
                                            <a:chExt cx="7431" cy="0"/>
                                          </a:xfrm>
                                        </wpg:grpSpPr>
                                        <wps:wsp>
                                          <wps:cNvPr id="25" name="Freeform 24"/>
                                          <wps:cNvSpPr>
                                            <a:spLocks/>
                                          </wps:cNvSpPr>
                                          <wps:spPr bwMode="auto">
                                            <a:xfrm>
                                              <a:off x="3033" y="2492"/>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20336">
                                              <a:solidFill>
                                                <a:srgbClr val="000000"/>
                                              </a:solidFill>
                                              <a:round/>
                                              <a:headEnd/>
                                              <a:tailEnd/>
                                            </a:ln>
                                          </wps:spPr>
                                          <wps:bodyPr rot="0" vert="horz" wrap="square" lIns="91440" tIns="45720" rIns="91440" bIns="45720" anchor="t" anchorCtr="0" upright="1">
                                            <a:noAutofit/>
                                          </wps:bodyPr>
                                        </wps:wsp>
                                        <wpg:grpSp>
                                          <wpg:cNvPr id="26" name="Group 22"/>
                                          <wpg:cNvGrpSpPr>
                                            <a:grpSpLocks/>
                                          </wpg:cNvGrpSpPr>
                                          <wpg:grpSpPr bwMode="auto">
                                            <a:xfrm>
                                              <a:off x="1441" y="2492"/>
                                              <a:ext cx="1606" cy="0"/>
                                              <a:chOff x="1441" y="2492"/>
                                              <a:chExt cx="1606" cy="0"/>
                                            </a:xfrm>
                                          </wpg:grpSpPr>
                                          <wps:wsp>
                                            <wps:cNvPr id="27" name="Freeform 23"/>
                                            <wps:cNvSpPr>
                                              <a:spLocks/>
                                            </wps:cNvSpPr>
                                            <wps:spPr bwMode="auto">
                                              <a:xfrm>
                                                <a:off x="1441" y="2492"/>
                                                <a:ext cx="1606" cy="0"/>
                                              </a:xfrm>
                                              <a:custGeom>
                                                <a:avLst/>
                                                <a:gdLst>
                                                  <a:gd name="T0" fmla="+- 0 1441 1441"/>
                                                  <a:gd name="T1" fmla="*/ T0 w 1606"/>
                                                  <a:gd name="T2" fmla="+- 0 3048 1441"/>
                                                  <a:gd name="T3" fmla="*/ T2 w 1606"/>
                                                </a:gdLst>
                                                <a:ahLst/>
                                                <a:cxnLst>
                                                  <a:cxn ang="0">
                                                    <a:pos x="T1" y="0"/>
                                                  </a:cxn>
                                                  <a:cxn ang="0">
                                                    <a:pos x="T3" y="0"/>
                                                  </a:cxn>
                                                </a:cxnLst>
                                                <a:rect l="0" t="0" r="r" b="b"/>
                                                <a:pathLst>
                                                  <a:path w="1606">
                                                    <a:moveTo>
                                                      <a:pt x="0" y="0"/>
                                                    </a:moveTo>
                                                    <a:lnTo>
                                                      <a:pt x="1607" y="0"/>
                                                    </a:lnTo>
                                                  </a:path>
                                                </a:pathLst>
                                              </a:custGeom>
                                              <a:noFill/>
                                              <a:ln w="20336">
                                                <a:solidFill>
                                                  <a:srgbClr val="000000"/>
                                                </a:solidFill>
                                                <a:round/>
                                                <a:headEnd/>
                                                <a:tailEnd/>
                                              </a:ln>
                                            </wps:spPr>
                                            <wps:bodyPr rot="0" vert="horz" wrap="square" lIns="91440" tIns="45720" rIns="91440" bIns="45720" anchor="t" anchorCtr="0" upright="1">
                                              <a:noAutofit/>
                                            </wps:bodyPr>
                                          </wps:w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6CCA7CF8" id="Group 5" o:spid="_x0000_s1026" style="position:absolute;margin-left:0;margin-top:7.5pt;width:452.75pt;height:74.4pt;z-index:-251656192;mso-position-horizontal:center;mso-position-horizontal-relative:page;mso-position-vertical-relative:page" coordorigin="1425,1027" coordsize="9055,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">
              <v:group id="Group 12" o:spid="_x0000_s1027" style="position:absolute;left:3033;top:1839;width:7431;height:0" coordorigin="3033,1839"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33" o:spid="_x0000_s1028" style="position:absolute;left:3033;top:1839;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" path="m,l7431,e" filled="f" strokeweight=".30008mm">
                  <v:path arrowok="t" o:connecttype="custom" o:connectlocs="0,0;7431,0" o:connectangles="0,0"/>
                </v:shape>
                <v:group id="Group 13" o:spid="_x0000_s1029" style="position:absolute;left:3040;top:1832;width:0;height:676" coordorigin="3040,1832"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32" o:spid="_x0000_s1030" style="position:absolute;left:3040;top:1832;width:0;height:676;visibility:visible;mso-wrap-style:square;v-text-anchor:top"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" path="m,675l,e" filled="f" strokecolor="white" strokeweight=".30008mm">
                    <v:path arrowok="t" o:connecttype="custom" o:connectlocs="0,2507;0,1832" o:connectangles="0,0"/>
                  </v:shape>
                  <v:group id="Group 14" o:spid="_x0000_s1031" style="position:absolute;left:10456;top:1832;width:0;height:676" coordorigin="10456,1832"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31" o:spid="_x0000_s1032" style="position:absolute;left:10456;top:1832;width:0;height:676;visibility:visible;mso-wrap-style:square;v-text-anchor:top"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" path="m,675l,e" filled="f" strokecolor="white" strokeweight=".30008mm">
                      <v:path arrowok="t" o:connecttype="custom" o:connectlocs="0,2507;0,1832" o:connectangles="0,0"/>
                    </v:shape>
                    <v:group id="Group 15" o:spid="_x0000_s1033" style="position:absolute;left:3033;top:1839;width:7431;height:0" coordorigin="3033,1839"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30" o:spid="_x0000_s1034" style="position:absolute;left:3033;top:1839;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" path="m,l7431,e" filled="f" strokeweight=".30008mm">
                        <v:path arrowok="t" o:connecttype="custom" o:connectlocs="0,0;7431,0" o:connectangles="0,0"/>
                      </v:shape>
                      <v:group id="Group 16" o:spid="_x0000_s1035" style="position:absolute;left:3040;top:1036;width:0;height:811" coordorigin="3040,1036"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29" o:spid="_x0000_s1036" style="position:absolute;left:3040;top:1036;width:0;height:811;visibility:visible;mso-wrap-style:square;v-text-anchor:top"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" path="m,811l,e" filled="f" strokecolor="white" strokeweight=".30008mm">
                          <v:path arrowok="t" o:connecttype="custom" o:connectlocs="0,1847;0,1036" o:connectangles="0,0"/>
                        </v:shape>
                        <v:group id="Group 17" o:spid="_x0000_s1037" style="position:absolute;left:10456;top:1036;width:0;height:811" coordorigin="10456,1036"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8" o:spid="_x0000_s1038" style="position:absolute;left:10456;top:1036;width:0;height:811;visibility:visible;mso-wrap-style:square;v-text-anchor:top"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" path="m,811l,e" filled="f" strokecolor="white" strokeweight=".30008mm">
                            <v:path arrowok="t" o:connecttype="custom" o:connectlocs="0,1847;0,1036" o:connectangles="0,0"/>
                          </v:shape>
                          <v:group id="Group 18" o:spid="_x0000_s1039" style="position:absolute;left:1441;top:1043;width:1606;height:0" coordorigin="1441,1043"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27" o:spid="_x0000_s1040" style="position:absolute;left:1441;top:1043;width:1606;height:0;visibility:visible;mso-wrap-style:square;v-text-anchor:top"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" path="m,l1607,e" filled="f" strokecolor="white" strokeweight=".30008mm">
                              <v:path arrowok="t" o:connecttype="custom" o:connectlocs="0,0;1607,0" o:connectangles="0,0"/>
                            </v:shape>
                            <v:group id="Group 19" o:spid="_x0000_s1041" style="position:absolute;left:1449;top:1036;width:0;height:1471" coordorigin="1449,1036"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26" o:spid="_x0000_s1042" style="position:absolute;left:1449;top:1036;width:0;height:1471;visibility:visible;mso-wrap-style:square;v-text-anchor:top"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" path="m,1471l,e" filled="f" strokecolor="white" strokeweight=".30008mm">
                                <v:path arrowok="t" o:connecttype="custom" o:connectlocs="0,2507;0,1036" o:connectangles="0,0"/>
                              </v:shape>
                              <v:group id="Group 20" o:spid="_x0000_s1043" style="position:absolute;left:3040;top:1036;width:0;height:1471" coordorigin="3040,1036"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5" o:spid="_x0000_s1044" style="position:absolute;left:3040;top:1036;width:0;height:1471;visibility:visible;mso-wrap-style:square;v-text-anchor:top"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" path="m,1471l,e" filled="f" strokecolor="white" strokeweight=".30008mm">
                                  <v:path arrowok="t" o:connecttype="custom" o:connectlocs="0,2507;0,1036" o:connectangles="0,0"/>
                                </v:shape>
                                <v:group id="Group 21" o:spid="_x0000_s1045" style="position:absolute;left:3033;top:2492;width:7431;height:0" coordorigin="3033,2492"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4" o:spid="_x0000_s1046" style="position:absolute;left:3033;top:2492;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" path="m,l7431,e" filled="f" strokeweight=".56489mm">
                                    <v:path arrowok="t" o:connecttype="custom" o:connectlocs="0,0;7431,0" o:connectangles="0,0"/>
                                  </v:shape>
                                  <v:group id="Group 22" o:spid="_x0000_s1047" style="position:absolute;left:1441;top:2492;width:1606;height:0" coordorigin="1441,2492"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3" o:spid="_x0000_s1048" style="position:absolute;left:1441;top:2492;width:1606;height:0;visibility:visible;mso-wrap-style:square;v-text-anchor:top"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" path="m,l1607,e" filled="f" strokeweight=".56489mm">
                                      <v:path arrowok="t" o:connecttype="custom" o:connectlocs="0,0;1607,0" o:connectangles="0,0"/>
                                    </v:shape>
                                  </v:group>
                                </v:group>
                              </v:group>
                            </v:group>
                          </v:group>
                        </v:group>
                      </v:group>
                    </v:group>
                  </v:group>
                </v:group>
              </v:group>
              <w10:wrap anchorx="page" anchory="page"/>
            </v:group>
          </w:pict>
        </mc:Fallback>
      </mc:AlternateContent>
    </w:r>
  </w:p>
  <w:p w14:paraId="71178DC0" w14:textId="27FFCDE5" w:rsidR="00EA0967" w:rsidRPr="00EA0967" w:rsidRDefault="00E56EF0" w:rsidP="00EA0967">
    <w:pPr>
      <w:pStyle w:val="Header"/>
    </w:pPr>
    <w:r>
      <w:rPr>
        <w:noProof/>
      </w:rPr>
      <mc:AlternateContent>
        <mc:Choice Requires="wps">
          <w:drawing>
            <wp:anchor distT="0" distB="0" distL="114300" distR="114300" simplePos="0" relativeHeight="251662336" behindDoc="1" locked="0" layoutInCell="1" allowOverlap="1" wp14:anchorId="6299113D" wp14:editId="24C45123">
              <wp:simplePos x="0" y="0"/>
              <wp:positionH relativeFrom="page">
                <wp:align>center</wp:align>
              </wp:positionH>
              <wp:positionV relativeFrom="page">
                <wp:posOffset>342900</wp:posOffset>
              </wp:positionV>
              <wp:extent cx="2689860" cy="209550"/>
              <wp:effectExtent l="0" t="0" r="1524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209550"/>
                      </a:xfrm>
                      <a:prstGeom prst="rect">
                        <a:avLst/>
                      </a:prstGeom>
                      <a:noFill/>
                      <a:ln>
                        <a:noFill/>
                      </a:ln>
                    </wps:spPr>
                    <wps:txbx>
                      <w:txbxContent>
                        <w:p w14:paraId="275AF7FE" w14:textId="77777777" w:rsidR="00E56EF0" w:rsidRDefault="00E56EF0" w:rsidP="00E56EF0">
                          <w:pPr>
                            <w:spacing w:line="260" w:lineRule="exact"/>
                            <w:ind w:left="20" w:right="-36"/>
                            <w:rPr>
                              <w:sz w:val="24"/>
                              <w:szCs w:val="24"/>
                              <w:lang w:val="id-ID"/>
                            </w:rPr>
                          </w:pPr>
                          <w:r>
                            <w:rPr>
                              <w:b/>
                              <w:sz w:val="24"/>
                              <w:szCs w:val="24"/>
                              <w:lang w:val="id-ID"/>
                            </w:rPr>
                            <w:t>Mata Kuliah Big Data 2023/2024 Ganjil</w:t>
                          </w:r>
                        </w:p>
                        <w:p w14:paraId="67E89D3E" w14:textId="77777777" w:rsidR="00E56EF0" w:rsidRDefault="00E56EF0" w:rsidP="00E56EF0">
                          <w:pPr>
                            <w:spacing w:line="260" w:lineRule="exact"/>
                            <w:ind w:left="20" w:right="-36"/>
                            <w:rPr>
                              <w:sz w:val="24"/>
                              <w:szCs w:val="24"/>
                              <w:lang w:val="id-ID"/>
                            </w:rPr>
                          </w:pPr>
                        </w:p>
                        <w:p w14:paraId="1B64AAC9" w14:textId="68B94A0E" w:rsidR="00EA0967" w:rsidRPr="00D807C2" w:rsidRDefault="00EA0967" w:rsidP="00EA0967">
                          <w:pPr>
                            <w:spacing w:line="260" w:lineRule="exact"/>
                            <w:ind w:left="20" w:right="-36"/>
                            <w:rPr>
                              <w:sz w:val="24"/>
                              <w:szCs w:val="24"/>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9113D" id="_x0000_t202" coordsize="21600,21600" o:spt="202" path="m,l,21600r21600,l21600,xe">
              <v:stroke joinstyle="miter"/>
              <v:path gradientshapeok="t" o:connecttype="rect"/>
            </v:shapetype>
            <v:shape id="Text Box 4" o:spid="_x0000_s1026" type="#_x0000_t202" style="position:absolute;margin-left:0;margin-top:27pt;width:211.8pt;height:16.5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" filled="f" stroked="f">
              <v:textbox inset="0,0,0,0">
                <w:txbxContent>
                  <w:p w14:paraId="275AF7FE" w14:textId="77777777" w:rsidR="00E56EF0" w:rsidRDefault="00E56EF0" w:rsidP="00E56EF0">
                    <w:pPr>
                      <w:spacing w:line="260" w:lineRule="exact"/>
                      <w:ind w:left="20" w:right="-36"/>
                      <w:rPr>
                        <w:sz w:val="24"/>
                        <w:szCs w:val="24"/>
                        <w:lang w:val="id-ID"/>
                      </w:rPr>
                    </w:pPr>
                    <w:r>
                      <w:rPr>
                        <w:b/>
                        <w:sz w:val="24"/>
                        <w:szCs w:val="24"/>
                        <w:lang w:val="id-ID"/>
                      </w:rPr>
                      <w:t>Mata Kuliah Big Data 2023/2024 Ganjil</w:t>
                    </w:r>
                  </w:p>
                  <w:p w14:paraId="67E89D3E" w14:textId="77777777" w:rsidR="00E56EF0" w:rsidRDefault="00E56EF0" w:rsidP="00E56EF0">
                    <w:pPr>
                      <w:spacing w:line="260" w:lineRule="exact"/>
                      <w:ind w:left="20" w:right="-36"/>
                      <w:rPr>
                        <w:sz w:val="24"/>
                        <w:szCs w:val="24"/>
                        <w:lang w:val="id-ID"/>
                      </w:rPr>
                    </w:pPr>
                  </w:p>
                  <w:p w14:paraId="1B64AAC9" w14:textId="68B94A0E" w:rsidR="00EA0967" w:rsidRPr="00D807C2" w:rsidRDefault="00EA0967" w:rsidP="00EA0967">
                    <w:pPr>
                      <w:spacing w:line="260" w:lineRule="exact"/>
                      <w:ind w:left="20" w:right="-36"/>
                      <w:rPr>
                        <w:sz w:val="24"/>
                        <w:szCs w:val="24"/>
                        <w:lang w:val="id-ID"/>
                      </w:rPr>
                    </w:pPr>
                  </w:p>
                </w:txbxContent>
              </v:textbox>
              <w10:wrap anchorx="page" anchory="page"/>
            </v:shape>
          </w:pict>
        </mc:Fallback>
      </mc:AlternateContent>
    </w:r>
    <w:r w:rsidR="00006F7D">
      <w:rPr>
        <w:noProof/>
      </w:rPr>
      <mc:AlternateContent>
        <mc:Choice Requires="wps">
          <w:drawing>
            <wp:anchor distT="0" distB="0" distL="114300" distR="114300" simplePos="0" relativeHeight="251663360" behindDoc="1" locked="0" layoutInCell="1" allowOverlap="1" wp14:anchorId="3B35043F" wp14:editId="0E8C3838">
              <wp:simplePos x="0" y="0"/>
              <wp:positionH relativeFrom="page">
                <wp:posOffset>2236343</wp:posOffset>
              </wp:positionH>
              <wp:positionV relativeFrom="page">
                <wp:posOffset>720725</wp:posOffset>
              </wp:positionV>
              <wp:extent cx="3634105" cy="1778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105" cy="177800"/>
                      </a:xfrm>
                      <a:prstGeom prst="rect">
                        <a:avLst/>
                      </a:prstGeom>
                      <a:noFill/>
                      <a:ln>
                        <a:noFill/>
                      </a:ln>
                    </wps:spPr>
                    <wps:txbx>
                      <w:txbxContent>
                        <w:p w14:paraId="5FA1E7D5" w14:textId="6D18B226" w:rsidR="00EA0967" w:rsidRPr="00A851B9" w:rsidRDefault="00EA0967" w:rsidP="00006F7D">
                          <w:pPr>
                            <w:spacing w:line="260" w:lineRule="exact"/>
                            <w:ind w:left="20" w:right="-36"/>
                            <w:jc w:val="center"/>
                            <w:rPr>
                              <w:sz w:val="24"/>
                              <w:szCs w:val="24"/>
                              <w:lang w:val="id-ID"/>
                            </w:rPr>
                          </w:pPr>
                          <w:r w:rsidRPr="00A851B9">
                            <w:rPr>
                              <w:sz w:val="24"/>
                              <w:szCs w:val="24"/>
                              <w:lang w:val="id-ID"/>
                            </w:rPr>
                            <w:t xml:space="preserve">Modul Praktikum </w:t>
                          </w:r>
                          <w:r w:rsidR="00E56EF0">
                            <w:rPr>
                              <w:sz w:val="24"/>
                              <w:szCs w:val="24"/>
                              <w:lang w:val="en-ID"/>
                            </w:rPr>
                            <w:t>8</w:t>
                          </w:r>
                          <w:r w:rsidRPr="00A851B9">
                            <w:rPr>
                              <w:sz w:val="24"/>
                              <w:szCs w:val="24"/>
                              <w:lang w:val="id-ID"/>
                            </w:rPr>
                            <w:t xml:space="preserve"> : </w:t>
                          </w:r>
                          <w:r w:rsidR="008D0CBF" w:rsidRPr="00A851B9">
                            <w:rPr>
                              <w:sz w:val="24"/>
                              <w:szCs w:val="24"/>
                              <w:lang w:val="id-ID"/>
                            </w:rPr>
                            <w:t>Instalasi Orange Data Mining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5043F" id="Text Box 28" o:spid="_x0000_s1027" type="#_x0000_t202" style="position:absolute;margin-left:176.1pt;margin-top:56.75pt;width:286.15pt;height:1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" filled="f" stroked="f">
              <v:textbox inset="0,0,0,0">
                <w:txbxContent>
                  <w:p w14:paraId="5FA1E7D5" w14:textId="6D18B226" w:rsidR="00EA0967" w:rsidRPr="00A851B9" w:rsidRDefault="00EA0967" w:rsidP="00006F7D">
                    <w:pPr>
                      <w:spacing w:line="260" w:lineRule="exact"/>
                      <w:ind w:left="20" w:right="-36"/>
                      <w:jc w:val="center"/>
                      <w:rPr>
                        <w:sz w:val="24"/>
                        <w:szCs w:val="24"/>
                        <w:lang w:val="id-ID"/>
                      </w:rPr>
                    </w:pPr>
                    <w:r w:rsidRPr="00A851B9">
                      <w:rPr>
                        <w:sz w:val="24"/>
                        <w:szCs w:val="24"/>
                        <w:lang w:val="id-ID"/>
                      </w:rPr>
                      <w:t xml:space="preserve">Modul Praktikum </w:t>
                    </w:r>
                    <w:r w:rsidR="00E56EF0">
                      <w:rPr>
                        <w:sz w:val="24"/>
                        <w:szCs w:val="24"/>
                        <w:lang w:val="en-ID"/>
                      </w:rPr>
                      <w:t>8</w:t>
                    </w:r>
                    <w:r w:rsidRPr="00A851B9">
                      <w:rPr>
                        <w:sz w:val="24"/>
                        <w:szCs w:val="24"/>
                        <w:lang w:val="id-ID"/>
                      </w:rPr>
                      <w:t xml:space="preserve"> : </w:t>
                    </w:r>
                    <w:r w:rsidR="008D0CBF" w:rsidRPr="00A851B9">
                      <w:rPr>
                        <w:sz w:val="24"/>
                        <w:szCs w:val="24"/>
                        <w:lang w:val="id-ID"/>
                      </w:rPr>
                      <w:t>Instalasi Orange Data Mining</w:t>
                    </w:r>
                  </w:p>
                </w:txbxContent>
              </v:textbox>
              <w10:wrap anchorx="page" anchory="page"/>
            </v:shape>
          </w:pict>
        </mc:Fallback>
      </mc:AlternateContent>
    </w:r>
    <w:r w:rsidR="00ED267F">
      <w:rPr>
        <w:noProof/>
        <w:lang w:val="id-ID"/>
      </w:rPr>
      <w:drawing>
        <wp:anchor distT="0" distB="0" distL="114300" distR="114300" simplePos="0" relativeHeight="251661312" behindDoc="1" locked="0" layoutInCell="1" allowOverlap="1" wp14:anchorId="062DA239" wp14:editId="768D4448">
          <wp:simplePos x="0" y="0"/>
          <wp:positionH relativeFrom="page">
            <wp:posOffset>952804</wp:posOffset>
          </wp:positionH>
          <wp:positionV relativeFrom="topMargin">
            <wp:posOffset>226888</wp:posOffset>
          </wp:positionV>
          <wp:extent cx="781685" cy="695960"/>
          <wp:effectExtent l="0" t="0" r="0" b="8890"/>
          <wp:wrapNone/>
          <wp:docPr id="118"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685" cy="695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314E" w14:textId="77777777" w:rsidR="00E56EF0" w:rsidRDefault="00E56E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F46E3"/>
    <w:multiLevelType w:val="hybridMultilevel"/>
    <w:tmpl w:val="D62E3B4A"/>
    <w:lvl w:ilvl="0" w:tplc="8334F2D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1F6113C8"/>
    <w:multiLevelType w:val="hybridMultilevel"/>
    <w:tmpl w:val="C13A42F8"/>
    <w:lvl w:ilvl="0" w:tplc="FC62C3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233D1995"/>
    <w:multiLevelType w:val="hybridMultilevel"/>
    <w:tmpl w:val="F35A54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04B7254"/>
    <w:multiLevelType w:val="hybridMultilevel"/>
    <w:tmpl w:val="8EAE4D4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15:restartNumberingAfterBreak="0">
    <w:nsid w:val="541320A5"/>
    <w:multiLevelType w:val="hybridMultilevel"/>
    <w:tmpl w:val="4520685A"/>
    <w:lvl w:ilvl="0" w:tplc="BA5616BA">
      <w:start w:val="1"/>
      <w:numFmt w:val="decimal"/>
      <w:lvlText w:val="%1."/>
      <w:lvlJc w:val="left"/>
      <w:pPr>
        <w:ind w:left="786" w:hanging="360"/>
      </w:pPr>
      <w:rPr>
        <w:rFonts w:hint="default"/>
        <w:b w:val="0"/>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54160723"/>
    <w:multiLevelType w:val="multilevel"/>
    <w:tmpl w:val="D50A897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55BE201D"/>
    <w:multiLevelType w:val="hybridMultilevel"/>
    <w:tmpl w:val="31D87634"/>
    <w:lvl w:ilvl="0" w:tplc="04090015">
      <w:start w:val="1"/>
      <w:numFmt w:val="upperLetter"/>
      <w:lvlText w:val="%1."/>
      <w:lvlJc w:val="left"/>
      <w:pPr>
        <w:ind w:left="1541" w:hanging="360"/>
      </w:pPr>
    </w:lvl>
    <w:lvl w:ilvl="1" w:tplc="04210019" w:tentative="1">
      <w:start w:val="1"/>
      <w:numFmt w:val="lowerLetter"/>
      <w:lvlText w:val="%2."/>
      <w:lvlJc w:val="left"/>
      <w:pPr>
        <w:ind w:left="2261" w:hanging="360"/>
      </w:pPr>
    </w:lvl>
    <w:lvl w:ilvl="2" w:tplc="0421001B" w:tentative="1">
      <w:start w:val="1"/>
      <w:numFmt w:val="lowerRoman"/>
      <w:lvlText w:val="%3."/>
      <w:lvlJc w:val="right"/>
      <w:pPr>
        <w:ind w:left="2981" w:hanging="180"/>
      </w:pPr>
    </w:lvl>
    <w:lvl w:ilvl="3" w:tplc="0421000F" w:tentative="1">
      <w:start w:val="1"/>
      <w:numFmt w:val="decimal"/>
      <w:lvlText w:val="%4."/>
      <w:lvlJc w:val="left"/>
      <w:pPr>
        <w:ind w:left="3701" w:hanging="360"/>
      </w:pPr>
    </w:lvl>
    <w:lvl w:ilvl="4" w:tplc="04210019" w:tentative="1">
      <w:start w:val="1"/>
      <w:numFmt w:val="lowerLetter"/>
      <w:lvlText w:val="%5."/>
      <w:lvlJc w:val="left"/>
      <w:pPr>
        <w:ind w:left="4421" w:hanging="360"/>
      </w:pPr>
    </w:lvl>
    <w:lvl w:ilvl="5" w:tplc="0421001B" w:tentative="1">
      <w:start w:val="1"/>
      <w:numFmt w:val="lowerRoman"/>
      <w:lvlText w:val="%6."/>
      <w:lvlJc w:val="right"/>
      <w:pPr>
        <w:ind w:left="5141" w:hanging="180"/>
      </w:pPr>
    </w:lvl>
    <w:lvl w:ilvl="6" w:tplc="0421000F" w:tentative="1">
      <w:start w:val="1"/>
      <w:numFmt w:val="decimal"/>
      <w:lvlText w:val="%7."/>
      <w:lvlJc w:val="left"/>
      <w:pPr>
        <w:ind w:left="5861" w:hanging="360"/>
      </w:pPr>
    </w:lvl>
    <w:lvl w:ilvl="7" w:tplc="04210019" w:tentative="1">
      <w:start w:val="1"/>
      <w:numFmt w:val="lowerLetter"/>
      <w:lvlText w:val="%8."/>
      <w:lvlJc w:val="left"/>
      <w:pPr>
        <w:ind w:left="6581" w:hanging="360"/>
      </w:pPr>
    </w:lvl>
    <w:lvl w:ilvl="8" w:tplc="0421001B" w:tentative="1">
      <w:start w:val="1"/>
      <w:numFmt w:val="lowerRoman"/>
      <w:lvlText w:val="%9."/>
      <w:lvlJc w:val="right"/>
      <w:pPr>
        <w:ind w:left="7301" w:hanging="180"/>
      </w:pPr>
    </w:lvl>
  </w:abstractNum>
  <w:abstractNum w:abstractNumId="7" w15:restartNumberingAfterBreak="0">
    <w:nsid w:val="5B242BFA"/>
    <w:multiLevelType w:val="hybridMultilevel"/>
    <w:tmpl w:val="0C50AF9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8" w15:restartNumberingAfterBreak="0">
    <w:nsid w:val="5DA24BAB"/>
    <w:multiLevelType w:val="hybridMultilevel"/>
    <w:tmpl w:val="3B1AA71C"/>
    <w:lvl w:ilvl="0" w:tplc="0409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16cid:durableId="414743530">
    <w:abstractNumId w:val="5"/>
  </w:num>
  <w:num w:numId="2" w16cid:durableId="1333945177">
    <w:abstractNumId w:val="2"/>
  </w:num>
  <w:num w:numId="3" w16cid:durableId="1217666171">
    <w:abstractNumId w:val="6"/>
  </w:num>
  <w:num w:numId="4" w16cid:durableId="800734012">
    <w:abstractNumId w:val="3"/>
  </w:num>
  <w:num w:numId="5" w16cid:durableId="1296761157">
    <w:abstractNumId w:val="4"/>
  </w:num>
  <w:num w:numId="6" w16cid:durableId="783039618">
    <w:abstractNumId w:val="1"/>
  </w:num>
  <w:num w:numId="7" w16cid:durableId="1656717258">
    <w:abstractNumId w:val="0"/>
  </w:num>
  <w:num w:numId="8" w16cid:durableId="1694383026">
    <w:abstractNumId w:val="8"/>
  </w:num>
  <w:num w:numId="9" w16cid:durableId="2922992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82"/>
    <w:rsid w:val="00006F7D"/>
    <w:rsid w:val="00012FF8"/>
    <w:rsid w:val="00023F90"/>
    <w:rsid w:val="000830F8"/>
    <w:rsid w:val="00096274"/>
    <w:rsid w:val="000A5218"/>
    <w:rsid w:val="000B62A0"/>
    <w:rsid w:val="000D789B"/>
    <w:rsid w:val="0017717E"/>
    <w:rsid w:val="001960B7"/>
    <w:rsid w:val="001B74F4"/>
    <w:rsid w:val="001F09A3"/>
    <w:rsid w:val="0024162E"/>
    <w:rsid w:val="002A1FA1"/>
    <w:rsid w:val="00393A6A"/>
    <w:rsid w:val="003E11FA"/>
    <w:rsid w:val="003F4E32"/>
    <w:rsid w:val="0040076F"/>
    <w:rsid w:val="00427E43"/>
    <w:rsid w:val="0045650B"/>
    <w:rsid w:val="004B12E1"/>
    <w:rsid w:val="004C7556"/>
    <w:rsid w:val="00562230"/>
    <w:rsid w:val="005D6C33"/>
    <w:rsid w:val="005F399B"/>
    <w:rsid w:val="005F3B60"/>
    <w:rsid w:val="00644E4B"/>
    <w:rsid w:val="006B57C6"/>
    <w:rsid w:val="007215A2"/>
    <w:rsid w:val="00797BEA"/>
    <w:rsid w:val="007C45D3"/>
    <w:rsid w:val="007E48DC"/>
    <w:rsid w:val="007F4707"/>
    <w:rsid w:val="007F612A"/>
    <w:rsid w:val="00895672"/>
    <w:rsid w:val="008B610D"/>
    <w:rsid w:val="008D0CBF"/>
    <w:rsid w:val="008F1336"/>
    <w:rsid w:val="009216B8"/>
    <w:rsid w:val="00960B68"/>
    <w:rsid w:val="00994023"/>
    <w:rsid w:val="009F02A8"/>
    <w:rsid w:val="00A123ED"/>
    <w:rsid w:val="00A35370"/>
    <w:rsid w:val="00A851B9"/>
    <w:rsid w:val="00AD762A"/>
    <w:rsid w:val="00B11A4A"/>
    <w:rsid w:val="00B140B7"/>
    <w:rsid w:val="00B227A8"/>
    <w:rsid w:val="00BC7D82"/>
    <w:rsid w:val="00C0205F"/>
    <w:rsid w:val="00C02522"/>
    <w:rsid w:val="00C33B9F"/>
    <w:rsid w:val="00CA36B7"/>
    <w:rsid w:val="00CC15A9"/>
    <w:rsid w:val="00CE6FCD"/>
    <w:rsid w:val="00CF0F3C"/>
    <w:rsid w:val="00D25F17"/>
    <w:rsid w:val="00D36CD7"/>
    <w:rsid w:val="00D40057"/>
    <w:rsid w:val="00DA00D1"/>
    <w:rsid w:val="00DC0845"/>
    <w:rsid w:val="00E009DF"/>
    <w:rsid w:val="00E46918"/>
    <w:rsid w:val="00E56EF0"/>
    <w:rsid w:val="00E7406B"/>
    <w:rsid w:val="00E841C0"/>
    <w:rsid w:val="00EA0967"/>
    <w:rsid w:val="00EA2F5C"/>
    <w:rsid w:val="00EB6CE6"/>
    <w:rsid w:val="00ED267F"/>
    <w:rsid w:val="00ED5EE4"/>
    <w:rsid w:val="00ED74D0"/>
    <w:rsid w:val="00F32024"/>
    <w:rsid w:val="00F752D1"/>
    <w:rsid w:val="00F76F4F"/>
    <w:rsid w:val="00FB23A7"/>
    <w:rsid w:val="00FB7026"/>
    <w:rsid w:val="00FC41C3"/>
    <w:rsid w:val="00FD5B15"/>
    <w:rsid w:val="00FD704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B609A"/>
  <w15:docId w15:val="{8CE15D0C-660D-4200-964D-5092EE06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672"/>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tabs>
        <w:tab w:val="clear" w:pos="2160"/>
        <w:tab w:val="num" w:pos="360"/>
      </w:tabs>
      <w:spacing w:before="240" w:after="60"/>
      <w:ind w:left="0" w:firstLine="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A0967"/>
    <w:pPr>
      <w:tabs>
        <w:tab w:val="center" w:pos="4680"/>
        <w:tab w:val="right" w:pos="9360"/>
      </w:tabs>
    </w:pPr>
  </w:style>
  <w:style w:type="character" w:customStyle="1" w:styleId="HeaderChar">
    <w:name w:val="Header Char"/>
    <w:basedOn w:val="DefaultParagraphFont"/>
    <w:link w:val="Header"/>
    <w:uiPriority w:val="99"/>
    <w:rsid w:val="00EA0967"/>
  </w:style>
  <w:style w:type="paragraph" w:styleId="Footer">
    <w:name w:val="footer"/>
    <w:basedOn w:val="Normal"/>
    <w:link w:val="FooterChar"/>
    <w:uiPriority w:val="99"/>
    <w:unhideWhenUsed/>
    <w:rsid w:val="00EA0967"/>
    <w:pPr>
      <w:tabs>
        <w:tab w:val="center" w:pos="4680"/>
        <w:tab w:val="right" w:pos="9360"/>
      </w:tabs>
    </w:pPr>
  </w:style>
  <w:style w:type="character" w:customStyle="1" w:styleId="FooterChar">
    <w:name w:val="Footer Char"/>
    <w:basedOn w:val="DefaultParagraphFont"/>
    <w:link w:val="Footer"/>
    <w:uiPriority w:val="99"/>
    <w:rsid w:val="00EA0967"/>
  </w:style>
  <w:style w:type="paragraph" w:styleId="ListParagraph">
    <w:name w:val="List Paragraph"/>
    <w:basedOn w:val="Normal"/>
    <w:uiPriority w:val="34"/>
    <w:qFormat/>
    <w:rsid w:val="00895672"/>
    <w:pPr>
      <w:ind w:left="720"/>
      <w:contextualSpacing/>
    </w:pPr>
  </w:style>
  <w:style w:type="character" w:styleId="Hyperlink">
    <w:name w:val="Hyperlink"/>
    <w:basedOn w:val="DefaultParagraphFont"/>
    <w:uiPriority w:val="99"/>
    <w:unhideWhenUsed/>
    <w:rsid w:val="00F32024"/>
    <w:rPr>
      <w:color w:val="0000FF" w:themeColor="hyperlink"/>
      <w:u w:val="single"/>
    </w:rPr>
  </w:style>
  <w:style w:type="character" w:styleId="UnresolvedMention">
    <w:name w:val="Unresolved Mention"/>
    <w:basedOn w:val="DefaultParagraphFont"/>
    <w:uiPriority w:val="99"/>
    <w:semiHidden/>
    <w:unhideWhenUsed/>
    <w:rsid w:val="00F320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359237">
      <w:bodyDiv w:val="1"/>
      <w:marLeft w:val="0"/>
      <w:marRight w:val="0"/>
      <w:marTop w:val="0"/>
      <w:marBottom w:val="0"/>
      <w:divBdr>
        <w:top w:val="none" w:sz="0" w:space="0" w:color="auto"/>
        <w:left w:val="none" w:sz="0" w:space="0" w:color="auto"/>
        <w:bottom w:val="none" w:sz="0" w:space="0" w:color="auto"/>
        <w:right w:val="none" w:sz="0" w:space="0" w:color="auto"/>
      </w:divBdr>
    </w:div>
    <w:div w:id="413085360">
      <w:bodyDiv w:val="1"/>
      <w:marLeft w:val="0"/>
      <w:marRight w:val="0"/>
      <w:marTop w:val="0"/>
      <w:marBottom w:val="0"/>
      <w:divBdr>
        <w:top w:val="none" w:sz="0" w:space="0" w:color="auto"/>
        <w:left w:val="none" w:sz="0" w:space="0" w:color="auto"/>
        <w:bottom w:val="none" w:sz="0" w:space="0" w:color="auto"/>
        <w:right w:val="none" w:sz="0" w:space="0" w:color="auto"/>
      </w:divBdr>
    </w:div>
    <w:div w:id="502091133">
      <w:bodyDiv w:val="1"/>
      <w:marLeft w:val="0"/>
      <w:marRight w:val="0"/>
      <w:marTop w:val="0"/>
      <w:marBottom w:val="0"/>
      <w:divBdr>
        <w:top w:val="none" w:sz="0" w:space="0" w:color="auto"/>
        <w:left w:val="none" w:sz="0" w:space="0" w:color="auto"/>
        <w:bottom w:val="none" w:sz="0" w:space="0" w:color="auto"/>
        <w:right w:val="none" w:sz="0" w:space="0" w:color="auto"/>
      </w:divBdr>
    </w:div>
    <w:div w:id="583031431">
      <w:bodyDiv w:val="1"/>
      <w:marLeft w:val="0"/>
      <w:marRight w:val="0"/>
      <w:marTop w:val="0"/>
      <w:marBottom w:val="0"/>
      <w:divBdr>
        <w:top w:val="none" w:sz="0" w:space="0" w:color="auto"/>
        <w:left w:val="none" w:sz="0" w:space="0" w:color="auto"/>
        <w:bottom w:val="none" w:sz="0" w:space="0" w:color="auto"/>
        <w:right w:val="none" w:sz="0" w:space="0" w:color="auto"/>
      </w:divBdr>
    </w:div>
    <w:div w:id="946087030">
      <w:bodyDiv w:val="1"/>
      <w:marLeft w:val="0"/>
      <w:marRight w:val="0"/>
      <w:marTop w:val="0"/>
      <w:marBottom w:val="0"/>
      <w:divBdr>
        <w:top w:val="none" w:sz="0" w:space="0" w:color="auto"/>
        <w:left w:val="none" w:sz="0" w:space="0" w:color="auto"/>
        <w:bottom w:val="none" w:sz="0" w:space="0" w:color="auto"/>
        <w:right w:val="none" w:sz="0" w:space="0" w:color="auto"/>
      </w:divBdr>
    </w:div>
    <w:div w:id="1036082705">
      <w:bodyDiv w:val="1"/>
      <w:marLeft w:val="0"/>
      <w:marRight w:val="0"/>
      <w:marTop w:val="0"/>
      <w:marBottom w:val="0"/>
      <w:divBdr>
        <w:top w:val="none" w:sz="0" w:space="0" w:color="auto"/>
        <w:left w:val="none" w:sz="0" w:space="0" w:color="auto"/>
        <w:bottom w:val="none" w:sz="0" w:space="0" w:color="auto"/>
        <w:right w:val="none" w:sz="0" w:space="0" w:color="auto"/>
      </w:divBdr>
    </w:div>
    <w:div w:id="1087114778">
      <w:bodyDiv w:val="1"/>
      <w:marLeft w:val="0"/>
      <w:marRight w:val="0"/>
      <w:marTop w:val="0"/>
      <w:marBottom w:val="0"/>
      <w:divBdr>
        <w:top w:val="none" w:sz="0" w:space="0" w:color="auto"/>
        <w:left w:val="none" w:sz="0" w:space="0" w:color="auto"/>
        <w:bottom w:val="none" w:sz="0" w:space="0" w:color="auto"/>
        <w:right w:val="none" w:sz="0" w:space="0" w:color="auto"/>
      </w:divBdr>
    </w:div>
    <w:div w:id="1117722054">
      <w:bodyDiv w:val="1"/>
      <w:marLeft w:val="0"/>
      <w:marRight w:val="0"/>
      <w:marTop w:val="0"/>
      <w:marBottom w:val="0"/>
      <w:divBdr>
        <w:top w:val="none" w:sz="0" w:space="0" w:color="auto"/>
        <w:left w:val="none" w:sz="0" w:space="0" w:color="auto"/>
        <w:bottom w:val="none" w:sz="0" w:space="0" w:color="auto"/>
        <w:right w:val="none" w:sz="0" w:space="0" w:color="auto"/>
      </w:divBdr>
    </w:div>
    <w:div w:id="1157646624">
      <w:bodyDiv w:val="1"/>
      <w:marLeft w:val="0"/>
      <w:marRight w:val="0"/>
      <w:marTop w:val="0"/>
      <w:marBottom w:val="0"/>
      <w:divBdr>
        <w:top w:val="none" w:sz="0" w:space="0" w:color="auto"/>
        <w:left w:val="none" w:sz="0" w:space="0" w:color="auto"/>
        <w:bottom w:val="none" w:sz="0" w:space="0" w:color="auto"/>
        <w:right w:val="none" w:sz="0" w:space="0" w:color="auto"/>
      </w:divBdr>
    </w:div>
    <w:div w:id="1439642922">
      <w:bodyDiv w:val="1"/>
      <w:marLeft w:val="0"/>
      <w:marRight w:val="0"/>
      <w:marTop w:val="0"/>
      <w:marBottom w:val="0"/>
      <w:divBdr>
        <w:top w:val="none" w:sz="0" w:space="0" w:color="auto"/>
        <w:left w:val="none" w:sz="0" w:space="0" w:color="auto"/>
        <w:bottom w:val="none" w:sz="0" w:space="0" w:color="auto"/>
        <w:right w:val="none" w:sz="0" w:space="0" w:color="auto"/>
      </w:divBdr>
    </w:div>
    <w:div w:id="1449474886">
      <w:bodyDiv w:val="1"/>
      <w:marLeft w:val="0"/>
      <w:marRight w:val="0"/>
      <w:marTop w:val="0"/>
      <w:marBottom w:val="0"/>
      <w:divBdr>
        <w:top w:val="none" w:sz="0" w:space="0" w:color="auto"/>
        <w:left w:val="none" w:sz="0" w:space="0" w:color="auto"/>
        <w:bottom w:val="none" w:sz="0" w:space="0" w:color="auto"/>
        <w:right w:val="none" w:sz="0" w:space="0" w:color="auto"/>
      </w:divBdr>
    </w:div>
    <w:div w:id="1524829345">
      <w:bodyDiv w:val="1"/>
      <w:marLeft w:val="0"/>
      <w:marRight w:val="0"/>
      <w:marTop w:val="0"/>
      <w:marBottom w:val="0"/>
      <w:divBdr>
        <w:top w:val="none" w:sz="0" w:space="0" w:color="auto"/>
        <w:left w:val="none" w:sz="0" w:space="0" w:color="auto"/>
        <w:bottom w:val="none" w:sz="0" w:space="0" w:color="auto"/>
        <w:right w:val="none" w:sz="0" w:space="0" w:color="auto"/>
      </w:divBdr>
    </w:div>
    <w:div w:id="1605772001">
      <w:bodyDiv w:val="1"/>
      <w:marLeft w:val="0"/>
      <w:marRight w:val="0"/>
      <w:marTop w:val="0"/>
      <w:marBottom w:val="0"/>
      <w:divBdr>
        <w:top w:val="none" w:sz="0" w:space="0" w:color="auto"/>
        <w:left w:val="none" w:sz="0" w:space="0" w:color="auto"/>
        <w:bottom w:val="none" w:sz="0" w:space="0" w:color="auto"/>
        <w:right w:val="none" w:sz="0" w:space="0" w:color="auto"/>
      </w:divBdr>
    </w:div>
    <w:div w:id="1613627851">
      <w:bodyDiv w:val="1"/>
      <w:marLeft w:val="0"/>
      <w:marRight w:val="0"/>
      <w:marTop w:val="0"/>
      <w:marBottom w:val="0"/>
      <w:divBdr>
        <w:top w:val="none" w:sz="0" w:space="0" w:color="auto"/>
        <w:left w:val="none" w:sz="0" w:space="0" w:color="auto"/>
        <w:bottom w:val="none" w:sz="0" w:space="0" w:color="auto"/>
        <w:right w:val="none" w:sz="0" w:space="0" w:color="auto"/>
      </w:divBdr>
    </w:div>
    <w:div w:id="1815753143">
      <w:bodyDiv w:val="1"/>
      <w:marLeft w:val="0"/>
      <w:marRight w:val="0"/>
      <w:marTop w:val="0"/>
      <w:marBottom w:val="0"/>
      <w:divBdr>
        <w:top w:val="none" w:sz="0" w:space="0" w:color="auto"/>
        <w:left w:val="none" w:sz="0" w:space="0" w:color="auto"/>
        <w:bottom w:val="none" w:sz="0" w:space="0" w:color="auto"/>
        <w:right w:val="none" w:sz="0" w:space="0" w:color="auto"/>
      </w:divBdr>
    </w:div>
    <w:div w:id="1987657866">
      <w:bodyDiv w:val="1"/>
      <w:marLeft w:val="0"/>
      <w:marRight w:val="0"/>
      <w:marTop w:val="0"/>
      <w:marBottom w:val="0"/>
      <w:divBdr>
        <w:top w:val="none" w:sz="0" w:space="0" w:color="auto"/>
        <w:left w:val="none" w:sz="0" w:space="0" w:color="auto"/>
        <w:bottom w:val="none" w:sz="0" w:space="0" w:color="auto"/>
        <w:right w:val="none" w:sz="0" w:space="0" w:color="auto"/>
      </w:divBdr>
    </w:div>
    <w:div w:id="2001955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orangedatamining.com/"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raw.githubusercontent.com/ajdapretnar/datasets/master/data/fruits-and-vegetables-test.tab"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aw.githubusercontent.com/ajdapretnar/datasets/master/data/fruits-and-vegetables-train.tab" TargetMode="External"/><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orangedatamining.com/downloa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0769B-3423-420E-9D8B-E9CAB94D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872</Words>
  <Characters>4975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Imam Haromain</dc:creator>
  <cp:lastModifiedBy>Imam Haromain</cp:lastModifiedBy>
  <cp:revision>8</cp:revision>
  <cp:lastPrinted>2022-08-23T03:37:00Z</cp:lastPrinted>
  <dcterms:created xsi:type="dcterms:W3CDTF">2022-08-23T03:57:00Z</dcterms:created>
  <dcterms:modified xsi:type="dcterms:W3CDTF">2023-09-29T08:42:00Z</dcterms:modified>
</cp:coreProperties>
</file>