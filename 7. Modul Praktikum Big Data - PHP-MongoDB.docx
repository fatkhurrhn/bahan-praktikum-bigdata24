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E6A07" w14:textId="77777777" w:rsidR="00BC7D82" w:rsidRPr="00006F7D" w:rsidRDefault="00BC7D82" w:rsidP="00ED5EE4">
      <w:pPr>
        <w:spacing w:line="360" w:lineRule="auto"/>
        <w:jc w:val="both"/>
        <w:rPr>
          <w:sz w:val="24"/>
          <w:szCs w:val="24"/>
          <w:lang w:val="id-ID"/>
        </w:rPr>
      </w:pPr>
    </w:p>
    <w:p w14:paraId="031B9500" w14:textId="262C5F48" w:rsidR="00BC7D82" w:rsidRPr="00006F7D" w:rsidRDefault="00644E4B" w:rsidP="00ED5EE4">
      <w:pPr>
        <w:spacing w:line="360" w:lineRule="auto"/>
        <w:ind w:left="3059"/>
        <w:jc w:val="both"/>
        <w:rPr>
          <w:lang w:val="id-ID"/>
        </w:rPr>
      </w:pPr>
      <w:r w:rsidRPr="00006F7D">
        <w:rPr>
          <w:noProof/>
          <w:lang w:val="id-ID"/>
        </w:rPr>
        <w:drawing>
          <wp:inline distT="0" distB="0" distL="0" distR="0" wp14:anchorId="00807F8D" wp14:editId="4D83E37B">
            <wp:extent cx="2115185" cy="461010"/>
            <wp:effectExtent l="0" t="0" r="0" b="0"/>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5185" cy="461010"/>
                    </a:xfrm>
                    <a:prstGeom prst="rect">
                      <a:avLst/>
                    </a:prstGeom>
                    <a:noFill/>
                    <a:ln>
                      <a:noFill/>
                    </a:ln>
                  </pic:spPr>
                </pic:pic>
              </a:graphicData>
            </a:graphic>
          </wp:inline>
        </w:drawing>
      </w:r>
    </w:p>
    <w:p w14:paraId="0F50201B" w14:textId="77777777" w:rsidR="00F32024" w:rsidRPr="00006F7D" w:rsidRDefault="00F32024" w:rsidP="00ED5EE4">
      <w:pPr>
        <w:spacing w:line="360" w:lineRule="auto"/>
        <w:ind w:left="3059"/>
        <w:jc w:val="both"/>
        <w:rPr>
          <w:lang w:val="id-ID"/>
        </w:rPr>
      </w:pPr>
    </w:p>
    <w:p w14:paraId="6F3030F6" w14:textId="495A70F5" w:rsidR="003F4E32" w:rsidRPr="00006F7D" w:rsidRDefault="003F4E32" w:rsidP="00023F90">
      <w:pPr>
        <w:spacing w:line="360" w:lineRule="auto"/>
        <w:ind w:left="101" w:right="77" w:firstLine="619"/>
        <w:jc w:val="both"/>
        <w:rPr>
          <w:spacing w:val="-1"/>
          <w:sz w:val="24"/>
          <w:szCs w:val="24"/>
          <w:lang w:val="id-ID"/>
        </w:rPr>
      </w:pPr>
      <w:r w:rsidRPr="00006F7D">
        <w:rPr>
          <w:spacing w:val="-1"/>
          <w:sz w:val="24"/>
          <w:szCs w:val="24"/>
          <w:lang w:val="id-ID"/>
        </w:rPr>
        <w:t>P</w:t>
      </w:r>
      <w:r w:rsidRPr="00006F7D">
        <w:rPr>
          <w:spacing w:val="1"/>
          <w:sz w:val="24"/>
          <w:szCs w:val="24"/>
          <w:lang w:val="id-ID"/>
        </w:rPr>
        <w:t>a</w:t>
      </w:r>
      <w:r w:rsidRPr="00006F7D">
        <w:rPr>
          <w:sz w:val="24"/>
          <w:szCs w:val="24"/>
          <w:lang w:val="id-ID"/>
        </w:rPr>
        <w:t>da</w:t>
      </w:r>
      <w:r w:rsidRPr="00006F7D">
        <w:rPr>
          <w:spacing w:val="5"/>
          <w:sz w:val="24"/>
          <w:szCs w:val="24"/>
          <w:lang w:val="id-ID"/>
        </w:rPr>
        <w:t xml:space="preserve"> </w:t>
      </w:r>
      <w:r w:rsidRPr="00006F7D">
        <w:rPr>
          <w:spacing w:val="1"/>
          <w:sz w:val="24"/>
          <w:szCs w:val="24"/>
          <w:lang w:val="id-ID"/>
        </w:rPr>
        <w:t>m</w:t>
      </w:r>
      <w:r w:rsidRPr="00006F7D">
        <w:rPr>
          <w:sz w:val="24"/>
          <w:szCs w:val="24"/>
          <w:lang w:val="id-ID"/>
        </w:rPr>
        <w:t>odul</w:t>
      </w:r>
      <w:r w:rsidRPr="00006F7D">
        <w:rPr>
          <w:spacing w:val="5"/>
          <w:sz w:val="24"/>
          <w:szCs w:val="24"/>
          <w:lang w:val="id-ID"/>
        </w:rPr>
        <w:t xml:space="preserve"> </w:t>
      </w:r>
      <w:r w:rsidRPr="00006F7D">
        <w:rPr>
          <w:sz w:val="24"/>
          <w:szCs w:val="24"/>
          <w:lang w:val="id-ID"/>
        </w:rPr>
        <w:t>k</w:t>
      </w:r>
      <w:r w:rsidRPr="00006F7D">
        <w:rPr>
          <w:spacing w:val="1"/>
          <w:sz w:val="24"/>
          <w:szCs w:val="24"/>
          <w:lang w:val="id-ID"/>
        </w:rPr>
        <w:t>a</w:t>
      </w:r>
      <w:r w:rsidRPr="00006F7D">
        <w:rPr>
          <w:spacing w:val="-3"/>
          <w:sz w:val="24"/>
          <w:szCs w:val="24"/>
          <w:lang w:val="id-ID"/>
        </w:rPr>
        <w:t>l</w:t>
      </w:r>
      <w:r w:rsidRPr="00006F7D">
        <w:rPr>
          <w:sz w:val="24"/>
          <w:szCs w:val="24"/>
          <w:lang w:val="id-ID"/>
        </w:rPr>
        <w:t>i</w:t>
      </w:r>
      <w:r w:rsidRPr="00006F7D">
        <w:rPr>
          <w:spacing w:val="5"/>
          <w:sz w:val="24"/>
          <w:szCs w:val="24"/>
          <w:lang w:val="id-ID"/>
        </w:rPr>
        <w:t xml:space="preserve"> </w:t>
      </w:r>
      <w:r w:rsidRPr="00006F7D">
        <w:rPr>
          <w:spacing w:val="1"/>
          <w:sz w:val="24"/>
          <w:szCs w:val="24"/>
          <w:lang w:val="id-ID"/>
        </w:rPr>
        <w:t>i</w:t>
      </w:r>
      <w:r w:rsidRPr="00006F7D">
        <w:rPr>
          <w:sz w:val="24"/>
          <w:szCs w:val="24"/>
          <w:lang w:val="id-ID"/>
        </w:rPr>
        <w:t>ni</w:t>
      </w:r>
      <w:r w:rsidRPr="00006F7D">
        <w:rPr>
          <w:spacing w:val="5"/>
          <w:sz w:val="24"/>
          <w:szCs w:val="24"/>
          <w:lang w:val="id-ID"/>
        </w:rPr>
        <w:t xml:space="preserve"> </w:t>
      </w:r>
      <w:r w:rsidRPr="00006F7D">
        <w:rPr>
          <w:sz w:val="24"/>
          <w:szCs w:val="24"/>
          <w:lang w:val="id-ID"/>
        </w:rPr>
        <w:t>k</w:t>
      </w:r>
      <w:r w:rsidRPr="00006F7D">
        <w:rPr>
          <w:spacing w:val="-3"/>
          <w:sz w:val="24"/>
          <w:szCs w:val="24"/>
          <w:lang w:val="id-ID"/>
        </w:rPr>
        <w:t>i</w:t>
      </w:r>
      <w:r w:rsidRPr="00006F7D">
        <w:rPr>
          <w:spacing w:val="1"/>
          <w:sz w:val="24"/>
          <w:szCs w:val="24"/>
          <w:lang w:val="id-ID"/>
        </w:rPr>
        <w:t>t</w:t>
      </w:r>
      <w:r w:rsidRPr="00006F7D">
        <w:rPr>
          <w:sz w:val="24"/>
          <w:szCs w:val="24"/>
          <w:lang w:val="id-ID"/>
        </w:rPr>
        <w:t>a</w:t>
      </w:r>
      <w:r w:rsidRPr="00006F7D">
        <w:rPr>
          <w:spacing w:val="5"/>
          <w:sz w:val="24"/>
          <w:szCs w:val="24"/>
          <w:lang w:val="id-ID"/>
        </w:rPr>
        <w:t xml:space="preserve"> </w:t>
      </w:r>
      <w:r w:rsidRPr="00006F7D">
        <w:rPr>
          <w:spacing w:val="1"/>
          <w:sz w:val="24"/>
          <w:szCs w:val="24"/>
          <w:lang w:val="id-ID"/>
        </w:rPr>
        <w:t>a</w:t>
      </w:r>
      <w:r w:rsidRPr="00006F7D">
        <w:rPr>
          <w:sz w:val="24"/>
          <w:szCs w:val="24"/>
          <w:lang w:val="id-ID"/>
        </w:rPr>
        <w:t>k</w:t>
      </w:r>
      <w:r w:rsidRPr="00006F7D">
        <w:rPr>
          <w:spacing w:val="1"/>
          <w:sz w:val="24"/>
          <w:szCs w:val="24"/>
          <w:lang w:val="id-ID"/>
        </w:rPr>
        <w:t>a</w:t>
      </w:r>
      <w:r w:rsidRPr="00006F7D">
        <w:rPr>
          <w:sz w:val="24"/>
          <w:szCs w:val="24"/>
          <w:lang w:val="id-ID"/>
        </w:rPr>
        <w:t xml:space="preserve">n </w:t>
      </w:r>
      <w:r w:rsidRPr="00006F7D">
        <w:rPr>
          <w:spacing w:val="1"/>
          <w:sz w:val="24"/>
          <w:szCs w:val="24"/>
          <w:lang w:val="id-ID"/>
        </w:rPr>
        <w:t>me</w:t>
      </w:r>
      <w:r w:rsidRPr="00006F7D">
        <w:rPr>
          <w:sz w:val="24"/>
          <w:szCs w:val="24"/>
          <w:lang w:val="id-ID"/>
        </w:rPr>
        <w:t>n</w:t>
      </w:r>
      <w:r w:rsidRPr="00006F7D">
        <w:rPr>
          <w:spacing w:val="-3"/>
          <w:sz w:val="24"/>
          <w:szCs w:val="24"/>
          <w:lang w:val="id-ID"/>
        </w:rPr>
        <w:t>c</w:t>
      </w:r>
      <w:r w:rsidRPr="00006F7D">
        <w:rPr>
          <w:sz w:val="24"/>
          <w:szCs w:val="24"/>
          <w:lang w:val="id-ID"/>
        </w:rPr>
        <w:t>oba</w:t>
      </w:r>
      <w:r w:rsidRPr="00006F7D">
        <w:rPr>
          <w:spacing w:val="5"/>
          <w:sz w:val="24"/>
          <w:szCs w:val="24"/>
          <w:lang w:val="id-ID"/>
        </w:rPr>
        <w:t xml:space="preserve"> </w:t>
      </w:r>
      <w:r w:rsidRPr="00006F7D">
        <w:rPr>
          <w:spacing w:val="1"/>
          <w:sz w:val="24"/>
          <w:szCs w:val="24"/>
          <w:lang w:val="id-ID"/>
        </w:rPr>
        <w:t>me</w:t>
      </w:r>
      <w:r w:rsidRPr="00006F7D">
        <w:rPr>
          <w:spacing w:val="-3"/>
          <w:sz w:val="24"/>
          <w:szCs w:val="24"/>
          <w:lang w:val="id-ID"/>
        </w:rPr>
        <w:t>l</w:t>
      </w:r>
      <w:r w:rsidRPr="00006F7D">
        <w:rPr>
          <w:spacing w:val="1"/>
          <w:sz w:val="24"/>
          <w:szCs w:val="24"/>
          <w:lang w:val="id-ID"/>
        </w:rPr>
        <w:t>a</w:t>
      </w:r>
      <w:r w:rsidRPr="00006F7D">
        <w:rPr>
          <w:sz w:val="24"/>
          <w:szCs w:val="24"/>
          <w:lang w:val="id-ID"/>
        </w:rPr>
        <w:t>kuk</w:t>
      </w:r>
      <w:r w:rsidRPr="00006F7D">
        <w:rPr>
          <w:spacing w:val="1"/>
          <w:sz w:val="24"/>
          <w:szCs w:val="24"/>
          <w:lang w:val="id-ID"/>
        </w:rPr>
        <w:t>a</w:t>
      </w:r>
      <w:r w:rsidRPr="00006F7D">
        <w:rPr>
          <w:sz w:val="24"/>
          <w:szCs w:val="24"/>
          <w:lang w:val="id-ID"/>
        </w:rPr>
        <w:t>n</w:t>
      </w:r>
      <w:r w:rsidRPr="00006F7D">
        <w:rPr>
          <w:spacing w:val="4"/>
          <w:sz w:val="24"/>
          <w:szCs w:val="24"/>
          <w:lang w:val="id-ID"/>
        </w:rPr>
        <w:t xml:space="preserve"> </w:t>
      </w:r>
      <w:r w:rsidRPr="00006F7D">
        <w:rPr>
          <w:spacing w:val="-1"/>
          <w:sz w:val="24"/>
          <w:szCs w:val="24"/>
          <w:lang w:val="id-ID"/>
        </w:rPr>
        <w:t xml:space="preserve">contoh </w:t>
      </w:r>
      <w:r w:rsidRPr="00006F7D">
        <w:rPr>
          <w:i/>
          <w:iCs/>
          <w:spacing w:val="-1"/>
          <w:sz w:val="24"/>
          <w:szCs w:val="24"/>
          <w:lang w:val="id-ID"/>
        </w:rPr>
        <w:t>REST API CRUD</w:t>
      </w:r>
      <w:r w:rsidRPr="00006F7D">
        <w:rPr>
          <w:spacing w:val="-1"/>
          <w:sz w:val="24"/>
          <w:szCs w:val="24"/>
          <w:lang w:val="id-ID"/>
        </w:rPr>
        <w:t xml:space="preserve"> di PHP dan MongoDB dengan RESTful API. CRUD disini adalah operasi </w:t>
      </w:r>
      <w:r w:rsidRPr="00006F7D">
        <w:rPr>
          <w:i/>
          <w:iCs/>
          <w:spacing w:val="-1"/>
          <w:sz w:val="24"/>
          <w:szCs w:val="24"/>
          <w:lang w:val="id-ID"/>
        </w:rPr>
        <w:t>create</w:t>
      </w:r>
      <w:r w:rsidRPr="00006F7D">
        <w:rPr>
          <w:spacing w:val="-1"/>
          <w:sz w:val="24"/>
          <w:szCs w:val="24"/>
          <w:lang w:val="id-ID"/>
        </w:rPr>
        <w:t xml:space="preserve">, </w:t>
      </w:r>
      <w:r w:rsidRPr="00006F7D">
        <w:rPr>
          <w:i/>
          <w:iCs/>
          <w:spacing w:val="-1"/>
          <w:sz w:val="24"/>
          <w:szCs w:val="24"/>
          <w:lang w:val="id-ID"/>
        </w:rPr>
        <w:t>read</w:t>
      </w:r>
      <w:r w:rsidRPr="00006F7D">
        <w:rPr>
          <w:spacing w:val="-1"/>
          <w:sz w:val="24"/>
          <w:szCs w:val="24"/>
          <w:lang w:val="id-ID"/>
        </w:rPr>
        <w:t xml:space="preserve">, </w:t>
      </w:r>
      <w:r w:rsidRPr="00006F7D">
        <w:rPr>
          <w:i/>
          <w:iCs/>
          <w:spacing w:val="-1"/>
          <w:sz w:val="24"/>
          <w:szCs w:val="24"/>
          <w:lang w:val="id-ID"/>
        </w:rPr>
        <w:t>update</w:t>
      </w:r>
      <w:r w:rsidRPr="00006F7D">
        <w:rPr>
          <w:spacing w:val="-1"/>
          <w:sz w:val="24"/>
          <w:szCs w:val="24"/>
          <w:lang w:val="id-ID"/>
        </w:rPr>
        <w:t xml:space="preserve">, dan </w:t>
      </w:r>
      <w:r w:rsidRPr="00006F7D">
        <w:rPr>
          <w:i/>
          <w:iCs/>
          <w:spacing w:val="-1"/>
          <w:sz w:val="24"/>
          <w:szCs w:val="24"/>
          <w:lang w:val="id-ID"/>
        </w:rPr>
        <w:t>delete</w:t>
      </w:r>
      <w:r w:rsidRPr="00006F7D">
        <w:rPr>
          <w:spacing w:val="-1"/>
          <w:sz w:val="24"/>
          <w:szCs w:val="24"/>
          <w:lang w:val="id-ID"/>
        </w:rPr>
        <w:t>,  dimana operasi tersebut akan menambahkan data baru (</w:t>
      </w:r>
      <w:r w:rsidRPr="00006F7D">
        <w:rPr>
          <w:i/>
          <w:iCs/>
          <w:spacing w:val="-1"/>
          <w:sz w:val="24"/>
          <w:szCs w:val="24"/>
          <w:lang w:val="id-ID"/>
        </w:rPr>
        <w:t>create</w:t>
      </w:r>
      <w:r w:rsidRPr="00006F7D">
        <w:rPr>
          <w:spacing w:val="-1"/>
          <w:sz w:val="24"/>
          <w:szCs w:val="24"/>
          <w:lang w:val="id-ID"/>
        </w:rPr>
        <w:t>), mengambil data (</w:t>
      </w:r>
      <w:r w:rsidRPr="00006F7D">
        <w:rPr>
          <w:i/>
          <w:iCs/>
          <w:spacing w:val="-1"/>
          <w:sz w:val="24"/>
          <w:szCs w:val="24"/>
          <w:lang w:val="id-ID"/>
        </w:rPr>
        <w:t>read</w:t>
      </w:r>
      <w:r w:rsidRPr="00006F7D">
        <w:rPr>
          <w:spacing w:val="-1"/>
          <w:sz w:val="24"/>
          <w:szCs w:val="24"/>
          <w:lang w:val="id-ID"/>
        </w:rPr>
        <w:t>), mengubah data yang ada (</w:t>
      </w:r>
      <w:r w:rsidRPr="00006F7D">
        <w:rPr>
          <w:i/>
          <w:iCs/>
          <w:spacing w:val="-1"/>
          <w:sz w:val="24"/>
          <w:szCs w:val="24"/>
          <w:lang w:val="id-ID"/>
        </w:rPr>
        <w:t>update</w:t>
      </w:r>
      <w:r w:rsidRPr="00006F7D">
        <w:rPr>
          <w:spacing w:val="-1"/>
          <w:sz w:val="24"/>
          <w:szCs w:val="24"/>
          <w:lang w:val="id-ID"/>
        </w:rPr>
        <w:t>) dan menghapus data yang ada (</w:t>
      </w:r>
      <w:r w:rsidRPr="00006F7D">
        <w:rPr>
          <w:i/>
          <w:iCs/>
          <w:spacing w:val="-1"/>
          <w:sz w:val="24"/>
          <w:szCs w:val="24"/>
          <w:lang w:val="id-ID"/>
        </w:rPr>
        <w:t>delete</w:t>
      </w:r>
      <w:r w:rsidRPr="00006F7D">
        <w:rPr>
          <w:spacing w:val="-1"/>
          <w:sz w:val="24"/>
          <w:szCs w:val="24"/>
          <w:lang w:val="id-ID"/>
        </w:rPr>
        <w:t>) dari database. REST atau RESTful API sekarang menjadi framework paling populer karena kinerjanya dengan dukungan berbagai jenis format (teks, html, json, dll.).</w:t>
      </w:r>
    </w:p>
    <w:p w14:paraId="3527E59D" w14:textId="6C1CFCAD" w:rsidR="00C0205F" w:rsidRPr="00006F7D" w:rsidRDefault="003F4E32" w:rsidP="00023F90">
      <w:pPr>
        <w:spacing w:line="360" w:lineRule="auto"/>
        <w:ind w:left="101" w:right="77" w:firstLine="619"/>
        <w:jc w:val="both"/>
        <w:rPr>
          <w:spacing w:val="-1"/>
          <w:sz w:val="24"/>
          <w:szCs w:val="24"/>
          <w:lang w:val="id-ID"/>
        </w:rPr>
      </w:pPr>
      <w:r w:rsidRPr="00006F7D">
        <w:rPr>
          <w:spacing w:val="-1"/>
          <w:sz w:val="24"/>
          <w:szCs w:val="24"/>
          <w:lang w:val="id-ID"/>
        </w:rPr>
        <w:t xml:space="preserve">Di modul ini akan dibuat layanan REST dalam bahasa pemrograman PHP dan melakukan operasi untuk membaca, menyisipkan, memperbarui, dan menghapus </w:t>
      </w:r>
      <w:r w:rsidR="00960B68" w:rsidRPr="00006F7D">
        <w:rPr>
          <w:spacing w:val="-1"/>
          <w:sz w:val="24"/>
          <w:szCs w:val="24"/>
          <w:lang w:val="id-ID"/>
        </w:rPr>
        <w:t xml:space="preserve">data </w:t>
      </w:r>
      <w:r w:rsidR="00C0205F" w:rsidRPr="00006F7D">
        <w:rPr>
          <w:spacing w:val="-1"/>
          <w:sz w:val="24"/>
          <w:szCs w:val="24"/>
          <w:lang w:val="id-ID"/>
        </w:rPr>
        <w:t>pada</w:t>
      </w:r>
      <w:r w:rsidRPr="00006F7D">
        <w:rPr>
          <w:spacing w:val="-1"/>
          <w:sz w:val="24"/>
          <w:szCs w:val="24"/>
          <w:lang w:val="id-ID"/>
        </w:rPr>
        <w:t xml:space="preserve"> database MongoDB. </w:t>
      </w:r>
      <w:r w:rsidR="00C0205F" w:rsidRPr="00006F7D">
        <w:rPr>
          <w:spacing w:val="-1"/>
          <w:sz w:val="24"/>
          <w:szCs w:val="24"/>
          <w:lang w:val="id-ID"/>
        </w:rPr>
        <w:t xml:space="preserve">Pastikan pada komputer anda sudah terinstall beberapa aplikasi berikut ini yaitu Apache HTTP Server, PHP, MongoDB </w:t>
      </w:r>
      <w:r w:rsidR="00960B68" w:rsidRPr="00006F7D">
        <w:rPr>
          <w:spacing w:val="-1"/>
          <w:sz w:val="24"/>
          <w:szCs w:val="24"/>
          <w:lang w:val="id-ID"/>
        </w:rPr>
        <w:t xml:space="preserve"> (versi yang digunakan pada modul ini adalah Apache HTTP Server 2.4, PHP 7.0.3 dan MongoDB 5.0.3, jika </w:t>
      </w:r>
      <w:r w:rsidR="00E7406B" w:rsidRPr="00006F7D">
        <w:rPr>
          <w:spacing w:val="-1"/>
          <w:sz w:val="24"/>
          <w:szCs w:val="24"/>
          <w:lang w:val="id-ID"/>
        </w:rPr>
        <w:t xml:space="preserve">ingin menggunakan versi yang lain silakan disesuaikan saja bisa dicek disini untuk kompatibilitas php dan MongoDB yang ingin digunakan, </w:t>
      </w:r>
      <w:hyperlink r:id="rId9" w:history="1">
        <w:r w:rsidR="00E7406B" w:rsidRPr="00006F7D">
          <w:rPr>
            <w:rStyle w:val="Hyperlink"/>
            <w:spacing w:val="-1"/>
            <w:sz w:val="24"/>
            <w:szCs w:val="24"/>
            <w:lang w:val="id-ID"/>
          </w:rPr>
          <w:t>https://www.mongodb.com/docs/drivers/php/</w:t>
        </w:r>
      </w:hyperlink>
      <w:r w:rsidR="00960B68" w:rsidRPr="00006F7D">
        <w:rPr>
          <w:spacing w:val="-1"/>
          <w:sz w:val="24"/>
          <w:szCs w:val="24"/>
          <w:lang w:val="id-ID"/>
        </w:rPr>
        <w:t>)</w:t>
      </w:r>
      <w:r w:rsidR="00C0205F" w:rsidRPr="00006F7D">
        <w:rPr>
          <w:spacing w:val="-1"/>
          <w:sz w:val="24"/>
          <w:szCs w:val="24"/>
          <w:lang w:val="id-ID"/>
        </w:rPr>
        <w:t xml:space="preserve">, Postman atau </w:t>
      </w:r>
      <w:r w:rsidR="00E7406B" w:rsidRPr="00006F7D">
        <w:rPr>
          <w:spacing w:val="-1"/>
          <w:sz w:val="24"/>
          <w:szCs w:val="24"/>
          <w:lang w:val="id-ID"/>
        </w:rPr>
        <w:t>a</w:t>
      </w:r>
      <w:r w:rsidR="00C0205F" w:rsidRPr="00006F7D">
        <w:rPr>
          <w:spacing w:val="-1"/>
          <w:sz w:val="24"/>
          <w:szCs w:val="24"/>
          <w:lang w:val="id-ID"/>
        </w:rPr>
        <w:t xml:space="preserve">lat </w:t>
      </w:r>
      <w:r w:rsidR="00E7406B" w:rsidRPr="00006F7D">
        <w:rPr>
          <w:spacing w:val="-1"/>
          <w:sz w:val="24"/>
          <w:szCs w:val="24"/>
          <w:lang w:val="id-ID"/>
        </w:rPr>
        <w:t>k</w:t>
      </w:r>
      <w:r w:rsidR="00C0205F" w:rsidRPr="00006F7D">
        <w:rPr>
          <w:spacing w:val="-1"/>
          <w:sz w:val="24"/>
          <w:szCs w:val="24"/>
          <w:lang w:val="id-ID"/>
        </w:rPr>
        <w:t>lien REST lainnya</w:t>
      </w:r>
      <w:r w:rsidR="00023F90" w:rsidRPr="00006F7D">
        <w:rPr>
          <w:spacing w:val="-1"/>
          <w:sz w:val="24"/>
          <w:szCs w:val="24"/>
          <w:lang w:val="id-ID"/>
        </w:rPr>
        <w:t xml:space="preserve"> (Apache HTTP Server dan PHP bisa menggunakan </w:t>
      </w:r>
      <w:r w:rsidR="00096274" w:rsidRPr="00006F7D">
        <w:rPr>
          <w:spacing w:val="-1"/>
          <w:sz w:val="24"/>
          <w:szCs w:val="24"/>
          <w:lang w:val="id-ID"/>
        </w:rPr>
        <w:t>paket instalasi Xampp, Wampp atau Laragon)</w:t>
      </w:r>
      <w:r w:rsidR="00E7406B" w:rsidRPr="00006F7D">
        <w:rPr>
          <w:spacing w:val="-1"/>
          <w:sz w:val="24"/>
          <w:szCs w:val="24"/>
          <w:lang w:val="id-ID"/>
        </w:rPr>
        <w:t>.</w:t>
      </w:r>
    </w:p>
    <w:p w14:paraId="61EFE88B" w14:textId="77777777" w:rsidR="00C0205F" w:rsidRPr="00006F7D" w:rsidRDefault="00C0205F" w:rsidP="00C0205F">
      <w:pPr>
        <w:spacing w:line="360" w:lineRule="auto"/>
        <w:ind w:left="101" w:right="77" w:firstLine="720"/>
        <w:jc w:val="both"/>
        <w:rPr>
          <w:spacing w:val="-1"/>
          <w:sz w:val="24"/>
          <w:szCs w:val="24"/>
          <w:lang w:val="id-ID"/>
        </w:rPr>
      </w:pPr>
    </w:p>
    <w:p w14:paraId="6ED78D11" w14:textId="77777777" w:rsidR="00023F90" w:rsidRPr="00006F7D" w:rsidRDefault="00C0205F" w:rsidP="00023F90">
      <w:pPr>
        <w:pStyle w:val="ListParagraph"/>
        <w:numPr>
          <w:ilvl w:val="0"/>
          <w:numId w:val="3"/>
        </w:numPr>
        <w:spacing w:line="360" w:lineRule="auto"/>
        <w:ind w:left="426" w:right="77"/>
        <w:jc w:val="both"/>
        <w:rPr>
          <w:b/>
          <w:bCs/>
          <w:spacing w:val="-1"/>
          <w:sz w:val="24"/>
          <w:szCs w:val="24"/>
          <w:lang w:val="id-ID"/>
        </w:rPr>
      </w:pPr>
      <w:r w:rsidRPr="00006F7D">
        <w:rPr>
          <w:b/>
          <w:bCs/>
          <w:spacing w:val="-1"/>
          <w:sz w:val="24"/>
          <w:szCs w:val="24"/>
          <w:lang w:val="id-ID"/>
        </w:rPr>
        <w:t>Project Directory Setup</w:t>
      </w:r>
    </w:p>
    <w:p w14:paraId="4678585F" w14:textId="10548E0C" w:rsidR="00C0205F" w:rsidRPr="00006F7D" w:rsidRDefault="00023F90" w:rsidP="00ED267F">
      <w:pPr>
        <w:spacing w:line="360" w:lineRule="auto"/>
        <w:ind w:left="66" w:right="77" w:firstLine="654"/>
        <w:jc w:val="both"/>
        <w:rPr>
          <w:spacing w:val="-1"/>
          <w:sz w:val="24"/>
          <w:szCs w:val="24"/>
          <w:lang w:val="id-ID"/>
        </w:rPr>
      </w:pPr>
      <w:r w:rsidRPr="00006F7D">
        <w:rPr>
          <w:spacing w:val="-1"/>
          <w:sz w:val="24"/>
          <w:szCs w:val="24"/>
          <w:lang w:val="id-ID"/>
        </w:rPr>
        <w:t>Langkah pertama adalah memeriksa apakah database MongoDB sudah berfungsi dan berjalan dengan baik. Setelah menemukan instance MongoDB sedang berjalan maka coba untuk terhubung ke server MongoDB menggunakan klien MongoDB</w:t>
      </w:r>
      <w:r w:rsidR="00960B68" w:rsidRPr="00006F7D">
        <w:rPr>
          <w:spacing w:val="-1"/>
          <w:sz w:val="24"/>
          <w:szCs w:val="24"/>
          <w:lang w:val="id-ID"/>
        </w:rPr>
        <w:t xml:space="preserve"> (MongoDB Compass)</w:t>
      </w:r>
      <w:r w:rsidRPr="00006F7D">
        <w:rPr>
          <w:spacing w:val="-1"/>
          <w:sz w:val="24"/>
          <w:szCs w:val="24"/>
          <w:lang w:val="id-ID"/>
        </w:rPr>
        <w:t xml:space="preserve"> di mana nanti bisa memeriksa koleksi dokumen, data dan melakukan query. Selanjutnya silakan di periksa juga apakah server http sudah berjalan dengan baik menggunakan panel kontrol xampp, wampp, atau aplikasi sejenis.</w:t>
      </w:r>
      <w:r w:rsidR="00ED267F" w:rsidRPr="00006F7D">
        <w:rPr>
          <w:b/>
          <w:bCs/>
          <w:spacing w:val="-1"/>
          <w:sz w:val="24"/>
          <w:szCs w:val="24"/>
          <w:lang w:val="id-ID"/>
        </w:rPr>
        <w:t xml:space="preserve"> </w:t>
      </w:r>
      <w:r w:rsidRPr="00006F7D">
        <w:rPr>
          <w:spacing w:val="-1"/>
          <w:sz w:val="24"/>
          <w:szCs w:val="24"/>
          <w:lang w:val="id-ID"/>
        </w:rPr>
        <w:t xml:space="preserve">Ketika persyaratan di atas terpenuhi maka </w:t>
      </w:r>
      <w:r w:rsidR="00096274" w:rsidRPr="00006F7D">
        <w:rPr>
          <w:spacing w:val="-1"/>
          <w:sz w:val="24"/>
          <w:szCs w:val="24"/>
          <w:lang w:val="id-ID"/>
        </w:rPr>
        <w:t xml:space="preserve">silakan dibuat </w:t>
      </w:r>
      <w:r w:rsidRPr="00006F7D">
        <w:rPr>
          <w:spacing w:val="-1"/>
          <w:sz w:val="24"/>
          <w:szCs w:val="24"/>
          <w:lang w:val="id-ID"/>
        </w:rPr>
        <w:t>beberapa kode PHP untuk membangun REST API. Jadi</w:t>
      </w:r>
      <w:r w:rsidR="00096274" w:rsidRPr="00006F7D">
        <w:rPr>
          <w:spacing w:val="-1"/>
          <w:sz w:val="24"/>
          <w:szCs w:val="24"/>
          <w:lang w:val="id-ID"/>
        </w:rPr>
        <w:t xml:space="preserve"> </w:t>
      </w:r>
      <w:r w:rsidRPr="00006F7D">
        <w:rPr>
          <w:spacing w:val="-1"/>
          <w:sz w:val="24"/>
          <w:szCs w:val="24"/>
          <w:lang w:val="id-ID"/>
        </w:rPr>
        <w:t xml:space="preserve">terlebih dahulu </w:t>
      </w:r>
      <w:r w:rsidR="00096274" w:rsidRPr="00006F7D">
        <w:rPr>
          <w:spacing w:val="-1"/>
          <w:sz w:val="24"/>
          <w:szCs w:val="24"/>
          <w:lang w:val="id-ID"/>
        </w:rPr>
        <w:t xml:space="preserve">navigasikan </w:t>
      </w:r>
      <w:r w:rsidRPr="00006F7D">
        <w:rPr>
          <w:spacing w:val="-1"/>
          <w:sz w:val="24"/>
          <w:szCs w:val="24"/>
          <w:lang w:val="id-ID"/>
        </w:rPr>
        <w:t xml:space="preserve">ke </w:t>
      </w:r>
      <w:r w:rsidR="00096274" w:rsidRPr="00006F7D">
        <w:rPr>
          <w:spacing w:val="-1"/>
          <w:sz w:val="24"/>
          <w:szCs w:val="24"/>
          <w:lang w:val="id-ID"/>
        </w:rPr>
        <w:t xml:space="preserve">dalam </w:t>
      </w:r>
      <w:r w:rsidRPr="00006F7D">
        <w:rPr>
          <w:spacing w:val="-1"/>
          <w:sz w:val="24"/>
          <w:szCs w:val="24"/>
          <w:lang w:val="id-ID"/>
        </w:rPr>
        <w:t xml:space="preserve">direktori &lt;lokasi drive fisik&gt;:/xampp/htdocs dan membuat folder bernama </w:t>
      </w:r>
      <w:r w:rsidRPr="00006F7D">
        <w:rPr>
          <w:b/>
          <w:bCs/>
          <w:i/>
          <w:iCs/>
          <w:spacing w:val="-1"/>
          <w:sz w:val="24"/>
          <w:szCs w:val="24"/>
          <w:lang w:val="id-ID"/>
        </w:rPr>
        <w:t>php-mongodb-rest-api-crud</w:t>
      </w:r>
      <w:r w:rsidRPr="00006F7D">
        <w:rPr>
          <w:spacing w:val="-1"/>
          <w:sz w:val="24"/>
          <w:szCs w:val="24"/>
          <w:lang w:val="id-ID"/>
        </w:rPr>
        <w:t>.</w:t>
      </w:r>
      <w:r w:rsidR="00096274" w:rsidRPr="00006F7D">
        <w:rPr>
          <w:spacing w:val="-1"/>
          <w:sz w:val="24"/>
          <w:szCs w:val="24"/>
          <w:lang w:val="id-ID"/>
        </w:rPr>
        <w:t xml:space="preserve"> Nantinya kita akan menggunakan folder tersebut untuk menyimpan file php yang dibuat </w:t>
      </w:r>
      <w:r w:rsidRPr="00006F7D">
        <w:rPr>
          <w:spacing w:val="-1"/>
          <w:sz w:val="24"/>
          <w:szCs w:val="24"/>
          <w:lang w:val="id-ID"/>
        </w:rPr>
        <w:t>untuk contoh REST API CRUD.</w:t>
      </w:r>
    </w:p>
    <w:p w14:paraId="19AC2B70" w14:textId="0C4CB700" w:rsidR="009216B8" w:rsidRPr="00006F7D" w:rsidRDefault="009216B8" w:rsidP="00ED267F">
      <w:pPr>
        <w:spacing w:line="360" w:lineRule="auto"/>
        <w:ind w:left="66" w:right="77" w:firstLine="654"/>
        <w:jc w:val="both"/>
        <w:rPr>
          <w:spacing w:val="-1"/>
          <w:sz w:val="24"/>
          <w:szCs w:val="24"/>
          <w:lang w:val="id-ID"/>
        </w:rPr>
      </w:pPr>
      <w:r w:rsidRPr="00006F7D">
        <w:rPr>
          <w:spacing w:val="-1"/>
          <w:sz w:val="24"/>
          <w:szCs w:val="24"/>
          <w:lang w:val="id-ID"/>
        </w:rPr>
        <w:t>Selanjutnya unduh driver MongoDB PHP untuk menjalin komunikasi antara kedua teknologi ini</w:t>
      </w:r>
      <w:r w:rsidR="007215A2" w:rsidRPr="00006F7D">
        <w:rPr>
          <w:spacing w:val="-1"/>
          <w:sz w:val="24"/>
          <w:szCs w:val="24"/>
          <w:lang w:val="id-ID"/>
        </w:rPr>
        <w:t xml:space="preserve"> (disesuaikan dengan versi PHP nya)</w:t>
      </w:r>
      <w:r w:rsidRPr="00006F7D">
        <w:rPr>
          <w:spacing w:val="-1"/>
          <w:sz w:val="24"/>
          <w:szCs w:val="24"/>
          <w:lang w:val="id-ID"/>
        </w:rPr>
        <w:t xml:space="preserve">. </w:t>
      </w:r>
      <w:r w:rsidR="007215A2" w:rsidRPr="00006F7D">
        <w:rPr>
          <w:spacing w:val="-1"/>
          <w:sz w:val="24"/>
          <w:szCs w:val="24"/>
          <w:lang w:val="id-ID"/>
        </w:rPr>
        <w:t>Untuk modul ini p</w:t>
      </w:r>
      <w:r w:rsidRPr="00006F7D">
        <w:rPr>
          <w:spacing w:val="-1"/>
          <w:sz w:val="24"/>
          <w:szCs w:val="24"/>
          <w:lang w:val="id-ID"/>
        </w:rPr>
        <w:t>ilih file 7.0 Thread Safe (TS) x64</w:t>
      </w:r>
      <w:r w:rsidR="007215A2" w:rsidRPr="00006F7D">
        <w:rPr>
          <w:spacing w:val="-1"/>
          <w:sz w:val="24"/>
          <w:szCs w:val="24"/>
          <w:lang w:val="id-ID"/>
        </w:rPr>
        <w:t xml:space="preserve"> ( </w:t>
      </w:r>
      <w:hyperlink r:id="rId10" w:history="1">
        <w:r w:rsidR="007215A2" w:rsidRPr="00006F7D">
          <w:rPr>
            <w:rStyle w:val="Hyperlink"/>
            <w:spacing w:val="-1"/>
            <w:sz w:val="24"/>
            <w:szCs w:val="24"/>
            <w:lang w:val="id-ID"/>
          </w:rPr>
          <w:t>https://pecl.php.net/package/mongodb/1.3.3/windows</w:t>
        </w:r>
      </w:hyperlink>
      <w:r w:rsidR="007215A2" w:rsidRPr="00006F7D">
        <w:rPr>
          <w:spacing w:val="-1"/>
          <w:sz w:val="24"/>
          <w:szCs w:val="24"/>
          <w:lang w:val="id-ID"/>
        </w:rPr>
        <w:t xml:space="preserve"> )</w:t>
      </w:r>
      <w:r w:rsidRPr="00006F7D">
        <w:rPr>
          <w:spacing w:val="-1"/>
          <w:sz w:val="24"/>
          <w:szCs w:val="24"/>
          <w:lang w:val="id-ID"/>
        </w:rPr>
        <w:t xml:space="preserve">. Kemudian ekstrak arsip dan salin file php_mongodb.dll ke direktori /xampp/php/ext. </w:t>
      </w:r>
      <w:r w:rsidR="007215A2" w:rsidRPr="00006F7D">
        <w:rPr>
          <w:spacing w:val="-1"/>
          <w:sz w:val="24"/>
          <w:szCs w:val="24"/>
          <w:lang w:val="id-ID"/>
        </w:rPr>
        <w:t xml:space="preserve">Matikan service apache server kemudian </w:t>
      </w:r>
      <w:r w:rsidRPr="00006F7D">
        <w:rPr>
          <w:spacing w:val="-1"/>
          <w:sz w:val="24"/>
          <w:szCs w:val="24"/>
          <w:lang w:val="id-ID"/>
        </w:rPr>
        <w:t xml:space="preserve">buka </w:t>
      </w:r>
      <w:r w:rsidRPr="00006F7D">
        <w:rPr>
          <w:spacing w:val="-1"/>
          <w:sz w:val="24"/>
          <w:szCs w:val="24"/>
          <w:lang w:val="id-ID"/>
        </w:rPr>
        <w:lastRenderedPageBreak/>
        <w:t>file /xampp/php/php.ini dan tambahkan baris di bawah ini agar bisa melakukan koneksi ke database MongoDB.</w:t>
      </w:r>
    </w:p>
    <w:p w14:paraId="24798964" w14:textId="531F367B" w:rsidR="009216B8" w:rsidRPr="00006F7D" w:rsidRDefault="009216B8" w:rsidP="00E7406B">
      <w:pPr>
        <w:spacing w:line="360" w:lineRule="auto"/>
        <w:ind w:left="66" w:right="77" w:firstLine="654"/>
        <w:jc w:val="both"/>
        <w:rPr>
          <w:spacing w:val="-1"/>
          <w:sz w:val="24"/>
          <w:szCs w:val="24"/>
          <w:lang w:val="id-ID"/>
        </w:rPr>
      </w:pPr>
      <w:r w:rsidRPr="00006F7D">
        <w:rPr>
          <w:noProof/>
          <w:lang w:val="id-ID"/>
        </w:rPr>
        <w:drawing>
          <wp:inline distT="0" distB="0" distL="0" distR="0" wp14:anchorId="5A4C7044" wp14:editId="433B3965">
            <wp:extent cx="3473344" cy="469127"/>
            <wp:effectExtent l="0" t="0" r="0" b="762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11"/>
                    <a:stretch>
                      <a:fillRect/>
                    </a:stretch>
                  </pic:blipFill>
                  <pic:spPr>
                    <a:xfrm>
                      <a:off x="0" y="0"/>
                      <a:ext cx="3499129" cy="472610"/>
                    </a:xfrm>
                    <a:prstGeom prst="rect">
                      <a:avLst/>
                    </a:prstGeom>
                  </pic:spPr>
                </pic:pic>
              </a:graphicData>
            </a:graphic>
          </wp:inline>
        </w:drawing>
      </w:r>
    </w:p>
    <w:p w14:paraId="6F79E399" w14:textId="79D463F8" w:rsidR="00E7406B" w:rsidRPr="00006F7D" w:rsidRDefault="007215A2" w:rsidP="007215A2">
      <w:pPr>
        <w:spacing w:line="360" w:lineRule="auto"/>
        <w:ind w:right="77"/>
        <w:jc w:val="both"/>
        <w:rPr>
          <w:spacing w:val="-1"/>
          <w:sz w:val="24"/>
          <w:szCs w:val="24"/>
          <w:lang w:val="id-ID"/>
        </w:rPr>
      </w:pPr>
      <w:r w:rsidRPr="00006F7D">
        <w:rPr>
          <w:spacing w:val="-1"/>
          <w:sz w:val="24"/>
          <w:szCs w:val="24"/>
          <w:lang w:val="id-ID"/>
        </w:rPr>
        <w:t>Jalankan kembali service apache server lalu cek apakah driver MongoDB sudah terinstall</w:t>
      </w:r>
      <w:r w:rsidR="00A123ED" w:rsidRPr="00006F7D">
        <w:rPr>
          <w:spacing w:val="-1"/>
          <w:sz w:val="24"/>
          <w:szCs w:val="24"/>
          <w:lang w:val="id-ID"/>
        </w:rPr>
        <w:t xml:space="preserve"> dengan cara buka web browser lalu ketikan url berikut maka akan tampil seperti ini</w:t>
      </w:r>
      <w:r w:rsidRPr="00006F7D">
        <w:rPr>
          <w:spacing w:val="-1"/>
          <w:sz w:val="24"/>
          <w:szCs w:val="24"/>
          <w:lang w:val="id-ID"/>
        </w:rPr>
        <w:t>.</w:t>
      </w:r>
    </w:p>
    <w:p w14:paraId="03EF6179" w14:textId="6E348E04" w:rsidR="007215A2" w:rsidRPr="00006F7D" w:rsidRDefault="00A123ED" w:rsidP="007215A2">
      <w:pPr>
        <w:spacing w:line="360" w:lineRule="auto"/>
        <w:ind w:right="77"/>
        <w:jc w:val="both"/>
        <w:rPr>
          <w:spacing w:val="-1"/>
          <w:sz w:val="24"/>
          <w:szCs w:val="24"/>
          <w:lang w:val="id-ID"/>
        </w:rPr>
      </w:pPr>
      <w:r w:rsidRPr="00006F7D">
        <w:rPr>
          <w:noProof/>
          <w:lang w:val="id-ID"/>
        </w:rPr>
        <w:drawing>
          <wp:inline distT="0" distB="0" distL="0" distR="0" wp14:anchorId="71391474" wp14:editId="398D5AA0">
            <wp:extent cx="5113122" cy="232483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7644" cy="2326895"/>
                    </a:xfrm>
                    <a:prstGeom prst="rect">
                      <a:avLst/>
                    </a:prstGeom>
                  </pic:spPr>
                </pic:pic>
              </a:graphicData>
            </a:graphic>
          </wp:inline>
        </w:drawing>
      </w:r>
    </w:p>
    <w:p w14:paraId="0DBDE119" w14:textId="77777777" w:rsidR="007215A2" w:rsidRPr="00006F7D" w:rsidRDefault="007215A2" w:rsidP="007215A2">
      <w:pPr>
        <w:spacing w:line="360" w:lineRule="auto"/>
        <w:ind w:right="77"/>
        <w:jc w:val="both"/>
        <w:rPr>
          <w:spacing w:val="-1"/>
          <w:sz w:val="24"/>
          <w:szCs w:val="24"/>
          <w:lang w:val="id-ID"/>
        </w:rPr>
      </w:pPr>
    </w:p>
    <w:p w14:paraId="5273516A" w14:textId="043A0C69" w:rsidR="00ED267F" w:rsidRPr="00006F7D" w:rsidRDefault="00ED267F" w:rsidP="00ED267F">
      <w:pPr>
        <w:pStyle w:val="ListParagraph"/>
        <w:numPr>
          <w:ilvl w:val="0"/>
          <w:numId w:val="3"/>
        </w:numPr>
        <w:spacing w:line="360" w:lineRule="auto"/>
        <w:ind w:left="426" w:right="77"/>
        <w:jc w:val="both"/>
        <w:rPr>
          <w:b/>
          <w:bCs/>
          <w:spacing w:val="-1"/>
          <w:sz w:val="24"/>
          <w:szCs w:val="24"/>
          <w:lang w:val="id-ID"/>
        </w:rPr>
      </w:pPr>
      <w:r w:rsidRPr="00006F7D">
        <w:rPr>
          <w:b/>
          <w:bCs/>
          <w:spacing w:val="-1"/>
          <w:sz w:val="24"/>
          <w:szCs w:val="24"/>
          <w:lang w:val="id-ID"/>
        </w:rPr>
        <w:t>Database Connection</w:t>
      </w:r>
    </w:p>
    <w:p w14:paraId="0A410720" w14:textId="31A18983" w:rsidR="00ED267F" w:rsidRPr="00006F7D" w:rsidRDefault="00ED267F" w:rsidP="009216B8">
      <w:pPr>
        <w:spacing w:line="360" w:lineRule="auto"/>
        <w:ind w:left="66" w:right="77" w:firstLine="654"/>
        <w:jc w:val="both"/>
        <w:rPr>
          <w:spacing w:val="-1"/>
          <w:sz w:val="24"/>
          <w:szCs w:val="24"/>
          <w:lang w:val="id-ID"/>
        </w:rPr>
      </w:pPr>
      <w:r w:rsidRPr="00006F7D">
        <w:rPr>
          <w:spacing w:val="-1"/>
          <w:sz w:val="24"/>
          <w:szCs w:val="24"/>
          <w:lang w:val="id-ID"/>
        </w:rPr>
        <w:t xml:space="preserve">Hal pertama dan terpenting adalah menghubungkan ke MongoDB disini adalah membuat class PHP untuk membuat koneksi database untuk melakukan operasi CRUD. Buat file </w:t>
      </w:r>
      <w:r w:rsidRPr="00006F7D">
        <w:rPr>
          <w:b/>
          <w:bCs/>
          <w:i/>
          <w:iCs/>
          <w:spacing w:val="-1"/>
          <w:sz w:val="24"/>
          <w:szCs w:val="24"/>
          <w:lang w:val="id-ID"/>
        </w:rPr>
        <w:t>mongodb_config.php</w:t>
      </w:r>
      <w:r w:rsidRPr="00006F7D">
        <w:rPr>
          <w:spacing w:val="-1"/>
          <w:sz w:val="24"/>
          <w:szCs w:val="24"/>
          <w:lang w:val="id-ID"/>
        </w:rPr>
        <w:t xml:space="preserve"> dan masukkan kode sumber di bawah ini lalu letakan pada folder </w:t>
      </w:r>
      <w:r w:rsidR="00E841C0" w:rsidRPr="00006F7D">
        <w:rPr>
          <w:b/>
          <w:bCs/>
          <w:i/>
          <w:iCs/>
          <w:spacing w:val="-1"/>
          <w:sz w:val="24"/>
          <w:szCs w:val="24"/>
          <w:lang w:val="id-ID"/>
        </w:rPr>
        <w:t>php-mongodb-rest-api-crud</w:t>
      </w:r>
      <w:r w:rsidRPr="00006F7D">
        <w:rPr>
          <w:spacing w:val="-1"/>
          <w:sz w:val="24"/>
          <w:szCs w:val="24"/>
          <w:lang w:val="id-ID"/>
        </w:rPr>
        <w:t>.</w:t>
      </w:r>
    </w:p>
    <w:p w14:paraId="50FDFEF0" w14:textId="2948C937" w:rsidR="00ED267F" w:rsidRPr="00006F7D" w:rsidRDefault="007F612A" w:rsidP="00E841C0">
      <w:pPr>
        <w:pStyle w:val="ListParagraph"/>
        <w:spacing w:line="360" w:lineRule="auto"/>
        <w:ind w:left="426" w:right="77"/>
        <w:jc w:val="both"/>
        <w:rPr>
          <w:spacing w:val="-1"/>
          <w:sz w:val="24"/>
          <w:szCs w:val="24"/>
          <w:lang w:val="id-ID"/>
        </w:rPr>
      </w:pPr>
      <w:r w:rsidRPr="00006F7D">
        <w:rPr>
          <w:noProof/>
          <w:lang w:val="id-ID"/>
        </w:rPr>
        <w:drawing>
          <wp:inline distT="0" distB="0" distL="0" distR="0" wp14:anchorId="685BFCC0" wp14:editId="157EBE43">
            <wp:extent cx="5538497" cy="2409246"/>
            <wp:effectExtent l="0" t="0" r="508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13"/>
                    <a:stretch>
                      <a:fillRect/>
                    </a:stretch>
                  </pic:blipFill>
                  <pic:spPr>
                    <a:xfrm>
                      <a:off x="0" y="0"/>
                      <a:ext cx="5543184" cy="2411285"/>
                    </a:xfrm>
                    <a:prstGeom prst="rect">
                      <a:avLst/>
                    </a:prstGeom>
                  </pic:spPr>
                </pic:pic>
              </a:graphicData>
            </a:graphic>
          </wp:inline>
        </w:drawing>
      </w:r>
    </w:p>
    <w:p w14:paraId="41FAB7C4" w14:textId="03030D53" w:rsidR="00ED267F" w:rsidRPr="00006F7D" w:rsidRDefault="00ED267F" w:rsidP="00ED267F">
      <w:pPr>
        <w:pStyle w:val="ListParagraph"/>
        <w:spacing w:line="360" w:lineRule="auto"/>
        <w:ind w:left="426" w:right="77"/>
        <w:jc w:val="both"/>
        <w:rPr>
          <w:spacing w:val="-1"/>
          <w:sz w:val="24"/>
          <w:szCs w:val="24"/>
          <w:lang w:val="id-ID"/>
        </w:rPr>
      </w:pPr>
      <w:r w:rsidRPr="00006F7D">
        <w:rPr>
          <w:spacing w:val="-1"/>
          <w:sz w:val="24"/>
          <w:szCs w:val="24"/>
          <w:lang w:val="id-ID"/>
        </w:rPr>
        <w:t xml:space="preserve">Pada skrip diatas dibuat class DbManager yang bertanggung jawab untuk membuat koneksi ke MongoDB dengan php. Di sini telah mengambil host database, port dan objek koneksi sebagai variabel instan dan melalui konstruktor akan mencoba untuk terhubung ke Database </w:t>
      </w:r>
      <w:r w:rsidRPr="00006F7D">
        <w:rPr>
          <w:spacing w:val="-1"/>
          <w:sz w:val="24"/>
          <w:szCs w:val="24"/>
          <w:lang w:val="id-ID"/>
        </w:rPr>
        <w:lastRenderedPageBreak/>
        <w:t>Mongo dan untuk setiap kegagalan akan dikirim ke pengecualian. Skrip tersebut ditambahkan juga fungsi getConnection() yang akan memberikan objek koneksi yang akan digunakan untuk melakukan operasi CRUD pada database Mongo.</w:t>
      </w:r>
    </w:p>
    <w:p w14:paraId="2722EB17" w14:textId="01A1A535" w:rsidR="00E841C0" w:rsidRPr="00006F7D" w:rsidRDefault="00E841C0" w:rsidP="00ED267F">
      <w:pPr>
        <w:pStyle w:val="ListParagraph"/>
        <w:spacing w:line="360" w:lineRule="auto"/>
        <w:ind w:left="426" w:right="77"/>
        <w:jc w:val="both"/>
        <w:rPr>
          <w:spacing w:val="-1"/>
          <w:sz w:val="24"/>
          <w:szCs w:val="24"/>
          <w:lang w:val="id-ID"/>
        </w:rPr>
      </w:pPr>
    </w:p>
    <w:p w14:paraId="54318227" w14:textId="77777777" w:rsidR="00E841C0" w:rsidRPr="00006F7D" w:rsidRDefault="00E841C0" w:rsidP="00E841C0">
      <w:pPr>
        <w:pStyle w:val="ListParagraph"/>
        <w:numPr>
          <w:ilvl w:val="0"/>
          <w:numId w:val="3"/>
        </w:numPr>
        <w:spacing w:line="360" w:lineRule="auto"/>
        <w:ind w:left="426" w:right="77"/>
        <w:jc w:val="both"/>
        <w:rPr>
          <w:b/>
          <w:bCs/>
          <w:spacing w:val="-1"/>
          <w:sz w:val="24"/>
          <w:szCs w:val="24"/>
          <w:lang w:val="id-ID"/>
        </w:rPr>
      </w:pPr>
      <w:r w:rsidRPr="00006F7D">
        <w:rPr>
          <w:b/>
          <w:bCs/>
          <w:spacing w:val="-1"/>
          <w:sz w:val="24"/>
          <w:szCs w:val="24"/>
          <w:lang w:val="id-ID"/>
        </w:rPr>
        <w:t>REST Resource – Create</w:t>
      </w:r>
    </w:p>
    <w:p w14:paraId="50DC5C02" w14:textId="77777777" w:rsidR="00D36CD7" w:rsidRPr="00006F7D" w:rsidRDefault="00E841C0" w:rsidP="00D36CD7">
      <w:pPr>
        <w:pStyle w:val="ListParagraph"/>
        <w:numPr>
          <w:ilvl w:val="0"/>
          <w:numId w:val="4"/>
        </w:numPr>
        <w:spacing w:line="360" w:lineRule="auto"/>
        <w:ind w:right="77"/>
        <w:jc w:val="both"/>
        <w:rPr>
          <w:b/>
          <w:bCs/>
          <w:spacing w:val="-1"/>
          <w:sz w:val="24"/>
          <w:szCs w:val="24"/>
          <w:lang w:val="id-ID"/>
        </w:rPr>
      </w:pPr>
      <w:r w:rsidRPr="00006F7D">
        <w:rPr>
          <w:b/>
          <w:bCs/>
          <w:sz w:val="24"/>
          <w:szCs w:val="24"/>
          <w:lang w:val="id-ID"/>
        </w:rPr>
        <w:t>Create</w:t>
      </w:r>
    </w:p>
    <w:p w14:paraId="1F3E32D2" w14:textId="77777777" w:rsidR="00A123ED" w:rsidRPr="00006F7D" w:rsidRDefault="00E841C0" w:rsidP="00D36CD7">
      <w:pPr>
        <w:pStyle w:val="ListParagraph"/>
        <w:spacing w:line="360" w:lineRule="auto"/>
        <w:ind w:left="1146" w:right="77"/>
        <w:jc w:val="both"/>
        <w:rPr>
          <w:sz w:val="24"/>
          <w:szCs w:val="24"/>
          <w:lang w:val="id-ID"/>
        </w:rPr>
      </w:pPr>
      <w:r w:rsidRPr="00006F7D">
        <w:rPr>
          <w:sz w:val="24"/>
          <w:szCs w:val="24"/>
          <w:lang w:val="id-ID"/>
        </w:rPr>
        <w:t xml:space="preserve">Buat file </w:t>
      </w:r>
      <w:r w:rsidRPr="00006F7D">
        <w:rPr>
          <w:b/>
          <w:bCs/>
          <w:i/>
          <w:iCs/>
          <w:sz w:val="24"/>
          <w:szCs w:val="24"/>
          <w:lang w:val="id-ID"/>
        </w:rPr>
        <w:t>rest_resource_create.php</w:t>
      </w:r>
      <w:r w:rsidRPr="00006F7D">
        <w:rPr>
          <w:sz w:val="24"/>
          <w:szCs w:val="24"/>
          <w:lang w:val="id-ID"/>
        </w:rPr>
        <w:t xml:space="preserve"> dan salin kode sumber di bawah ini ke dalamnya</w:t>
      </w:r>
      <w:r w:rsidR="00D36CD7" w:rsidRPr="00006F7D">
        <w:rPr>
          <w:sz w:val="24"/>
          <w:szCs w:val="24"/>
          <w:lang w:val="id-ID"/>
        </w:rPr>
        <w:t xml:space="preserve"> lalu masukan ke dalam folder </w:t>
      </w:r>
      <w:r w:rsidR="00D36CD7" w:rsidRPr="00006F7D">
        <w:rPr>
          <w:b/>
          <w:bCs/>
          <w:i/>
          <w:iCs/>
          <w:spacing w:val="-1"/>
          <w:sz w:val="24"/>
          <w:szCs w:val="24"/>
          <w:lang w:val="id-ID"/>
        </w:rPr>
        <w:t>php-mongodb-rest-api-crud</w:t>
      </w:r>
      <w:r w:rsidRPr="00006F7D">
        <w:rPr>
          <w:sz w:val="24"/>
          <w:szCs w:val="24"/>
          <w:lang w:val="id-ID"/>
        </w:rPr>
        <w:t xml:space="preserve">. </w:t>
      </w:r>
    </w:p>
    <w:p w14:paraId="4B177DB3" w14:textId="77777777" w:rsidR="00A123ED" w:rsidRPr="00006F7D" w:rsidRDefault="00A123ED" w:rsidP="00D36CD7">
      <w:pPr>
        <w:pStyle w:val="ListParagraph"/>
        <w:spacing w:line="360" w:lineRule="auto"/>
        <w:ind w:left="1146" w:right="77"/>
        <w:jc w:val="both"/>
        <w:rPr>
          <w:sz w:val="24"/>
          <w:szCs w:val="24"/>
          <w:lang w:val="id-ID"/>
        </w:rPr>
      </w:pPr>
    </w:p>
    <w:p w14:paraId="29646AAB" w14:textId="049C4575" w:rsidR="003E11FA" w:rsidRPr="00006F7D" w:rsidRDefault="007F612A" w:rsidP="003E11FA">
      <w:pPr>
        <w:pStyle w:val="ListParagraph"/>
        <w:spacing w:line="360" w:lineRule="auto"/>
        <w:ind w:left="1146" w:right="77"/>
        <w:jc w:val="both"/>
        <w:rPr>
          <w:sz w:val="24"/>
          <w:szCs w:val="24"/>
          <w:lang w:val="id-ID"/>
        </w:rPr>
      </w:pPr>
      <w:r w:rsidRPr="00006F7D">
        <w:rPr>
          <w:noProof/>
          <w:lang w:val="id-ID"/>
        </w:rPr>
        <w:drawing>
          <wp:inline distT="0" distB="0" distL="0" distR="0" wp14:anchorId="3C5622E0" wp14:editId="0E9EFEA9">
            <wp:extent cx="5205416" cy="2417196"/>
            <wp:effectExtent l="0" t="0" r="0" b="254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14"/>
                    <a:stretch>
                      <a:fillRect/>
                    </a:stretch>
                  </pic:blipFill>
                  <pic:spPr>
                    <a:xfrm>
                      <a:off x="0" y="0"/>
                      <a:ext cx="5212765" cy="2420609"/>
                    </a:xfrm>
                    <a:prstGeom prst="rect">
                      <a:avLst/>
                    </a:prstGeom>
                  </pic:spPr>
                </pic:pic>
              </a:graphicData>
            </a:graphic>
          </wp:inline>
        </w:drawing>
      </w:r>
    </w:p>
    <w:p w14:paraId="7A21457C" w14:textId="1B587691" w:rsidR="007F612A" w:rsidRPr="00006F7D" w:rsidRDefault="007F612A" w:rsidP="003E11FA">
      <w:pPr>
        <w:pStyle w:val="ListParagraph"/>
        <w:spacing w:line="360" w:lineRule="auto"/>
        <w:ind w:left="1146" w:right="77"/>
        <w:jc w:val="both"/>
        <w:rPr>
          <w:sz w:val="24"/>
          <w:szCs w:val="24"/>
          <w:lang w:val="id-ID"/>
        </w:rPr>
      </w:pPr>
      <w:r w:rsidRPr="00006F7D">
        <w:rPr>
          <w:noProof/>
          <w:lang w:val="id-ID"/>
        </w:rPr>
        <w:drawing>
          <wp:inline distT="0" distB="0" distL="0" distR="0" wp14:anchorId="13E2B9DB" wp14:editId="6DCF7D67">
            <wp:extent cx="5152445" cy="1138471"/>
            <wp:effectExtent l="0" t="0" r="0" b="508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15"/>
                    <a:stretch>
                      <a:fillRect/>
                    </a:stretch>
                  </pic:blipFill>
                  <pic:spPr>
                    <a:xfrm>
                      <a:off x="0" y="0"/>
                      <a:ext cx="5169841" cy="1142315"/>
                    </a:xfrm>
                    <a:prstGeom prst="rect">
                      <a:avLst/>
                    </a:prstGeom>
                  </pic:spPr>
                </pic:pic>
              </a:graphicData>
            </a:graphic>
          </wp:inline>
        </w:drawing>
      </w:r>
    </w:p>
    <w:p w14:paraId="68131C74" w14:textId="77777777" w:rsidR="00A123ED" w:rsidRPr="00006F7D" w:rsidRDefault="00A123ED" w:rsidP="00A123ED">
      <w:pPr>
        <w:pStyle w:val="ListParagraph"/>
        <w:spacing w:line="360" w:lineRule="auto"/>
        <w:ind w:left="1146" w:right="77"/>
        <w:jc w:val="both"/>
        <w:rPr>
          <w:b/>
          <w:bCs/>
          <w:spacing w:val="-1"/>
          <w:sz w:val="24"/>
          <w:szCs w:val="24"/>
          <w:lang w:val="id-ID"/>
        </w:rPr>
      </w:pPr>
      <w:r w:rsidRPr="00006F7D">
        <w:rPr>
          <w:sz w:val="24"/>
          <w:szCs w:val="24"/>
          <w:lang w:val="id-ID"/>
        </w:rPr>
        <w:t>Di sini perhatikan pada skrip telah menambahkan beberapa header yaitu :</w:t>
      </w:r>
    </w:p>
    <w:p w14:paraId="40377F82" w14:textId="77777777" w:rsidR="00A123ED" w:rsidRPr="00006F7D" w:rsidRDefault="00A123ED" w:rsidP="00A123ED">
      <w:pPr>
        <w:pStyle w:val="ListParagraph"/>
        <w:spacing w:line="360" w:lineRule="auto"/>
        <w:ind w:left="1146" w:right="77"/>
        <w:jc w:val="both"/>
        <w:rPr>
          <w:sz w:val="24"/>
          <w:szCs w:val="24"/>
          <w:lang w:val="id-ID"/>
        </w:rPr>
      </w:pPr>
      <w:r w:rsidRPr="00006F7D">
        <w:rPr>
          <w:sz w:val="24"/>
          <w:szCs w:val="24"/>
          <w:lang w:val="id-ID"/>
        </w:rPr>
        <w:t>"</w:t>
      </w:r>
      <w:r w:rsidRPr="00006F7D">
        <w:rPr>
          <w:i/>
          <w:iCs/>
          <w:sz w:val="24"/>
          <w:szCs w:val="24"/>
          <w:lang w:val="id-ID"/>
        </w:rPr>
        <w:t>Access-Control-Allow-Origin: *"</w:t>
      </w:r>
      <w:r w:rsidRPr="00006F7D">
        <w:rPr>
          <w:sz w:val="24"/>
          <w:szCs w:val="24"/>
          <w:lang w:val="id-ID"/>
        </w:rPr>
        <w:t xml:space="preserve"> - ini menunjukkan permintaan diterima dari mana saja</w:t>
      </w:r>
    </w:p>
    <w:p w14:paraId="2C237140" w14:textId="77777777" w:rsidR="00A123ED" w:rsidRPr="00006F7D" w:rsidRDefault="00A123ED" w:rsidP="00A123ED">
      <w:pPr>
        <w:pStyle w:val="ListParagraph"/>
        <w:spacing w:line="360" w:lineRule="auto"/>
        <w:ind w:left="1146" w:right="77"/>
        <w:jc w:val="both"/>
        <w:rPr>
          <w:sz w:val="24"/>
          <w:szCs w:val="24"/>
          <w:lang w:val="id-ID"/>
        </w:rPr>
      </w:pPr>
      <w:r w:rsidRPr="00006F7D">
        <w:rPr>
          <w:i/>
          <w:iCs/>
          <w:sz w:val="24"/>
          <w:szCs w:val="24"/>
          <w:lang w:val="id-ID"/>
        </w:rPr>
        <w:t>"Content-Type: application/json; charset=UTF-8"</w:t>
      </w:r>
      <w:r w:rsidRPr="00006F7D">
        <w:rPr>
          <w:sz w:val="24"/>
          <w:szCs w:val="24"/>
          <w:lang w:val="id-ID"/>
        </w:rPr>
        <w:t xml:space="preserve"> - ini menunjukkan bahwa permintaan adalah data json</w:t>
      </w:r>
    </w:p>
    <w:p w14:paraId="66BC619D" w14:textId="77777777" w:rsidR="00A123ED" w:rsidRPr="00006F7D" w:rsidRDefault="00A123ED" w:rsidP="00A123ED">
      <w:pPr>
        <w:pStyle w:val="ListParagraph"/>
        <w:spacing w:line="360" w:lineRule="auto"/>
        <w:ind w:left="1146" w:right="77"/>
        <w:jc w:val="both"/>
        <w:rPr>
          <w:sz w:val="24"/>
          <w:szCs w:val="24"/>
          <w:lang w:val="id-ID"/>
        </w:rPr>
      </w:pPr>
      <w:r w:rsidRPr="00006F7D">
        <w:rPr>
          <w:i/>
          <w:iCs/>
          <w:sz w:val="24"/>
          <w:szCs w:val="24"/>
          <w:lang w:val="id-ID"/>
        </w:rPr>
        <w:t>"Access-Control-Allow-Methods: POST"</w:t>
      </w:r>
      <w:r w:rsidRPr="00006F7D">
        <w:rPr>
          <w:sz w:val="24"/>
          <w:szCs w:val="24"/>
          <w:lang w:val="id-ID"/>
        </w:rPr>
        <w:t xml:space="preserve"> - ini menunjukkan bahwa hanya permintaan POST yang diizinkan</w:t>
      </w:r>
    </w:p>
    <w:p w14:paraId="63F9BB2B" w14:textId="32C87DE7" w:rsidR="00A123ED" w:rsidRPr="00006F7D" w:rsidRDefault="00A123ED" w:rsidP="00A123ED">
      <w:pPr>
        <w:pStyle w:val="ListParagraph"/>
        <w:spacing w:line="360" w:lineRule="auto"/>
        <w:ind w:left="1146" w:right="77"/>
        <w:jc w:val="both"/>
        <w:rPr>
          <w:sz w:val="24"/>
          <w:szCs w:val="24"/>
          <w:lang w:val="id-ID"/>
        </w:rPr>
      </w:pPr>
      <w:r w:rsidRPr="00006F7D">
        <w:rPr>
          <w:sz w:val="24"/>
          <w:szCs w:val="24"/>
          <w:lang w:val="id-ID"/>
        </w:rPr>
        <w:t xml:space="preserve">Selanjutnya kita membutuhkan class DbManager, jadi kita menyertakan file </w:t>
      </w:r>
      <w:r w:rsidRPr="00006F7D">
        <w:rPr>
          <w:b/>
          <w:bCs/>
          <w:sz w:val="24"/>
          <w:szCs w:val="24"/>
          <w:lang w:val="id-ID"/>
        </w:rPr>
        <w:t>mongodb_config.php</w:t>
      </w:r>
      <w:r w:rsidRPr="00006F7D">
        <w:rPr>
          <w:sz w:val="24"/>
          <w:szCs w:val="24"/>
          <w:lang w:val="id-ID"/>
        </w:rPr>
        <w:t xml:space="preserve"> di dalamnya. Kemudian definisikan nama database dan nama </w:t>
      </w:r>
      <w:r w:rsidRPr="00006F7D">
        <w:rPr>
          <w:i/>
          <w:iCs/>
          <w:sz w:val="24"/>
          <w:szCs w:val="24"/>
          <w:lang w:val="id-ID"/>
        </w:rPr>
        <w:t>collection</w:t>
      </w:r>
      <w:r w:rsidRPr="00006F7D">
        <w:rPr>
          <w:sz w:val="24"/>
          <w:szCs w:val="24"/>
          <w:lang w:val="id-ID"/>
        </w:rPr>
        <w:t xml:space="preserve"> untuk melakukan query (database dan koleksi menggunakan materi modul sebelumnya yaitu database toko dengan </w:t>
      </w:r>
      <w:r w:rsidRPr="00006F7D">
        <w:rPr>
          <w:i/>
          <w:iCs/>
          <w:sz w:val="24"/>
          <w:szCs w:val="24"/>
          <w:lang w:val="id-ID"/>
        </w:rPr>
        <w:t>collection</w:t>
      </w:r>
      <w:r w:rsidRPr="00006F7D">
        <w:rPr>
          <w:sz w:val="24"/>
          <w:szCs w:val="24"/>
          <w:lang w:val="id-ID"/>
        </w:rPr>
        <w:t xml:space="preserve"> barang). Selanjutnya buat objek </w:t>
      </w:r>
      <w:r w:rsidRPr="00006F7D">
        <w:rPr>
          <w:sz w:val="24"/>
          <w:szCs w:val="24"/>
          <w:lang w:val="id-ID"/>
        </w:rPr>
        <w:lastRenderedPageBreak/>
        <w:t>DbManager() baru untuk  mendapatkan objek koneksi. Selanjutnya kita membaca data request json menggunakan baris berikut:</w:t>
      </w:r>
    </w:p>
    <w:p w14:paraId="7E8E597A" w14:textId="77777777" w:rsidR="00A123ED" w:rsidRPr="00006F7D" w:rsidRDefault="00A123ED" w:rsidP="00A123ED">
      <w:pPr>
        <w:pStyle w:val="ListParagraph"/>
        <w:spacing w:line="360" w:lineRule="auto"/>
        <w:ind w:left="1146" w:right="77"/>
        <w:jc w:val="both"/>
        <w:rPr>
          <w:sz w:val="24"/>
          <w:szCs w:val="24"/>
          <w:lang w:val="id-ID"/>
        </w:rPr>
      </w:pPr>
      <w:r w:rsidRPr="00006F7D">
        <w:rPr>
          <w:sz w:val="24"/>
          <w:szCs w:val="24"/>
          <w:lang w:val="id-ID"/>
        </w:rPr>
        <w:t>$data = json_decode(file_get_contents("php://input", true));</w:t>
      </w:r>
    </w:p>
    <w:p w14:paraId="2BC96421" w14:textId="1551E674" w:rsidR="00A123ED" w:rsidRPr="00006F7D" w:rsidRDefault="00A123ED" w:rsidP="002A1FA1">
      <w:pPr>
        <w:pStyle w:val="ListParagraph"/>
        <w:spacing w:line="360" w:lineRule="auto"/>
        <w:ind w:left="1146" w:right="77"/>
        <w:jc w:val="both"/>
        <w:rPr>
          <w:sz w:val="24"/>
          <w:szCs w:val="24"/>
          <w:lang w:val="id-ID"/>
        </w:rPr>
      </w:pPr>
      <w:r w:rsidRPr="00006F7D">
        <w:rPr>
          <w:sz w:val="24"/>
          <w:szCs w:val="24"/>
          <w:lang w:val="id-ID"/>
        </w:rPr>
        <w:t>php://input adalah aliran read-only yang memungkinkan membaca data mentah dari request body. Kemudian buatlah instance BulkWrite() dan masukan data permintaan json ke database Mongo menggunakan metode executeBulkWrite().</w:t>
      </w:r>
    </w:p>
    <w:p w14:paraId="62D1055A" w14:textId="381FA47E" w:rsidR="003E11FA" w:rsidRPr="00006F7D" w:rsidRDefault="001F09A3" w:rsidP="007F612A">
      <w:pPr>
        <w:pStyle w:val="ListParagraph"/>
        <w:numPr>
          <w:ilvl w:val="0"/>
          <w:numId w:val="4"/>
        </w:numPr>
        <w:spacing w:line="360" w:lineRule="auto"/>
        <w:ind w:right="77"/>
        <w:jc w:val="both"/>
        <w:rPr>
          <w:sz w:val="24"/>
          <w:szCs w:val="24"/>
          <w:lang w:val="id-ID"/>
        </w:rPr>
      </w:pPr>
      <w:r w:rsidRPr="00006F7D">
        <w:rPr>
          <w:sz w:val="24"/>
          <w:szCs w:val="24"/>
          <w:lang w:val="id-ID"/>
        </w:rPr>
        <w:t>Pengujian Fungsi Create</w:t>
      </w:r>
    </w:p>
    <w:p w14:paraId="7369350F" w14:textId="48977B45" w:rsidR="001F09A3" w:rsidRPr="00006F7D" w:rsidRDefault="001F09A3" w:rsidP="001F09A3">
      <w:pPr>
        <w:pStyle w:val="ListParagraph"/>
        <w:spacing w:line="360" w:lineRule="auto"/>
        <w:ind w:left="1146" w:right="77"/>
        <w:jc w:val="both"/>
        <w:rPr>
          <w:sz w:val="24"/>
          <w:szCs w:val="24"/>
          <w:lang w:val="id-ID"/>
        </w:rPr>
      </w:pPr>
      <w:r w:rsidRPr="00006F7D">
        <w:rPr>
          <w:sz w:val="24"/>
          <w:szCs w:val="24"/>
          <w:lang w:val="id-ID"/>
        </w:rPr>
        <w:t>Buka aplikasi postman</w:t>
      </w:r>
    </w:p>
    <w:p w14:paraId="0391619B" w14:textId="5EA4AF1C" w:rsidR="009216B8" w:rsidRPr="00006F7D" w:rsidRDefault="001F09A3" w:rsidP="00A123ED">
      <w:pPr>
        <w:pStyle w:val="ListParagraph"/>
        <w:spacing w:line="360" w:lineRule="auto"/>
        <w:ind w:left="1146" w:right="77"/>
        <w:jc w:val="both"/>
        <w:rPr>
          <w:sz w:val="24"/>
          <w:szCs w:val="24"/>
          <w:lang w:val="id-ID"/>
        </w:rPr>
      </w:pPr>
      <w:r w:rsidRPr="00006F7D">
        <w:rPr>
          <w:noProof/>
          <w:lang w:val="id-ID"/>
        </w:rPr>
        <w:drawing>
          <wp:inline distT="0" distB="0" distL="0" distR="0" wp14:anchorId="7B3968FD" wp14:editId="3B5038A9">
            <wp:extent cx="4977516" cy="194970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2398" cy="1951616"/>
                    </a:xfrm>
                    <a:prstGeom prst="rect">
                      <a:avLst/>
                    </a:prstGeom>
                  </pic:spPr>
                </pic:pic>
              </a:graphicData>
            </a:graphic>
          </wp:inline>
        </w:drawing>
      </w:r>
    </w:p>
    <w:p w14:paraId="3612DF2D" w14:textId="1FF1352A" w:rsidR="001F09A3" w:rsidRPr="00006F7D" w:rsidRDefault="001F09A3" w:rsidP="001F09A3">
      <w:pPr>
        <w:pStyle w:val="ListParagraph"/>
        <w:spacing w:line="360" w:lineRule="auto"/>
        <w:ind w:left="1146" w:right="77"/>
        <w:jc w:val="both"/>
        <w:rPr>
          <w:sz w:val="24"/>
          <w:szCs w:val="24"/>
          <w:lang w:val="id-ID"/>
        </w:rPr>
      </w:pPr>
      <w:r w:rsidRPr="00006F7D">
        <w:rPr>
          <w:sz w:val="24"/>
          <w:szCs w:val="24"/>
          <w:lang w:val="id-ID"/>
        </w:rPr>
        <w:t>Pilih new dan HTTP Request</w:t>
      </w:r>
    </w:p>
    <w:p w14:paraId="4F481BF7" w14:textId="6EDE9DA9" w:rsidR="001F09A3" w:rsidRPr="00006F7D" w:rsidRDefault="001F09A3" w:rsidP="001F09A3">
      <w:pPr>
        <w:pStyle w:val="ListParagraph"/>
        <w:spacing w:line="360" w:lineRule="auto"/>
        <w:ind w:left="1146" w:right="77"/>
        <w:jc w:val="both"/>
        <w:rPr>
          <w:sz w:val="24"/>
          <w:szCs w:val="24"/>
          <w:lang w:val="id-ID"/>
        </w:rPr>
      </w:pPr>
      <w:r w:rsidRPr="00006F7D">
        <w:rPr>
          <w:noProof/>
          <w:lang w:val="id-ID"/>
        </w:rPr>
        <w:drawing>
          <wp:inline distT="0" distB="0" distL="0" distR="0" wp14:anchorId="7B79FD4E" wp14:editId="5D51DE89">
            <wp:extent cx="4587903" cy="2574595"/>
            <wp:effectExtent l="0" t="0" r="3175" b="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17"/>
                    <a:stretch>
                      <a:fillRect/>
                    </a:stretch>
                  </pic:blipFill>
                  <pic:spPr>
                    <a:xfrm>
                      <a:off x="0" y="0"/>
                      <a:ext cx="4596260" cy="2579285"/>
                    </a:xfrm>
                    <a:prstGeom prst="rect">
                      <a:avLst/>
                    </a:prstGeom>
                  </pic:spPr>
                </pic:pic>
              </a:graphicData>
            </a:graphic>
          </wp:inline>
        </w:drawing>
      </w:r>
    </w:p>
    <w:p w14:paraId="2E916ABE" w14:textId="249475C4" w:rsidR="00A123ED" w:rsidRPr="00006F7D" w:rsidRDefault="00A123ED" w:rsidP="001F09A3">
      <w:pPr>
        <w:pStyle w:val="ListParagraph"/>
        <w:spacing w:line="360" w:lineRule="auto"/>
        <w:ind w:left="1146" w:right="77"/>
        <w:jc w:val="both"/>
        <w:rPr>
          <w:sz w:val="24"/>
          <w:szCs w:val="24"/>
          <w:lang w:val="id-ID"/>
        </w:rPr>
      </w:pPr>
      <w:r w:rsidRPr="00006F7D">
        <w:rPr>
          <w:sz w:val="24"/>
          <w:szCs w:val="24"/>
          <w:lang w:val="id-ID"/>
        </w:rPr>
        <w:t xml:space="preserve">Kemudian isi url sesuai gambar </w:t>
      </w:r>
      <w:r w:rsidR="00797BEA" w:rsidRPr="00006F7D">
        <w:rPr>
          <w:sz w:val="24"/>
          <w:szCs w:val="24"/>
          <w:lang w:val="id-ID"/>
        </w:rPr>
        <w:t xml:space="preserve">dibawah ini </w:t>
      </w:r>
      <w:r w:rsidRPr="00006F7D">
        <w:rPr>
          <w:sz w:val="24"/>
          <w:szCs w:val="24"/>
          <w:lang w:val="id-ID"/>
        </w:rPr>
        <w:t xml:space="preserve">yaitu </w:t>
      </w:r>
    </w:p>
    <w:p w14:paraId="6D534A16" w14:textId="5DD878CC" w:rsidR="00A123ED" w:rsidRPr="00006F7D" w:rsidRDefault="00A123ED" w:rsidP="001F09A3">
      <w:pPr>
        <w:pStyle w:val="ListParagraph"/>
        <w:spacing w:line="360" w:lineRule="auto"/>
        <w:ind w:left="1146" w:right="77"/>
        <w:jc w:val="both"/>
        <w:rPr>
          <w:b/>
          <w:bCs/>
          <w:sz w:val="24"/>
          <w:szCs w:val="24"/>
          <w:lang w:val="id-ID"/>
        </w:rPr>
      </w:pPr>
      <w:r w:rsidRPr="00006F7D">
        <w:rPr>
          <w:b/>
          <w:bCs/>
          <w:sz w:val="24"/>
          <w:szCs w:val="24"/>
          <w:lang w:val="id-ID"/>
        </w:rPr>
        <w:t>localhost/</w:t>
      </w:r>
      <w:r w:rsidRPr="00006F7D">
        <w:rPr>
          <w:b/>
          <w:bCs/>
          <w:spacing w:val="-1"/>
          <w:sz w:val="24"/>
          <w:szCs w:val="24"/>
          <w:lang w:val="id-ID"/>
        </w:rPr>
        <w:t>php-mongodb-rest-api-crud/</w:t>
      </w:r>
      <w:r w:rsidRPr="00006F7D">
        <w:rPr>
          <w:b/>
          <w:bCs/>
          <w:sz w:val="24"/>
          <w:szCs w:val="24"/>
          <w:lang w:val="id-ID"/>
        </w:rPr>
        <w:t>rest_resource_create.php</w:t>
      </w:r>
    </w:p>
    <w:p w14:paraId="549F1A6D" w14:textId="4585722D" w:rsidR="0040076F" w:rsidRPr="00006F7D" w:rsidRDefault="00797BEA" w:rsidP="001F09A3">
      <w:pPr>
        <w:pStyle w:val="ListParagraph"/>
        <w:spacing w:line="360" w:lineRule="auto"/>
        <w:ind w:left="1146" w:right="77"/>
        <w:jc w:val="both"/>
        <w:rPr>
          <w:sz w:val="24"/>
          <w:szCs w:val="24"/>
          <w:lang w:val="id-ID"/>
        </w:rPr>
      </w:pPr>
      <w:r w:rsidRPr="00006F7D">
        <w:rPr>
          <w:sz w:val="24"/>
          <w:szCs w:val="24"/>
          <w:lang w:val="id-ID"/>
        </w:rPr>
        <w:t xml:space="preserve">lalu </w:t>
      </w:r>
      <w:r w:rsidR="0040076F" w:rsidRPr="00006F7D">
        <w:rPr>
          <w:sz w:val="24"/>
          <w:szCs w:val="24"/>
          <w:lang w:val="id-ID"/>
        </w:rPr>
        <w:t xml:space="preserve">pilih fungsi </w:t>
      </w:r>
      <w:r w:rsidR="0040076F" w:rsidRPr="00006F7D">
        <w:rPr>
          <w:b/>
          <w:bCs/>
          <w:sz w:val="24"/>
          <w:szCs w:val="24"/>
          <w:lang w:val="id-ID"/>
        </w:rPr>
        <w:t xml:space="preserve">POST, </w:t>
      </w:r>
      <w:r w:rsidR="0040076F" w:rsidRPr="00006F7D">
        <w:rPr>
          <w:sz w:val="24"/>
          <w:szCs w:val="24"/>
          <w:lang w:val="id-ID"/>
        </w:rPr>
        <w:t>pilih body, raw dengan format JSON isi sesuai gambar</w:t>
      </w:r>
      <w:r w:rsidR="000A5218" w:rsidRPr="00006F7D">
        <w:rPr>
          <w:sz w:val="24"/>
          <w:szCs w:val="24"/>
          <w:lang w:val="id-ID"/>
        </w:rPr>
        <w:t xml:space="preserve">, lalu klik </w:t>
      </w:r>
      <w:r w:rsidR="000A5218" w:rsidRPr="00006F7D">
        <w:rPr>
          <w:b/>
          <w:bCs/>
          <w:sz w:val="24"/>
          <w:szCs w:val="24"/>
          <w:lang w:val="id-ID"/>
        </w:rPr>
        <w:t>SEND</w:t>
      </w:r>
      <w:r w:rsidR="000A5218" w:rsidRPr="00006F7D">
        <w:rPr>
          <w:sz w:val="24"/>
          <w:szCs w:val="24"/>
          <w:lang w:val="id-ID"/>
        </w:rPr>
        <w:t xml:space="preserve"> untuk </w:t>
      </w:r>
      <w:r w:rsidRPr="00006F7D">
        <w:rPr>
          <w:sz w:val="24"/>
          <w:szCs w:val="24"/>
          <w:lang w:val="id-ID"/>
        </w:rPr>
        <w:t>menguji operasi Create menggunakan klien REST.</w:t>
      </w:r>
    </w:p>
    <w:p w14:paraId="4361B723" w14:textId="43E9B966" w:rsidR="001F09A3" w:rsidRPr="00006F7D" w:rsidRDefault="00E46918" w:rsidP="001F09A3">
      <w:pPr>
        <w:pStyle w:val="ListParagraph"/>
        <w:spacing w:line="360" w:lineRule="auto"/>
        <w:ind w:left="1146" w:right="77"/>
        <w:jc w:val="both"/>
        <w:rPr>
          <w:sz w:val="24"/>
          <w:szCs w:val="24"/>
          <w:lang w:val="id-ID"/>
        </w:rPr>
      </w:pPr>
      <w:r w:rsidRPr="00006F7D">
        <w:rPr>
          <w:noProof/>
          <w:lang w:val="id-ID"/>
        </w:rPr>
        <w:lastRenderedPageBreak/>
        <w:drawing>
          <wp:inline distT="0" distB="0" distL="0" distR="0" wp14:anchorId="01ECC889" wp14:editId="227E1BDD">
            <wp:extent cx="5045590" cy="2258170"/>
            <wp:effectExtent l="0" t="0" r="3175"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5185" cy="2262464"/>
                    </a:xfrm>
                    <a:prstGeom prst="rect">
                      <a:avLst/>
                    </a:prstGeom>
                  </pic:spPr>
                </pic:pic>
              </a:graphicData>
            </a:graphic>
          </wp:inline>
        </w:drawing>
      </w:r>
    </w:p>
    <w:p w14:paraId="6C241FD5" w14:textId="29993F26" w:rsidR="00797BEA" w:rsidRPr="00006F7D" w:rsidRDefault="00797BEA" w:rsidP="001F09A3">
      <w:pPr>
        <w:pStyle w:val="ListParagraph"/>
        <w:spacing w:line="360" w:lineRule="auto"/>
        <w:ind w:left="1146" w:right="77"/>
        <w:jc w:val="both"/>
        <w:rPr>
          <w:sz w:val="24"/>
          <w:szCs w:val="24"/>
          <w:lang w:val="id-ID"/>
        </w:rPr>
      </w:pPr>
      <w:r w:rsidRPr="00006F7D">
        <w:rPr>
          <w:sz w:val="24"/>
          <w:szCs w:val="24"/>
          <w:lang w:val="id-ID"/>
        </w:rPr>
        <w:t>Sekarang periksa MongoDB</w:t>
      </w:r>
      <w:r w:rsidR="00FB23A7" w:rsidRPr="00006F7D">
        <w:rPr>
          <w:sz w:val="24"/>
          <w:szCs w:val="24"/>
          <w:lang w:val="id-ID"/>
        </w:rPr>
        <w:t xml:space="preserve"> masuk ke dalam database toko kemudian</w:t>
      </w:r>
      <w:r w:rsidRPr="00006F7D">
        <w:rPr>
          <w:sz w:val="24"/>
          <w:szCs w:val="24"/>
          <w:lang w:val="id-ID"/>
        </w:rPr>
        <w:t xml:space="preserve"> </w:t>
      </w:r>
      <w:r w:rsidR="00FB23A7" w:rsidRPr="00006F7D">
        <w:rPr>
          <w:sz w:val="24"/>
          <w:szCs w:val="24"/>
          <w:lang w:val="id-ID"/>
        </w:rPr>
        <w:t xml:space="preserve">gunakan </w:t>
      </w:r>
      <w:r w:rsidRPr="00006F7D">
        <w:rPr>
          <w:sz w:val="24"/>
          <w:szCs w:val="24"/>
          <w:lang w:val="id-ID"/>
        </w:rPr>
        <w:t>perintah db.</w:t>
      </w:r>
      <w:r w:rsidR="00FB23A7" w:rsidRPr="00006F7D">
        <w:rPr>
          <w:sz w:val="24"/>
          <w:szCs w:val="24"/>
          <w:lang w:val="id-ID"/>
        </w:rPr>
        <w:t>barang</w:t>
      </w:r>
      <w:r w:rsidRPr="00006F7D">
        <w:rPr>
          <w:sz w:val="24"/>
          <w:szCs w:val="24"/>
          <w:lang w:val="id-ID"/>
        </w:rPr>
        <w:t>.find(), Anda akan menemukan satu record berhasil dimasukkan</w:t>
      </w:r>
      <w:r w:rsidR="00FB23A7" w:rsidRPr="00006F7D">
        <w:rPr>
          <w:sz w:val="24"/>
          <w:szCs w:val="24"/>
          <w:lang w:val="id-ID"/>
        </w:rPr>
        <w:t xml:space="preserve"> </w:t>
      </w:r>
      <w:r w:rsidRPr="00006F7D">
        <w:rPr>
          <w:sz w:val="24"/>
          <w:szCs w:val="24"/>
          <w:lang w:val="id-ID"/>
        </w:rPr>
        <w:t>:</w:t>
      </w:r>
    </w:p>
    <w:p w14:paraId="77184CB3" w14:textId="344F0DEF" w:rsidR="00FB23A7" w:rsidRPr="00006F7D" w:rsidRDefault="00FB23A7" w:rsidP="001F09A3">
      <w:pPr>
        <w:pStyle w:val="ListParagraph"/>
        <w:spacing w:line="360" w:lineRule="auto"/>
        <w:ind w:left="1146" w:right="77"/>
        <w:jc w:val="both"/>
        <w:rPr>
          <w:sz w:val="24"/>
          <w:szCs w:val="24"/>
          <w:lang w:val="id-ID"/>
        </w:rPr>
      </w:pPr>
      <w:r w:rsidRPr="00006F7D">
        <w:rPr>
          <w:noProof/>
          <w:lang w:val="id-ID"/>
        </w:rPr>
        <w:drawing>
          <wp:inline distT="0" distB="0" distL="0" distR="0" wp14:anchorId="4F805348" wp14:editId="5DDC4094">
            <wp:extent cx="4528109" cy="628636"/>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0736" cy="634554"/>
                    </a:xfrm>
                    <a:prstGeom prst="rect">
                      <a:avLst/>
                    </a:prstGeom>
                  </pic:spPr>
                </pic:pic>
              </a:graphicData>
            </a:graphic>
          </wp:inline>
        </w:drawing>
      </w:r>
    </w:p>
    <w:p w14:paraId="57D6507B" w14:textId="53DA6389" w:rsidR="00FB23A7" w:rsidRPr="00006F7D" w:rsidRDefault="00FB23A7" w:rsidP="001F09A3">
      <w:pPr>
        <w:pStyle w:val="ListParagraph"/>
        <w:spacing w:line="360" w:lineRule="auto"/>
        <w:ind w:left="1146" w:right="77"/>
        <w:jc w:val="both"/>
        <w:rPr>
          <w:sz w:val="24"/>
          <w:szCs w:val="24"/>
          <w:lang w:val="id-ID"/>
        </w:rPr>
      </w:pPr>
    </w:p>
    <w:p w14:paraId="5C07CA03" w14:textId="6842DD3B" w:rsidR="00FB23A7" w:rsidRPr="00006F7D" w:rsidRDefault="00FB23A7" w:rsidP="00FB23A7">
      <w:pPr>
        <w:pStyle w:val="ListParagraph"/>
        <w:numPr>
          <w:ilvl w:val="0"/>
          <w:numId w:val="3"/>
        </w:numPr>
        <w:spacing w:line="360" w:lineRule="auto"/>
        <w:ind w:left="426" w:right="77"/>
        <w:jc w:val="both"/>
        <w:rPr>
          <w:b/>
          <w:bCs/>
          <w:spacing w:val="-1"/>
          <w:sz w:val="24"/>
          <w:szCs w:val="24"/>
          <w:lang w:val="id-ID"/>
        </w:rPr>
      </w:pPr>
      <w:r w:rsidRPr="00006F7D">
        <w:rPr>
          <w:b/>
          <w:bCs/>
          <w:spacing w:val="-1"/>
          <w:sz w:val="24"/>
          <w:szCs w:val="24"/>
          <w:lang w:val="id-ID"/>
        </w:rPr>
        <w:t>REST Resource – READ</w:t>
      </w:r>
    </w:p>
    <w:p w14:paraId="2687698E" w14:textId="77777777" w:rsidR="002A1FA1" w:rsidRPr="00006F7D" w:rsidRDefault="002A1FA1" w:rsidP="002A1FA1">
      <w:pPr>
        <w:pStyle w:val="ListParagraph"/>
        <w:numPr>
          <w:ilvl w:val="0"/>
          <w:numId w:val="5"/>
        </w:numPr>
        <w:spacing w:line="360" w:lineRule="auto"/>
        <w:ind w:left="1276" w:right="77"/>
        <w:jc w:val="both"/>
        <w:rPr>
          <w:b/>
          <w:bCs/>
          <w:spacing w:val="-1"/>
          <w:sz w:val="24"/>
          <w:szCs w:val="24"/>
          <w:lang w:val="id-ID"/>
        </w:rPr>
      </w:pPr>
      <w:r w:rsidRPr="00006F7D">
        <w:rPr>
          <w:b/>
          <w:bCs/>
          <w:spacing w:val="-1"/>
          <w:sz w:val="24"/>
          <w:szCs w:val="24"/>
          <w:lang w:val="id-ID"/>
        </w:rPr>
        <w:t>Read</w:t>
      </w:r>
    </w:p>
    <w:p w14:paraId="1A550278" w14:textId="70EBF0F2" w:rsidR="00FB23A7" w:rsidRPr="00006F7D" w:rsidRDefault="00FB23A7" w:rsidP="002A1FA1">
      <w:pPr>
        <w:pStyle w:val="ListParagraph"/>
        <w:spacing w:line="360" w:lineRule="auto"/>
        <w:ind w:left="1276" w:right="77"/>
        <w:jc w:val="both"/>
        <w:rPr>
          <w:b/>
          <w:bCs/>
          <w:spacing w:val="-1"/>
          <w:sz w:val="24"/>
          <w:szCs w:val="24"/>
          <w:lang w:val="id-ID"/>
        </w:rPr>
      </w:pPr>
      <w:r w:rsidRPr="00006F7D">
        <w:rPr>
          <w:spacing w:val="-1"/>
          <w:sz w:val="24"/>
          <w:szCs w:val="24"/>
          <w:lang w:val="id-ID"/>
        </w:rPr>
        <w:t xml:space="preserve">Sekarang kita akan melihat bagaimana operasi Baca dalam contoh CRUD. Buat file </w:t>
      </w:r>
      <w:r w:rsidRPr="00006F7D">
        <w:rPr>
          <w:b/>
          <w:bCs/>
          <w:i/>
          <w:iCs/>
          <w:spacing w:val="-1"/>
          <w:sz w:val="24"/>
          <w:szCs w:val="24"/>
          <w:lang w:val="id-ID"/>
        </w:rPr>
        <w:t>rest_resource_read.php</w:t>
      </w:r>
      <w:r w:rsidRPr="00006F7D">
        <w:rPr>
          <w:spacing w:val="-1"/>
          <w:sz w:val="24"/>
          <w:szCs w:val="24"/>
          <w:lang w:val="id-ID"/>
        </w:rPr>
        <w:t xml:space="preserve"> dan masukkan kode sumber di bawah ini ke dalamnya.</w:t>
      </w:r>
    </w:p>
    <w:p w14:paraId="306459F6" w14:textId="77777777" w:rsidR="002A1FA1" w:rsidRPr="00006F7D" w:rsidRDefault="004C7556" w:rsidP="002A1FA1">
      <w:pPr>
        <w:pStyle w:val="ListParagraph"/>
        <w:spacing w:line="360" w:lineRule="auto"/>
        <w:ind w:left="993" w:right="77"/>
        <w:jc w:val="both"/>
        <w:rPr>
          <w:spacing w:val="-1"/>
          <w:sz w:val="24"/>
          <w:szCs w:val="24"/>
          <w:lang w:val="id-ID"/>
        </w:rPr>
      </w:pPr>
      <w:r w:rsidRPr="00006F7D">
        <w:rPr>
          <w:noProof/>
          <w:lang w:val="id-ID"/>
        </w:rPr>
        <w:drawing>
          <wp:inline distT="0" distB="0" distL="0" distR="0" wp14:anchorId="44F28D60" wp14:editId="320FF5E9">
            <wp:extent cx="4004745" cy="2318918"/>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9424" cy="2327418"/>
                    </a:xfrm>
                    <a:prstGeom prst="rect">
                      <a:avLst/>
                    </a:prstGeom>
                  </pic:spPr>
                </pic:pic>
              </a:graphicData>
            </a:graphic>
          </wp:inline>
        </w:drawing>
      </w:r>
    </w:p>
    <w:p w14:paraId="4AFD0D53" w14:textId="14DC0BFC" w:rsidR="00FB23A7" w:rsidRPr="00006F7D" w:rsidRDefault="00FB23A7" w:rsidP="002A1FA1">
      <w:pPr>
        <w:pStyle w:val="ListParagraph"/>
        <w:spacing w:line="360" w:lineRule="auto"/>
        <w:ind w:left="1276" w:right="77"/>
        <w:jc w:val="both"/>
        <w:rPr>
          <w:spacing w:val="-1"/>
          <w:sz w:val="24"/>
          <w:szCs w:val="24"/>
          <w:lang w:val="id-ID"/>
        </w:rPr>
      </w:pPr>
      <w:r w:rsidRPr="00006F7D">
        <w:rPr>
          <w:spacing w:val="-1"/>
          <w:sz w:val="24"/>
          <w:szCs w:val="24"/>
          <w:lang w:val="id-ID"/>
        </w:rPr>
        <w:t xml:space="preserve">Di sini juga </w:t>
      </w:r>
      <w:r w:rsidR="004C7556" w:rsidRPr="00006F7D">
        <w:rPr>
          <w:spacing w:val="-1"/>
          <w:sz w:val="24"/>
          <w:szCs w:val="24"/>
          <w:lang w:val="id-ID"/>
        </w:rPr>
        <w:t>telah ditambahkan</w:t>
      </w:r>
      <w:r w:rsidRPr="00006F7D">
        <w:rPr>
          <w:spacing w:val="-1"/>
          <w:sz w:val="24"/>
          <w:szCs w:val="24"/>
          <w:lang w:val="id-ID"/>
        </w:rPr>
        <w:t xml:space="preserve"> beberapa header dan data respons di json. </w:t>
      </w:r>
      <w:r w:rsidR="004C7556" w:rsidRPr="00006F7D">
        <w:rPr>
          <w:spacing w:val="-1"/>
          <w:sz w:val="24"/>
          <w:szCs w:val="24"/>
          <w:lang w:val="id-ID"/>
        </w:rPr>
        <w:t xml:space="preserve">Disini juga </w:t>
      </w:r>
      <w:r w:rsidRPr="00006F7D">
        <w:rPr>
          <w:spacing w:val="-1"/>
          <w:sz w:val="24"/>
          <w:szCs w:val="24"/>
          <w:lang w:val="id-ID"/>
        </w:rPr>
        <w:t>belum menambahkan metode http apa pun, jadi secara default metode ht</w:t>
      </w:r>
      <w:r w:rsidR="004C7556" w:rsidRPr="00006F7D">
        <w:rPr>
          <w:spacing w:val="-1"/>
          <w:sz w:val="24"/>
          <w:szCs w:val="24"/>
          <w:lang w:val="id-ID"/>
        </w:rPr>
        <w:t>t</w:t>
      </w:r>
      <w:r w:rsidRPr="00006F7D">
        <w:rPr>
          <w:spacing w:val="-1"/>
          <w:sz w:val="24"/>
          <w:szCs w:val="24"/>
          <w:lang w:val="id-ID"/>
        </w:rPr>
        <w:t>p adalah GET request.</w:t>
      </w:r>
      <w:r w:rsidR="004C7556" w:rsidRPr="00006F7D">
        <w:rPr>
          <w:spacing w:val="-1"/>
          <w:sz w:val="24"/>
          <w:szCs w:val="24"/>
          <w:lang w:val="id-ID"/>
        </w:rPr>
        <w:t xml:space="preserve"> </w:t>
      </w:r>
      <w:r w:rsidRPr="00006F7D">
        <w:rPr>
          <w:spacing w:val="-1"/>
          <w:sz w:val="24"/>
          <w:szCs w:val="24"/>
          <w:lang w:val="id-ID"/>
        </w:rPr>
        <w:t xml:space="preserve">Perhatikan dalam file ini </w:t>
      </w:r>
      <w:r w:rsidR="004C7556" w:rsidRPr="00006F7D">
        <w:rPr>
          <w:spacing w:val="-1"/>
          <w:sz w:val="24"/>
          <w:szCs w:val="24"/>
          <w:lang w:val="id-ID"/>
        </w:rPr>
        <w:t xml:space="preserve">ada </w:t>
      </w:r>
      <w:r w:rsidRPr="00006F7D">
        <w:rPr>
          <w:spacing w:val="-1"/>
          <w:sz w:val="24"/>
          <w:szCs w:val="24"/>
          <w:lang w:val="id-ID"/>
        </w:rPr>
        <w:t>array filter[] dan option[] yang digunakan untuk membatasi kueri untuk memilih record berdasarkan filter dan nilai opsi.</w:t>
      </w:r>
      <w:r w:rsidR="004C7556" w:rsidRPr="00006F7D">
        <w:rPr>
          <w:spacing w:val="-1"/>
          <w:sz w:val="24"/>
          <w:szCs w:val="24"/>
          <w:lang w:val="id-ID"/>
        </w:rPr>
        <w:t xml:space="preserve"> </w:t>
      </w:r>
      <w:r w:rsidRPr="00006F7D">
        <w:rPr>
          <w:spacing w:val="-1"/>
          <w:sz w:val="24"/>
          <w:szCs w:val="24"/>
          <w:lang w:val="id-ID"/>
        </w:rPr>
        <w:t>Disini kita menggunakan metode executeQuery() untuk membaca data dari MongoDB.</w:t>
      </w:r>
      <w:r w:rsidR="004C7556" w:rsidRPr="00006F7D">
        <w:rPr>
          <w:spacing w:val="-1"/>
          <w:sz w:val="24"/>
          <w:szCs w:val="24"/>
          <w:lang w:val="id-ID"/>
        </w:rPr>
        <w:t xml:space="preserve"> Disini</w:t>
      </w:r>
      <w:r w:rsidRPr="00006F7D">
        <w:rPr>
          <w:spacing w:val="-1"/>
          <w:sz w:val="24"/>
          <w:szCs w:val="24"/>
          <w:lang w:val="id-ID"/>
        </w:rPr>
        <w:t xml:space="preserve"> menampilkan format sebagai json dan sebagai kueri mengembalikan beberapa </w:t>
      </w:r>
      <w:r w:rsidRPr="00006F7D">
        <w:rPr>
          <w:spacing w:val="-1"/>
          <w:sz w:val="24"/>
          <w:szCs w:val="24"/>
          <w:lang w:val="id-ID"/>
        </w:rPr>
        <w:lastRenderedPageBreak/>
        <w:t>baris, jadi menggunakan metode iterator_to_array() di sini untuk mengulangi array json.</w:t>
      </w:r>
    </w:p>
    <w:p w14:paraId="7C296B56" w14:textId="23A4815D" w:rsidR="00FB23A7" w:rsidRPr="00006F7D" w:rsidRDefault="002A1FA1" w:rsidP="002A1FA1">
      <w:pPr>
        <w:pStyle w:val="ListParagraph"/>
        <w:numPr>
          <w:ilvl w:val="0"/>
          <w:numId w:val="5"/>
        </w:numPr>
        <w:spacing w:line="360" w:lineRule="auto"/>
        <w:ind w:left="1276" w:right="77"/>
        <w:jc w:val="both"/>
        <w:rPr>
          <w:spacing w:val="-1"/>
          <w:sz w:val="24"/>
          <w:szCs w:val="24"/>
          <w:lang w:val="id-ID"/>
        </w:rPr>
      </w:pPr>
      <w:r w:rsidRPr="00006F7D">
        <w:rPr>
          <w:spacing w:val="-1"/>
          <w:sz w:val="24"/>
          <w:szCs w:val="24"/>
          <w:lang w:val="id-ID"/>
        </w:rPr>
        <w:t>Pengujian Fungsi Create</w:t>
      </w:r>
    </w:p>
    <w:p w14:paraId="7903A007" w14:textId="05C77FE3" w:rsidR="002A1FA1" w:rsidRPr="00006F7D" w:rsidRDefault="002A1FA1" w:rsidP="002A1FA1">
      <w:pPr>
        <w:pStyle w:val="ListParagraph"/>
        <w:spacing w:line="360" w:lineRule="auto"/>
        <w:ind w:left="1276" w:right="77"/>
        <w:jc w:val="both"/>
        <w:rPr>
          <w:spacing w:val="-1"/>
          <w:sz w:val="24"/>
          <w:szCs w:val="24"/>
          <w:lang w:val="id-ID"/>
        </w:rPr>
      </w:pPr>
      <w:r w:rsidRPr="00006F7D">
        <w:rPr>
          <w:spacing w:val="-1"/>
          <w:sz w:val="24"/>
          <w:szCs w:val="24"/>
          <w:lang w:val="id-ID"/>
        </w:rPr>
        <w:t>Sekarang coba diuji operasi Read dalam contoh CRUD.</w:t>
      </w:r>
    </w:p>
    <w:p w14:paraId="5181E8E0" w14:textId="67394B29" w:rsidR="002A1FA1" w:rsidRPr="00006F7D" w:rsidRDefault="00FB7026" w:rsidP="002A1FA1">
      <w:pPr>
        <w:pStyle w:val="ListParagraph"/>
        <w:spacing w:line="360" w:lineRule="auto"/>
        <w:ind w:left="1276" w:right="77"/>
        <w:jc w:val="both"/>
        <w:rPr>
          <w:spacing w:val="-1"/>
          <w:sz w:val="24"/>
          <w:szCs w:val="24"/>
          <w:lang w:val="id-ID"/>
        </w:rPr>
      </w:pPr>
      <w:r w:rsidRPr="00006F7D">
        <w:rPr>
          <w:noProof/>
          <w:lang w:val="id-ID"/>
        </w:rPr>
        <w:drawing>
          <wp:inline distT="0" distB="0" distL="0" distR="0" wp14:anchorId="58E1B07D" wp14:editId="4C4B70E0">
            <wp:extent cx="5332578" cy="2509715"/>
            <wp:effectExtent l="0" t="0" r="1905"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6381" cy="2516211"/>
                    </a:xfrm>
                    <a:prstGeom prst="rect">
                      <a:avLst/>
                    </a:prstGeom>
                  </pic:spPr>
                </pic:pic>
              </a:graphicData>
            </a:graphic>
          </wp:inline>
        </w:drawing>
      </w:r>
    </w:p>
    <w:p w14:paraId="1C0562D3" w14:textId="15AD06F5" w:rsidR="00FB7026" w:rsidRPr="00006F7D" w:rsidRDefault="00FB7026" w:rsidP="002A1FA1">
      <w:pPr>
        <w:pStyle w:val="ListParagraph"/>
        <w:spacing w:line="360" w:lineRule="auto"/>
        <w:ind w:left="1276" w:right="77"/>
        <w:jc w:val="both"/>
        <w:rPr>
          <w:spacing w:val="-1"/>
          <w:sz w:val="24"/>
          <w:szCs w:val="24"/>
          <w:lang w:val="id-ID"/>
        </w:rPr>
      </w:pPr>
    </w:p>
    <w:p w14:paraId="0D0564A5" w14:textId="792ACE30" w:rsidR="00FB7026" w:rsidRPr="00006F7D" w:rsidRDefault="00FB7026" w:rsidP="00FB7026">
      <w:pPr>
        <w:pStyle w:val="ListParagraph"/>
        <w:numPr>
          <w:ilvl w:val="0"/>
          <w:numId w:val="3"/>
        </w:numPr>
        <w:spacing w:line="360" w:lineRule="auto"/>
        <w:ind w:left="426" w:right="77"/>
        <w:jc w:val="both"/>
        <w:rPr>
          <w:b/>
          <w:bCs/>
          <w:spacing w:val="-1"/>
          <w:sz w:val="24"/>
          <w:szCs w:val="24"/>
          <w:lang w:val="id-ID"/>
        </w:rPr>
      </w:pPr>
      <w:r w:rsidRPr="00006F7D">
        <w:rPr>
          <w:b/>
          <w:bCs/>
          <w:spacing w:val="-1"/>
          <w:sz w:val="24"/>
          <w:szCs w:val="24"/>
          <w:lang w:val="id-ID"/>
        </w:rPr>
        <w:t>REST Resource – UPDATE</w:t>
      </w:r>
    </w:p>
    <w:p w14:paraId="11AE7257" w14:textId="77777777" w:rsidR="00FB7026" w:rsidRPr="00006F7D" w:rsidRDefault="00FB7026" w:rsidP="00FB7026">
      <w:pPr>
        <w:pStyle w:val="ListParagraph"/>
        <w:numPr>
          <w:ilvl w:val="0"/>
          <w:numId w:val="6"/>
        </w:numPr>
        <w:spacing w:line="360" w:lineRule="auto"/>
        <w:ind w:left="1276" w:right="77" w:hanging="425"/>
        <w:jc w:val="both"/>
        <w:rPr>
          <w:spacing w:val="-1"/>
          <w:sz w:val="24"/>
          <w:szCs w:val="24"/>
          <w:lang w:val="id-ID"/>
        </w:rPr>
      </w:pPr>
      <w:r w:rsidRPr="00006F7D">
        <w:rPr>
          <w:spacing w:val="-1"/>
          <w:sz w:val="24"/>
          <w:szCs w:val="24"/>
          <w:lang w:val="id-ID"/>
        </w:rPr>
        <w:t>UPDATE</w:t>
      </w:r>
    </w:p>
    <w:p w14:paraId="226D2811" w14:textId="4A8168C6" w:rsidR="00FB7026" w:rsidRPr="00006F7D" w:rsidRDefault="00FB7026" w:rsidP="00FB7026">
      <w:pPr>
        <w:pStyle w:val="ListParagraph"/>
        <w:spacing w:line="360" w:lineRule="auto"/>
        <w:ind w:left="1276" w:right="77"/>
        <w:jc w:val="both"/>
        <w:rPr>
          <w:spacing w:val="-1"/>
          <w:sz w:val="24"/>
          <w:szCs w:val="24"/>
          <w:lang w:val="id-ID"/>
        </w:rPr>
      </w:pPr>
      <w:r w:rsidRPr="00006F7D">
        <w:rPr>
          <w:spacing w:val="-1"/>
          <w:sz w:val="24"/>
          <w:szCs w:val="24"/>
          <w:lang w:val="id-ID"/>
        </w:rPr>
        <w:t xml:space="preserve">Sekarang akan dilihat bagaimana cara mengerjakan operasi Update contoh REST API CRUD di PHP dan MongoDB. Buat file </w:t>
      </w:r>
      <w:r w:rsidRPr="00006F7D">
        <w:rPr>
          <w:b/>
          <w:bCs/>
          <w:spacing w:val="-1"/>
          <w:sz w:val="24"/>
          <w:szCs w:val="24"/>
          <w:lang w:val="id-ID"/>
        </w:rPr>
        <w:t>rest_resource_update.php</w:t>
      </w:r>
      <w:r w:rsidRPr="00006F7D">
        <w:rPr>
          <w:spacing w:val="-1"/>
          <w:sz w:val="24"/>
          <w:szCs w:val="24"/>
          <w:lang w:val="id-ID"/>
        </w:rPr>
        <w:t xml:space="preserve"> dengan kode sumber di bawah ini.</w:t>
      </w:r>
    </w:p>
    <w:p w14:paraId="619D52A3" w14:textId="6C3D9F95" w:rsidR="00FB7026" w:rsidRPr="00006F7D" w:rsidRDefault="00FB7026" w:rsidP="00FB7026">
      <w:pPr>
        <w:pStyle w:val="ListParagraph"/>
        <w:spacing w:line="360" w:lineRule="auto"/>
        <w:ind w:left="1276" w:right="77"/>
        <w:jc w:val="both"/>
        <w:rPr>
          <w:spacing w:val="-1"/>
          <w:sz w:val="24"/>
          <w:szCs w:val="24"/>
          <w:lang w:val="id-ID"/>
        </w:rPr>
      </w:pPr>
      <w:r w:rsidRPr="00006F7D">
        <w:rPr>
          <w:noProof/>
          <w:lang w:val="id-ID"/>
        </w:rPr>
        <w:drawing>
          <wp:inline distT="0" distB="0" distL="0" distR="0" wp14:anchorId="3C32C2E9" wp14:editId="4D23AA00">
            <wp:extent cx="4710786" cy="2639042"/>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9199" cy="2643755"/>
                    </a:xfrm>
                    <a:prstGeom prst="rect">
                      <a:avLst/>
                    </a:prstGeom>
                  </pic:spPr>
                </pic:pic>
              </a:graphicData>
            </a:graphic>
          </wp:inline>
        </w:drawing>
      </w:r>
    </w:p>
    <w:p w14:paraId="1FE2A8A9" w14:textId="77777777" w:rsidR="00FB7026" w:rsidRPr="00006F7D" w:rsidRDefault="00FB7026" w:rsidP="00FB7026">
      <w:pPr>
        <w:pStyle w:val="ListParagraph"/>
        <w:spacing w:line="360" w:lineRule="auto"/>
        <w:ind w:left="1276" w:right="77"/>
        <w:jc w:val="both"/>
        <w:rPr>
          <w:spacing w:val="-1"/>
          <w:sz w:val="24"/>
          <w:szCs w:val="24"/>
          <w:lang w:val="id-ID"/>
        </w:rPr>
      </w:pPr>
      <w:r w:rsidRPr="00006F7D">
        <w:rPr>
          <w:noProof/>
          <w:lang w:val="id-ID"/>
        </w:rPr>
        <w:lastRenderedPageBreak/>
        <w:drawing>
          <wp:inline distT="0" distB="0" distL="0" distR="0" wp14:anchorId="20D0FD9B" wp14:editId="644CAAA1">
            <wp:extent cx="4813198" cy="2243257"/>
            <wp:effectExtent l="0" t="0" r="6985" b="5080"/>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23"/>
                    <a:stretch>
                      <a:fillRect/>
                    </a:stretch>
                  </pic:blipFill>
                  <pic:spPr>
                    <a:xfrm>
                      <a:off x="0" y="0"/>
                      <a:ext cx="4820977" cy="2246883"/>
                    </a:xfrm>
                    <a:prstGeom prst="rect">
                      <a:avLst/>
                    </a:prstGeom>
                  </pic:spPr>
                </pic:pic>
              </a:graphicData>
            </a:graphic>
          </wp:inline>
        </w:drawing>
      </w:r>
    </w:p>
    <w:p w14:paraId="75AEEEC3" w14:textId="247837EE" w:rsidR="00FB7026" w:rsidRPr="00006F7D" w:rsidRDefault="00FB7026" w:rsidP="007F4707">
      <w:pPr>
        <w:pStyle w:val="ListParagraph"/>
        <w:spacing w:line="360" w:lineRule="auto"/>
        <w:ind w:left="1276" w:right="77"/>
        <w:jc w:val="both"/>
        <w:rPr>
          <w:spacing w:val="-1"/>
          <w:sz w:val="24"/>
          <w:szCs w:val="24"/>
          <w:lang w:val="id-ID"/>
        </w:rPr>
      </w:pPr>
      <w:r w:rsidRPr="00006F7D">
        <w:rPr>
          <w:spacing w:val="-1"/>
          <w:sz w:val="24"/>
          <w:szCs w:val="24"/>
          <w:lang w:val="id-ID"/>
        </w:rPr>
        <w:t xml:space="preserve">Dalam skrip di atas telah ditambahkan beberapa header seperti </w:t>
      </w:r>
      <w:r w:rsidR="007F4707" w:rsidRPr="00006F7D">
        <w:rPr>
          <w:spacing w:val="-1"/>
          <w:sz w:val="24"/>
          <w:szCs w:val="24"/>
          <w:lang w:val="id-ID"/>
        </w:rPr>
        <w:t xml:space="preserve">fungsi Create sebelumnya </w:t>
      </w:r>
      <w:r w:rsidRPr="00006F7D">
        <w:rPr>
          <w:spacing w:val="-1"/>
          <w:sz w:val="24"/>
          <w:szCs w:val="24"/>
          <w:lang w:val="id-ID"/>
        </w:rPr>
        <w:t xml:space="preserve">tetapi </w:t>
      </w:r>
      <w:r w:rsidR="007F4707" w:rsidRPr="00006F7D">
        <w:rPr>
          <w:spacing w:val="-1"/>
          <w:sz w:val="24"/>
          <w:szCs w:val="24"/>
          <w:lang w:val="id-ID"/>
        </w:rPr>
        <w:t xml:space="preserve">disini ditambahkan </w:t>
      </w:r>
      <w:r w:rsidRPr="00006F7D">
        <w:rPr>
          <w:spacing w:val="-1"/>
          <w:sz w:val="24"/>
          <w:szCs w:val="24"/>
          <w:lang w:val="id-ID"/>
        </w:rPr>
        <w:t>metode http PUT di sini untuk permintaan klien.</w:t>
      </w:r>
      <w:r w:rsidR="007F4707" w:rsidRPr="00006F7D">
        <w:rPr>
          <w:spacing w:val="-1"/>
          <w:sz w:val="24"/>
          <w:szCs w:val="24"/>
          <w:lang w:val="id-ID"/>
        </w:rPr>
        <w:t xml:space="preserve"> Disini untuk </w:t>
      </w:r>
      <w:r w:rsidRPr="00006F7D">
        <w:rPr>
          <w:spacing w:val="-1"/>
          <w:sz w:val="24"/>
          <w:szCs w:val="24"/>
          <w:lang w:val="id-ID"/>
        </w:rPr>
        <w:t xml:space="preserve">membaca permintaan json </w:t>
      </w:r>
      <w:r w:rsidR="007F4707" w:rsidRPr="00006F7D">
        <w:rPr>
          <w:spacing w:val="-1"/>
          <w:sz w:val="24"/>
          <w:szCs w:val="24"/>
          <w:lang w:val="id-ID"/>
        </w:rPr>
        <w:t xml:space="preserve">menggunakan </w:t>
      </w:r>
      <w:r w:rsidRPr="00006F7D">
        <w:rPr>
          <w:spacing w:val="-1"/>
          <w:sz w:val="24"/>
          <w:szCs w:val="24"/>
          <w:lang w:val="id-ID"/>
        </w:rPr>
        <w:t xml:space="preserve">cara yang sama seperti </w:t>
      </w:r>
      <w:r w:rsidR="007F4707" w:rsidRPr="00006F7D">
        <w:rPr>
          <w:spacing w:val="-1"/>
          <w:sz w:val="24"/>
          <w:szCs w:val="24"/>
          <w:lang w:val="id-ID"/>
        </w:rPr>
        <w:t>pada fungsi Create</w:t>
      </w:r>
      <w:r w:rsidRPr="00006F7D">
        <w:rPr>
          <w:spacing w:val="-1"/>
          <w:sz w:val="24"/>
          <w:szCs w:val="24"/>
          <w:lang w:val="id-ID"/>
        </w:rPr>
        <w:t>.</w:t>
      </w:r>
      <w:r w:rsidR="007F4707" w:rsidRPr="00006F7D">
        <w:rPr>
          <w:spacing w:val="-1"/>
          <w:sz w:val="24"/>
          <w:szCs w:val="24"/>
          <w:lang w:val="id-ID"/>
        </w:rPr>
        <w:t xml:space="preserve"> Disini juga dibuat </w:t>
      </w:r>
      <w:r w:rsidRPr="00006F7D">
        <w:rPr>
          <w:spacing w:val="-1"/>
          <w:sz w:val="24"/>
          <w:szCs w:val="24"/>
          <w:lang w:val="id-ID"/>
        </w:rPr>
        <w:t>array pembaruan dan klausa where untuk melakukan operasi pembaruan.</w:t>
      </w:r>
      <w:r w:rsidR="007F4707" w:rsidRPr="00006F7D">
        <w:rPr>
          <w:spacing w:val="-1"/>
          <w:sz w:val="24"/>
          <w:szCs w:val="24"/>
          <w:lang w:val="id-ID"/>
        </w:rPr>
        <w:t xml:space="preserve"> Kemudian untuk </w:t>
      </w:r>
      <w:r w:rsidRPr="00006F7D">
        <w:rPr>
          <w:spacing w:val="-1"/>
          <w:sz w:val="24"/>
          <w:szCs w:val="24"/>
          <w:lang w:val="id-ID"/>
        </w:rPr>
        <w:t>mengeksekusi query menggunakan metode executeBulkWrite()</w:t>
      </w:r>
      <w:r w:rsidR="007F4707" w:rsidRPr="00006F7D">
        <w:rPr>
          <w:spacing w:val="-1"/>
          <w:sz w:val="24"/>
          <w:szCs w:val="24"/>
          <w:lang w:val="id-ID"/>
        </w:rPr>
        <w:t xml:space="preserve"> dan </w:t>
      </w:r>
      <w:r w:rsidRPr="00006F7D">
        <w:rPr>
          <w:spacing w:val="-1"/>
          <w:sz w:val="24"/>
          <w:szCs w:val="24"/>
          <w:lang w:val="id-ID"/>
        </w:rPr>
        <w:t>memverifikasi hasil pembaruan dan menampilkan hasilnya.</w:t>
      </w:r>
    </w:p>
    <w:p w14:paraId="4DBD6C10" w14:textId="7C51E7EF" w:rsidR="007F4707" w:rsidRPr="00006F7D" w:rsidRDefault="007F4707" w:rsidP="007F4707">
      <w:pPr>
        <w:pStyle w:val="ListParagraph"/>
        <w:numPr>
          <w:ilvl w:val="0"/>
          <w:numId w:val="6"/>
        </w:numPr>
        <w:spacing w:line="360" w:lineRule="auto"/>
        <w:ind w:left="1276" w:right="77"/>
        <w:jc w:val="both"/>
        <w:rPr>
          <w:spacing w:val="-1"/>
          <w:sz w:val="24"/>
          <w:szCs w:val="24"/>
          <w:lang w:val="id-ID"/>
        </w:rPr>
      </w:pPr>
      <w:r w:rsidRPr="00006F7D">
        <w:rPr>
          <w:spacing w:val="-1"/>
          <w:sz w:val="24"/>
          <w:szCs w:val="24"/>
          <w:lang w:val="id-ID"/>
        </w:rPr>
        <w:t>Pengujian Fungsi Update</w:t>
      </w:r>
    </w:p>
    <w:p w14:paraId="6D3BA8C4" w14:textId="7C13C079" w:rsidR="007F4707" w:rsidRPr="00006F7D" w:rsidRDefault="007F4707" w:rsidP="007F4707">
      <w:pPr>
        <w:pStyle w:val="ListParagraph"/>
        <w:spacing w:line="360" w:lineRule="auto"/>
        <w:ind w:left="1276" w:right="77"/>
        <w:jc w:val="both"/>
        <w:rPr>
          <w:spacing w:val="-1"/>
          <w:sz w:val="24"/>
          <w:szCs w:val="24"/>
          <w:lang w:val="id-ID"/>
        </w:rPr>
      </w:pPr>
      <w:r w:rsidRPr="00006F7D">
        <w:rPr>
          <w:spacing w:val="-1"/>
          <w:sz w:val="24"/>
          <w:szCs w:val="24"/>
          <w:lang w:val="id-ID"/>
        </w:rPr>
        <w:t xml:space="preserve">Sekarang coba diuji operasi Update dengan REST API CRUD di PHP dan MongoDB. Di sini melakukan Update di sini </w:t>
      </w:r>
      <w:r w:rsidR="0045650B" w:rsidRPr="00006F7D">
        <w:rPr>
          <w:spacing w:val="-1"/>
          <w:sz w:val="24"/>
          <w:szCs w:val="24"/>
          <w:lang w:val="id-ID"/>
        </w:rPr>
        <w:t>harga dan tipe</w:t>
      </w:r>
      <w:r w:rsidRPr="00006F7D">
        <w:rPr>
          <w:spacing w:val="-1"/>
          <w:sz w:val="24"/>
          <w:szCs w:val="24"/>
          <w:lang w:val="id-ID"/>
        </w:rPr>
        <w:t xml:space="preserve"> untuk _id yang diberikan.</w:t>
      </w:r>
    </w:p>
    <w:p w14:paraId="29F0915D" w14:textId="7EC4C08E" w:rsidR="00FB7026" w:rsidRPr="00006F7D" w:rsidRDefault="0045650B" w:rsidP="002A1FA1">
      <w:pPr>
        <w:pStyle w:val="ListParagraph"/>
        <w:spacing w:line="360" w:lineRule="auto"/>
        <w:ind w:left="1276" w:right="77"/>
        <w:jc w:val="both"/>
        <w:rPr>
          <w:spacing w:val="-1"/>
          <w:sz w:val="24"/>
          <w:szCs w:val="24"/>
          <w:lang w:val="id-ID"/>
        </w:rPr>
      </w:pPr>
      <w:r w:rsidRPr="00006F7D">
        <w:rPr>
          <w:noProof/>
          <w:lang w:val="id-ID"/>
        </w:rPr>
        <w:drawing>
          <wp:inline distT="0" distB="0" distL="0" distR="0" wp14:anchorId="57DCFB98" wp14:editId="5383B507">
            <wp:extent cx="5069230" cy="205142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0948" cy="2056162"/>
                    </a:xfrm>
                    <a:prstGeom prst="rect">
                      <a:avLst/>
                    </a:prstGeom>
                  </pic:spPr>
                </pic:pic>
              </a:graphicData>
            </a:graphic>
          </wp:inline>
        </w:drawing>
      </w:r>
    </w:p>
    <w:p w14:paraId="5D1C00D2" w14:textId="38E59B97" w:rsidR="0045650B" w:rsidRPr="00006F7D" w:rsidRDefault="0045650B" w:rsidP="0045650B">
      <w:pPr>
        <w:pStyle w:val="ListParagraph"/>
        <w:spacing w:line="360" w:lineRule="auto"/>
        <w:ind w:left="1276" w:right="77"/>
        <w:jc w:val="both"/>
        <w:rPr>
          <w:spacing w:val="-1"/>
          <w:sz w:val="24"/>
          <w:szCs w:val="24"/>
          <w:lang w:val="id-ID"/>
        </w:rPr>
      </w:pPr>
      <w:r w:rsidRPr="00006F7D">
        <w:rPr>
          <w:spacing w:val="-1"/>
          <w:sz w:val="24"/>
          <w:szCs w:val="24"/>
          <w:lang w:val="id-ID"/>
        </w:rPr>
        <w:t>Sekarang periksa databasenya. Anda melihat harga dan tipe telah berhasil diubah.</w:t>
      </w:r>
    </w:p>
    <w:p w14:paraId="5B8ECC17" w14:textId="4CFCC528" w:rsidR="0045650B" w:rsidRPr="00006F7D" w:rsidRDefault="001B74F4" w:rsidP="0045650B">
      <w:pPr>
        <w:pStyle w:val="ListParagraph"/>
        <w:spacing w:line="360" w:lineRule="auto"/>
        <w:ind w:left="1276" w:right="77"/>
        <w:jc w:val="both"/>
        <w:rPr>
          <w:spacing w:val="-1"/>
          <w:sz w:val="24"/>
          <w:szCs w:val="24"/>
          <w:lang w:val="id-ID"/>
        </w:rPr>
      </w:pPr>
      <w:r w:rsidRPr="00006F7D">
        <w:rPr>
          <w:noProof/>
          <w:lang w:val="id-ID"/>
        </w:rPr>
        <w:drawing>
          <wp:inline distT="0" distB="0" distL="0" distR="0" wp14:anchorId="1C1A260D" wp14:editId="5FC20290">
            <wp:extent cx="4952187" cy="741248"/>
            <wp:effectExtent l="0" t="0" r="127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8991" cy="745260"/>
                    </a:xfrm>
                    <a:prstGeom prst="rect">
                      <a:avLst/>
                    </a:prstGeom>
                  </pic:spPr>
                </pic:pic>
              </a:graphicData>
            </a:graphic>
          </wp:inline>
        </w:drawing>
      </w:r>
    </w:p>
    <w:p w14:paraId="182466FA" w14:textId="478F3752" w:rsidR="001B74F4" w:rsidRPr="00006F7D" w:rsidRDefault="001B74F4" w:rsidP="0045650B">
      <w:pPr>
        <w:pStyle w:val="ListParagraph"/>
        <w:spacing w:line="360" w:lineRule="auto"/>
        <w:ind w:left="1276" w:right="77"/>
        <w:jc w:val="both"/>
        <w:rPr>
          <w:spacing w:val="-1"/>
          <w:sz w:val="24"/>
          <w:szCs w:val="24"/>
          <w:lang w:val="id-ID"/>
        </w:rPr>
      </w:pPr>
    </w:p>
    <w:p w14:paraId="5C4A2EF6" w14:textId="24F87BF8" w:rsidR="001B74F4" w:rsidRPr="00006F7D" w:rsidRDefault="001B74F4" w:rsidP="0045650B">
      <w:pPr>
        <w:pStyle w:val="ListParagraph"/>
        <w:spacing w:line="360" w:lineRule="auto"/>
        <w:ind w:left="1276" w:right="77"/>
        <w:jc w:val="both"/>
        <w:rPr>
          <w:spacing w:val="-1"/>
          <w:sz w:val="24"/>
          <w:szCs w:val="24"/>
          <w:lang w:val="id-ID"/>
        </w:rPr>
      </w:pPr>
    </w:p>
    <w:p w14:paraId="6BB8A272" w14:textId="253CE8F3" w:rsidR="001B74F4" w:rsidRPr="00006F7D" w:rsidRDefault="001B74F4" w:rsidP="0045650B">
      <w:pPr>
        <w:pStyle w:val="ListParagraph"/>
        <w:spacing w:line="360" w:lineRule="auto"/>
        <w:ind w:left="1276" w:right="77"/>
        <w:jc w:val="both"/>
        <w:rPr>
          <w:spacing w:val="-1"/>
          <w:sz w:val="24"/>
          <w:szCs w:val="24"/>
          <w:lang w:val="id-ID"/>
        </w:rPr>
      </w:pPr>
    </w:p>
    <w:p w14:paraId="16014567" w14:textId="34C720C8" w:rsidR="001B74F4" w:rsidRPr="00006F7D" w:rsidRDefault="001B74F4" w:rsidP="001B74F4">
      <w:pPr>
        <w:pStyle w:val="ListParagraph"/>
        <w:numPr>
          <w:ilvl w:val="0"/>
          <w:numId w:val="3"/>
        </w:numPr>
        <w:spacing w:line="360" w:lineRule="auto"/>
        <w:ind w:left="426" w:right="77"/>
        <w:jc w:val="both"/>
        <w:rPr>
          <w:b/>
          <w:bCs/>
          <w:spacing w:val="-1"/>
          <w:sz w:val="24"/>
          <w:szCs w:val="24"/>
          <w:lang w:val="id-ID"/>
        </w:rPr>
      </w:pPr>
      <w:r w:rsidRPr="00006F7D">
        <w:rPr>
          <w:b/>
          <w:bCs/>
          <w:spacing w:val="-1"/>
          <w:sz w:val="24"/>
          <w:szCs w:val="24"/>
          <w:lang w:val="id-ID"/>
        </w:rPr>
        <w:lastRenderedPageBreak/>
        <w:t>REST Resource – DELETE</w:t>
      </w:r>
    </w:p>
    <w:p w14:paraId="564161EF" w14:textId="3052847F" w:rsidR="001B74F4" w:rsidRPr="00006F7D" w:rsidRDefault="001B74F4" w:rsidP="001B74F4">
      <w:pPr>
        <w:pStyle w:val="ListParagraph"/>
        <w:numPr>
          <w:ilvl w:val="0"/>
          <w:numId w:val="7"/>
        </w:numPr>
        <w:spacing w:line="360" w:lineRule="auto"/>
        <w:ind w:left="1276" w:right="77"/>
        <w:jc w:val="both"/>
        <w:rPr>
          <w:spacing w:val="-1"/>
          <w:sz w:val="24"/>
          <w:szCs w:val="24"/>
          <w:lang w:val="id-ID"/>
        </w:rPr>
      </w:pPr>
      <w:r w:rsidRPr="00006F7D">
        <w:rPr>
          <w:spacing w:val="-1"/>
          <w:sz w:val="24"/>
          <w:szCs w:val="24"/>
          <w:lang w:val="id-ID"/>
        </w:rPr>
        <w:t>DELETE</w:t>
      </w:r>
    </w:p>
    <w:p w14:paraId="5E970A49" w14:textId="43B7A51C" w:rsidR="001B74F4" w:rsidRPr="00006F7D" w:rsidRDefault="001B74F4" w:rsidP="001B74F4">
      <w:pPr>
        <w:pStyle w:val="ListParagraph"/>
        <w:spacing w:line="360" w:lineRule="auto"/>
        <w:ind w:left="1276" w:right="77"/>
        <w:jc w:val="both"/>
        <w:rPr>
          <w:spacing w:val="-1"/>
          <w:sz w:val="24"/>
          <w:szCs w:val="24"/>
          <w:lang w:val="id-ID"/>
        </w:rPr>
      </w:pPr>
      <w:r w:rsidRPr="00006F7D">
        <w:rPr>
          <w:spacing w:val="-1"/>
          <w:sz w:val="24"/>
          <w:szCs w:val="24"/>
          <w:lang w:val="id-ID"/>
        </w:rPr>
        <w:t xml:space="preserve">Berikut contoh operasi Hapus manajemen CRUD. Buatlah file </w:t>
      </w:r>
      <w:r w:rsidRPr="00006F7D">
        <w:rPr>
          <w:b/>
          <w:bCs/>
          <w:i/>
          <w:iCs/>
          <w:spacing w:val="-1"/>
          <w:sz w:val="24"/>
          <w:szCs w:val="24"/>
          <w:lang w:val="id-ID"/>
        </w:rPr>
        <w:t>rest_resource_delete.php</w:t>
      </w:r>
      <w:r w:rsidRPr="00006F7D">
        <w:rPr>
          <w:spacing w:val="-1"/>
          <w:sz w:val="24"/>
          <w:szCs w:val="24"/>
          <w:lang w:val="id-ID"/>
        </w:rPr>
        <w:t xml:space="preserve"> dan masukkan kode sumber di bawah ini ke dalamnya.</w:t>
      </w:r>
    </w:p>
    <w:p w14:paraId="6372830F" w14:textId="09CDE790" w:rsidR="001B74F4" w:rsidRPr="00006F7D" w:rsidRDefault="001B74F4" w:rsidP="001B74F4">
      <w:pPr>
        <w:pStyle w:val="ListParagraph"/>
        <w:spacing w:line="360" w:lineRule="auto"/>
        <w:ind w:left="1276" w:right="77"/>
        <w:jc w:val="both"/>
        <w:rPr>
          <w:spacing w:val="-1"/>
          <w:sz w:val="24"/>
          <w:szCs w:val="24"/>
          <w:lang w:val="id-ID"/>
        </w:rPr>
      </w:pPr>
      <w:r w:rsidRPr="00006F7D">
        <w:rPr>
          <w:noProof/>
          <w:lang w:val="id-ID"/>
        </w:rPr>
        <w:drawing>
          <wp:inline distT="0" distB="0" distL="0" distR="0" wp14:anchorId="3B3939C2" wp14:editId="19FA9EDE">
            <wp:extent cx="4330395" cy="2674710"/>
            <wp:effectExtent l="0" t="0" r="0" b="0"/>
            <wp:docPr id="76" name="Picture 7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 email&#10;&#10;Description automatically generated"/>
                    <pic:cNvPicPr/>
                  </pic:nvPicPr>
                  <pic:blipFill>
                    <a:blip r:embed="rId26"/>
                    <a:stretch>
                      <a:fillRect/>
                    </a:stretch>
                  </pic:blipFill>
                  <pic:spPr>
                    <a:xfrm>
                      <a:off x="0" y="0"/>
                      <a:ext cx="4339408" cy="2680277"/>
                    </a:xfrm>
                    <a:prstGeom prst="rect">
                      <a:avLst/>
                    </a:prstGeom>
                  </pic:spPr>
                </pic:pic>
              </a:graphicData>
            </a:graphic>
          </wp:inline>
        </w:drawing>
      </w:r>
    </w:p>
    <w:p w14:paraId="50284EDE" w14:textId="469D4EBD" w:rsidR="001B74F4" w:rsidRPr="00006F7D" w:rsidRDefault="001B74F4" w:rsidP="001B74F4">
      <w:pPr>
        <w:pStyle w:val="ListParagraph"/>
        <w:spacing w:line="360" w:lineRule="auto"/>
        <w:ind w:left="1276" w:right="77"/>
        <w:jc w:val="both"/>
        <w:rPr>
          <w:spacing w:val="-1"/>
          <w:sz w:val="24"/>
          <w:szCs w:val="24"/>
          <w:lang w:val="id-ID"/>
        </w:rPr>
      </w:pPr>
      <w:r w:rsidRPr="00006F7D">
        <w:rPr>
          <w:noProof/>
          <w:lang w:val="id-ID"/>
        </w:rPr>
        <w:drawing>
          <wp:inline distT="0" distB="0" distL="0" distR="0" wp14:anchorId="7D649080" wp14:editId="76D12252">
            <wp:extent cx="4315765" cy="1349824"/>
            <wp:effectExtent l="0" t="0" r="0" b="3175"/>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pic:nvPicPr>
                  <pic:blipFill>
                    <a:blip r:embed="rId27"/>
                    <a:stretch>
                      <a:fillRect/>
                    </a:stretch>
                  </pic:blipFill>
                  <pic:spPr>
                    <a:xfrm>
                      <a:off x="0" y="0"/>
                      <a:ext cx="4352815" cy="1361412"/>
                    </a:xfrm>
                    <a:prstGeom prst="rect">
                      <a:avLst/>
                    </a:prstGeom>
                  </pic:spPr>
                </pic:pic>
              </a:graphicData>
            </a:graphic>
          </wp:inline>
        </w:drawing>
      </w:r>
    </w:p>
    <w:p w14:paraId="2CC17DBB" w14:textId="6E8076C9" w:rsidR="001B74F4" w:rsidRPr="00006F7D" w:rsidRDefault="001B74F4" w:rsidP="001B74F4">
      <w:pPr>
        <w:pStyle w:val="ListParagraph"/>
        <w:spacing w:line="360" w:lineRule="auto"/>
        <w:ind w:left="1276" w:right="77"/>
        <w:jc w:val="both"/>
        <w:rPr>
          <w:spacing w:val="-1"/>
          <w:sz w:val="24"/>
          <w:szCs w:val="24"/>
          <w:lang w:val="id-ID"/>
        </w:rPr>
      </w:pPr>
      <w:r w:rsidRPr="00006F7D">
        <w:rPr>
          <w:spacing w:val="-1"/>
          <w:sz w:val="24"/>
          <w:szCs w:val="24"/>
          <w:lang w:val="id-ID"/>
        </w:rPr>
        <w:t>Disini ditambahkan metode http DELETE untuk operasi penghapusan.</w:t>
      </w:r>
    </w:p>
    <w:p w14:paraId="1AE34B8B" w14:textId="4D90A00F" w:rsidR="001B74F4" w:rsidRPr="00006F7D" w:rsidRDefault="001B74F4" w:rsidP="001B74F4">
      <w:pPr>
        <w:pStyle w:val="ListParagraph"/>
        <w:numPr>
          <w:ilvl w:val="0"/>
          <w:numId w:val="7"/>
        </w:numPr>
        <w:spacing w:line="360" w:lineRule="auto"/>
        <w:ind w:left="1276" w:right="77"/>
        <w:jc w:val="both"/>
        <w:rPr>
          <w:spacing w:val="-1"/>
          <w:sz w:val="24"/>
          <w:szCs w:val="24"/>
          <w:lang w:val="id-ID"/>
        </w:rPr>
      </w:pPr>
      <w:r w:rsidRPr="00006F7D">
        <w:rPr>
          <w:spacing w:val="-1"/>
          <w:sz w:val="24"/>
          <w:szCs w:val="24"/>
          <w:lang w:val="id-ID"/>
        </w:rPr>
        <w:t>Pengujian Fungsi Delete</w:t>
      </w:r>
    </w:p>
    <w:p w14:paraId="40593218" w14:textId="69B90B60" w:rsidR="001B74F4" w:rsidRPr="00006F7D" w:rsidRDefault="00006F7D" w:rsidP="001B74F4">
      <w:pPr>
        <w:pStyle w:val="ListParagraph"/>
        <w:spacing w:line="360" w:lineRule="auto"/>
        <w:ind w:left="1276" w:right="77"/>
        <w:jc w:val="both"/>
        <w:rPr>
          <w:spacing w:val="-1"/>
          <w:sz w:val="24"/>
          <w:szCs w:val="24"/>
          <w:lang w:val="id-ID"/>
        </w:rPr>
      </w:pPr>
      <w:r w:rsidRPr="00006F7D">
        <w:rPr>
          <w:noProof/>
          <w:lang w:val="id-ID"/>
        </w:rPr>
        <w:drawing>
          <wp:inline distT="0" distB="0" distL="0" distR="0" wp14:anchorId="109906AA" wp14:editId="115AF6C1">
            <wp:extent cx="5171643" cy="2142931"/>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9083" cy="2150157"/>
                    </a:xfrm>
                    <a:prstGeom prst="rect">
                      <a:avLst/>
                    </a:prstGeom>
                  </pic:spPr>
                </pic:pic>
              </a:graphicData>
            </a:graphic>
          </wp:inline>
        </w:drawing>
      </w:r>
    </w:p>
    <w:p w14:paraId="7AF643BA" w14:textId="1AD0870A" w:rsidR="00006F7D" w:rsidRPr="00006F7D" w:rsidRDefault="00006F7D" w:rsidP="001B74F4">
      <w:pPr>
        <w:pStyle w:val="ListParagraph"/>
        <w:spacing w:line="360" w:lineRule="auto"/>
        <w:ind w:left="1276" w:right="77"/>
        <w:jc w:val="both"/>
        <w:rPr>
          <w:spacing w:val="-1"/>
          <w:sz w:val="24"/>
          <w:szCs w:val="24"/>
          <w:lang w:val="id-ID"/>
        </w:rPr>
      </w:pPr>
      <w:r w:rsidRPr="00006F7D">
        <w:rPr>
          <w:noProof/>
          <w:lang w:val="id-ID"/>
        </w:rPr>
        <w:drawing>
          <wp:inline distT="0" distB="0" distL="0" distR="0" wp14:anchorId="4CD948D3" wp14:editId="115F9E1C">
            <wp:extent cx="4535221" cy="585236"/>
            <wp:effectExtent l="0" t="0" r="0" b="5715"/>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29"/>
                    <a:stretch>
                      <a:fillRect/>
                    </a:stretch>
                  </pic:blipFill>
                  <pic:spPr>
                    <a:xfrm>
                      <a:off x="0" y="0"/>
                      <a:ext cx="4576050" cy="590505"/>
                    </a:xfrm>
                    <a:prstGeom prst="rect">
                      <a:avLst/>
                    </a:prstGeom>
                  </pic:spPr>
                </pic:pic>
              </a:graphicData>
            </a:graphic>
          </wp:inline>
        </w:drawing>
      </w:r>
    </w:p>
    <w:p w14:paraId="5159EBC3" w14:textId="1C41486E" w:rsidR="001B74F4" w:rsidRPr="00006F7D" w:rsidRDefault="001B74F4" w:rsidP="001B74F4">
      <w:pPr>
        <w:pStyle w:val="ListParagraph"/>
        <w:spacing w:line="360" w:lineRule="auto"/>
        <w:ind w:left="1276" w:right="77"/>
        <w:jc w:val="both"/>
        <w:rPr>
          <w:spacing w:val="-1"/>
          <w:sz w:val="24"/>
          <w:szCs w:val="24"/>
          <w:lang w:val="id-ID"/>
        </w:rPr>
      </w:pPr>
    </w:p>
    <w:p w14:paraId="46529A66" w14:textId="77777777" w:rsidR="00006F7D" w:rsidRPr="00006F7D" w:rsidRDefault="00006F7D" w:rsidP="00006F7D">
      <w:pPr>
        <w:spacing w:line="360" w:lineRule="auto"/>
        <w:jc w:val="both"/>
        <w:rPr>
          <w:sz w:val="24"/>
          <w:szCs w:val="24"/>
          <w:lang w:val="id-ID"/>
        </w:rPr>
      </w:pPr>
    </w:p>
    <w:p w14:paraId="69FA0C6D" w14:textId="77777777" w:rsidR="00006F7D" w:rsidRPr="00006F7D" w:rsidRDefault="00006F7D" w:rsidP="00006F7D">
      <w:pPr>
        <w:spacing w:line="200" w:lineRule="exact"/>
        <w:jc w:val="both"/>
        <w:rPr>
          <w:lang w:val="id-ID"/>
        </w:rPr>
      </w:pPr>
    </w:p>
    <w:p w14:paraId="38BB957A" w14:textId="77777777" w:rsidR="00006F7D" w:rsidRPr="00006F7D" w:rsidRDefault="00006F7D" w:rsidP="00006F7D">
      <w:pPr>
        <w:ind w:left="3867" w:right="2519"/>
        <w:jc w:val="both"/>
        <w:rPr>
          <w:sz w:val="24"/>
          <w:szCs w:val="24"/>
          <w:lang w:val="id-ID"/>
        </w:rPr>
      </w:pPr>
      <w:r w:rsidRPr="00006F7D">
        <w:rPr>
          <w:i/>
          <w:sz w:val="24"/>
          <w:szCs w:val="24"/>
          <w:lang w:val="id-ID"/>
        </w:rPr>
        <w:t>-----</w:t>
      </w:r>
      <w:r w:rsidRPr="00006F7D">
        <w:rPr>
          <w:i/>
          <w:spacing w:val="1"/>
          <w:sz w:val="24"/>
          <w:szCs w:val="24"/>
          <w:lang w:val="id-ID"/>
        </w:rPr>
        <w:t xml:space="preserve"> </w:t>
      </w:r>
      <w:r w:rsidRPr="00006F7D">
        <w:rPr>
          <w:i/>
          <w:sz w:val="24"/>
          <w:szCs w:val="24"/>
          <w:lang w:val="id-ID"/>
        </w:rPr>
        <w:t>S</w:t>
      </w:r>
      <w:r w:rsidRPr="00006F7D">
        <w:rPr>
          <w:i/>
          <w:spacing w:val="1"/>
          <w:sz w:val="24"/>
          <w:szCs w:val="24"/>
          <w:lang w:val="id-ID"/>
        </w:rPr>
        <w:t>eki</w:t>
      </w:r>
      <w:r w:rsidRPr="00006F7D">
        <w:rPr>
          <w:i/>
          <w:sz w:val="24"/>
          <w:szCs w:val="24"/>
          <w:lang w:val="id-ID"/>
        </w:rPr>
        <w:t xml:space="preserve">an </w:t>
      </w:r>
      <w:r w:rsidRPr="00006F7D">
        <w:rPr>
          <w:i/>
          <w:spacing w:val="-1"/>
          <w:sz w:val="24"/>
          <w:szCs w:val="24"/>
          <w:lang w:val="id-ID"/>
        </w:rPr>
        <w:t>T</w:t>
      </w:r>
      <w:r w:rsidRPr="00006F7D">
        <w:rPr>
          <w:i/>
          <w:spacing w:val="1"/>
          <w:sz w:val="24"/>
          <w:szCs w:val="24"/>
          <w:lang w:val="id-ID"/>
        </w:rPr>
        <w:t>e</w:t>
      </w:r>
      <w:r w:rsidRPr="00006F7D">
        <w:rPr>
          <w:i/>
          <w:spacing w:val="-1"/>
          <w:sz w:val="24"/>
          <w:szCs w:val="24"/>
          <w:lang w:val="id-ID"/>
        </w:rPr>
        <w:t>r</w:t>
      </w:r>
      <w:r w:rsidRPr="00006F7D">
        <w:rPr>
          <w:i/>
          <w:spacing w:val="1"/>
          <w:sz w:val="24"/>
          <w:szCs w:val="24"/>
          <w:lang w:val="id-ID"/>
        </w:rPr>
        <w:t>i</w:t>
      </w:r>
      <w:r w:rsidRPr="00006F7D">
        <w:rPr>
          <w:i/>
          <w:spacing w:val="-1"/>
          <w:sz w:val="24"/>
          <w:szCs w:val="24"/>
          <w:lang w:val="id-ID"/>
        </w:rPr>
        <w:t>m</w:t>
      </w:r>
      <w:r w:rsidRPr="00006F7D">
        <w:rPr>
          <w:i/>
          <w:sz w:val="24"/>
          <w:szCs w:val="24"/>
          <w:lang w:val="id-ID"/>
        </w:rPr>
        <w:t>a Ka</w:t>
      </w:r>
      <w:r w:rsidRPr="00006F7D">
        <w:rPr>
          <w:i/>
          <w:spacing w:val="-1"/>
          <w:sz w:val="24"/>
          <w:szCs w:val="24"/>
          <w:lang w:val="id-ID"/>
        </w:rPr>
        <w:t>s</w:t>
      </w:r>
      <w:r w:rsidRPr="00006F7D">
        <w:rPr>
          <w:i/>
          <w:spacing w:val="1"/>
          <w:sz w:val="24"/>
          <w:szCs w:val="24"/>
          <w:lang w:val="id-ID"/>
        </w:rPr>
        <w:t>i</w:t>
      </w:r>
      <w:r w:rsidRPr="00006F7D">
        <w:rPr>
          <w:i/>
          <w:sz w:val="24"/>
          <w:szCs w:val="24"/>
          <w:lang w:val="id-ID"/>
        </w:rPr>
        <w:t>h</w:t>
      </w:r>
      <w:r w:rsidRPr="00006F7D">
        <w:rPr>
          <w:i/>
          <w:spacing w:val="2"/>
          <w:sz w:val="24"/>
          <w:szCs w:val="24"/>
          <w:lang w:val="id-ID"/>
        </w:rPr>
        <w:t xml:space="preserve"> </w:t>
      </w:r>
      <w:r w:rsidRPr="00006F7D">
        <w:rPr>
          <w:i/>
          <w:sz w:val="24"/>
          <w:szCs w:val="24"/>
          <w:lang w:val="id-ID"/>
        </w:rPr>
        <w:t>-----</w:t>
      </w:r>
    </w:p>
    <w:p w14:paraId="0F624808" w14:textId="77777777" w:rsidR="00006F7D" w:rsidRPr="00006F7D" w:rsidRDefault="00006F7D" w:rsidP="00006F7D">
      <w:pPr>
        <w:spacing w:line="200" w:lineRule="exact"/>
        <w:jc w:val="both"/>
        <w:rPr>
          <w:lang w:val="id-ID"/>
        </w:rPr>
      </w:pPr>
    </w:p>
    <w:p w14:paraId="48722529" w14:textId="77777777" w:rsidR="00006F7D" w:rsidRPr="00006F7D" w:rsidRDefault="00006F7D" w:rsidP="00006F7D">
      <w:pPr>
        <w:spacing w:before="12" w:line="240" w:lineRule="exact"/>
        <w:jc w:val="both"/>
        <w:rPr>
          <w:sz w:val="24"/>
          <w:szCs w:val="24"/>
          <w:lang w:val="id-ID"/>
        </w:rPr>
      </w:pPr>
    </w:p>
    <w:p w14:paraId="5E086FF5" w14:textId="77777777" w:rsidR="00006F7D" w:rsidRPr="00006F7D" w:rsidRDefault="00006F7D" w:rsidP="00006F7D">
      <w:pPr>
        <w:ind w:left="844"/>
        <w:jc w:val="both"/>
        <w:rPr>
          <w:sz w:val="24"/>
          <w:szCs w:val="24"/>
          <w:lang w:val="id-ID"/>
        </w:rPr>
      </w:pPr>
      <w:r w:rsidRPr="00006F7D">
        <w:rPr>
          <w:color w:val="1154CC"/>
          <w:w w:val="131"/>
          <w:sz w:val="24"/>
          <w:szCs w:val="24"/>
          <w:lang w:val="id-ID"/>
        </w:rPr>
        <w:t xml:space="preserve">•  </w:t>
      </w:r>
      <w:r w:rsidRPr="00006F7D">
        <w:rPr>
          <w:color w:val="1154CC"/>
          <w:spacing w:val="4"/>
          <w:w w:val="131"/>
          <w:sz w:val="24"/>
          <w:szCs w:val="24"/>
          <w:lang w:val="id-ID"/>
        </w:rPr>
        <w:t xml:space="preserve"> </w:t>
      </w:r>
      <w:r w:rsidRPr="00006F7D">
        <w:rPr>
          <w:color w:val="0000FF"/>
          <w:spacing w:val="-69"/>
          <w:w w:val="131"/>
          <w:sz w:val="24"/>
          <w:szCs w:val="24"/>
          <w:lang w:val="id-ID"/>
        </w:rPr>
        <w:t xml:space="preserve"> </w:t>
      </w:r>
      <w:hyperlink r:id="rId30">
        <w:r w:rsidRPr="00006F7D">
          <w:rPr>
            <w:color w:val="0000FF"/>
            <w:sz w:val="24"/>
            <w:szCs w:val="24"/>
            <w:u w:val="single" w:color="0000FF"/>
            <w:lang w:val="id-ID"/>
          </w:rPr>
          <w:t>h</w:t>
        </w:r>
        <w:r w:rsidRPr="00006F7D">
          <w:rPr>
            <w:color w:val="0000FF"/>
            <w:spacing w:val="1"/>
            <w:sz w:val="24"/>
            <w:szCs w:val="24"/>
            <w:u w:val="single" w:color="0000FF"/>
            <w:lang w:val="id-ID"/>
          </w:rPr>
          <w:t>tt</w:t>
        </w:r>
        <w:r w:rsidRPr="00006F7D">
          <w:rPr>
            <w:color w:val="0000FF"/>
            <w:sz w:val="24"/>
            <w:szCs w:val="24"/>
            <w:u w:val="single" w:color="0000FF"/>
            <w:lang w:val="id-ID"/>
          </w:rPr>
          <w:t>p</w:t>
        </w:r>
        <w:r w:rsidRPr="00006F7D">
          <w:rPr>
            <w:color w:val="0000FF"/>
            <w:spacing w:val="-1"/>
            <w:sz w:val="24"/>
            <w:szCs w:val="24"/>
            <w:u w:val="single" w:color="0000FF"/>
            <w:lang w:val="id-ID"/>
          </w:rPr>
          <w:t>s</w:t>
        </w:r>
        <w:r w:rsidRPr="00006F7D">
          <w:rPr>
            <w:color w:val="0000FF"/>
            <w:spacing w:val="1"/>
            <w:sz w:val="24"/>
            <w:szCs w:val="24"/>
            <w:u w:val="single" w:color="0000FF"/>
            <w:lang w:val="id-ID"/>
          </w:rPr>
          <w:t>://</w:t>
        </w:r>
        <w:r w:rsidRPr="00006F7D">
          <w:rPr>
            <w:color w:val="0000FF"/>
            <w:sz w:val="24"/>
            <w:szCs w:val="24"/>
            <w:u w:val="single" w:color="0000FF"/>
            <w:lang w:val="id-ID"/>
          </w:rPr>
          <w:t>d</w:t>
        </w:r>
        <w:r w:rsidRPr="00006F7D">
          <w:rPr>
            <w:color w:val="0000FF"/>
            <w:spacing w:val="-4"/>
            <w:sz w:val="24"/>
            <w:szCs w:val="24"/>
            <w:u w:val="single" w:color="0000FF"/>
            <w:lang w:val="id-ID"/>
          </w:rPr>
          <w:t>o</w:t>
        </w:r>
        <w:r w:rsidRPr="00006F7D">
          <w:rPr>
            <w:color w:val="0000FF"/>
            <w:spacing w:val="1"/>
            <w:sz w:val="24"/>
            <w:szCs w:val="24"/>
            <w:u w:val="single" w:color="0000FF"/>
            <w:lang w:val="id-ID"/>
          </w:rPr>
          <w:t>c</w:t>
        </w:r>
        <w:r w:rsidRPr="00006F7D">
          <w:rPr>
            <w:color w:val="0000FF"/>
            <w:spacing w:val="-1"/>
            <w:sz w:val="24"/>
            <w:szCs w:val="24"/>
            <w:u w:val="single" w:color="0000FF"/>
            <w:lang w:val="id-ID"/>
          </w:rPr>
          <w:t>s</w:t>
        </w:r>
        <w:r w:rsidRPr="00006F7D">
          <w:rPr>
            <w:color w:val="0000FF"/>
            <w:sz w:val="24"/>
            <w:szCs w:val="24"/>
            <w:u w:val="single" w:color="0000FF"/>
            <w:lang w:val="id-ID"/>
          </w:rPr>
          <w:t>.</w:t>
        </w:r>
        <w:r w:rsidRPr="00006F7D">
          <w:rPr>
            <w:color w:val="0000FF"/>
            <w:spacing w:val="1"/>
            <w:sz w:val="24"/>
            <w:szCs w:val="24"/>
            <w:u w:val="single" w:color="0000FF"/>
            <w:lang w:val="id-ID"/>
          </w:rPr>
          <w:t>m</w:t>
        </w:r>
        <w:r w:rsidRPr="00006F7D">
          <w:rPr>
            <w:color w:val="0000FF"/>
            <w:sz w:val="24"/>
            <w:szCs w:val="24"/>
            <w:u w:val="single" w:color="0000FF"/>
            <w:lang w:val="id-ID"/>
          </w:rPr>
          <w:t>ongodb.</w:t>
        </w:r>
        <w:r w:rsidRPr="00006F7D">
          <w:rPr>
            <w:color w:val="0000FF"/>
            <w:spacing w:val="1"/>
            <w:sz w:val="24"/>
            <w:szCs w:val="24"/>
            <w:u w:val="single" w:color="0000FF"/>
            <w:lang w:val="id-ID"/>
          </w:rPr>
          <w:t>c</w:t>
        </w:r>
        <w:r w:rsidRPr="00006F7D">
          <w:rPr>
            <w:color w:val="0000FF"/>
            <w:sz w:val="24"/>
            <w:szCs w:val="24"/>
            <w:u w:val="single" w:color="0000FF"/>
            <w:lang w:val="id-ID"/>
          </w:rPr>
          <w:t>o</w:t>
        </w:r>
        <w:r w:rsidRPr="00006F7D">
          <w:rPr>
            <w:color w:val="0000FF"/>
            <w:spacing w:val="-3"/>
            <w:sz w:val="24"/>
            <w:szCs w:val="24"/>
            <w:u w:val="single" w:color="0000FF"/>
            <w:lang w:val="id-ID"/>
          </w:rPr>
          <w:t>m</w:t>
        </w:r>
        <w:r w:rsidRPr="00006F7D">
          <w:rPr>
            <w:color w:val="0000FF"/>
            <w:spacing w:val="1"/>
            <w:sz w:val="24"/>
            <w:szCs w:val="24"/>
            <w:u w:val="single" w:color="0000FF"/>
            <w:lang w:val="id-ID"/>
          </w:rPr>
          <w:t>/ma</w:t>
        </w:r>
        <w:r w:rsidRPr="00006F7D">
          <w:rPr>
            <w:color w:val="0000FF"/>
            <w:sz w:val="24"/>
            <w:szCs w:val="24"/>
            <w:u w:val="single" w:color="0000FF"/>
            <w:lang w:val="id-ID"/>
          </w:rPr>
          <w:t>n</w:t>
        </w:r>
        <w:r w:rsidRPr="00006F7D">
          <w:rPr>
            <w:color w:val="0000FF"/>
            <w:spacing w:val="-4"/>
            <w:sz w:val="24"/>
            <w:szCs w:val="24"/>
            <w:u w:val="single" w:color="0000FF"/>
            <w:lang w:val="id-ID"/>
          </w:rPr>
          <w:t>u</w:t>
        </w:r>
        <w:r w:rsidRPr="00006F7D">
          <w:rPr>
            <w:color w:val="0000FF"/>
            <w:spacing w:val="1"/>
            <w:sz w:val="24"/>
            <w:szCs w:val="24"/>
            <w:u w:val="single" w:color="0000FF"/>
            <w:lang w:val="id-ID"/>
          </w:rPr>
          <w:t>al</w:t>
        </w:r>
        <w:r w:rsidRPr="00006F7D">
          <w:rPr>
            <w:color w:val="0000FF"/>
            <w:spacing w:val="-3"/>
            <w:sz w:val="24"/>
            <w:szCs w:val="24"/>
            <w:u w:val="single" w:color="0000FF"/>
            <w:lang w:val="id-ID"/>
          </w:rPr>
          <w:t>/</w:t>
        </w:r>
        <w:r w:rsidRPr="00006F7D">
          <w:rPr>
            <w:color w:val="0000FF"/>
            <w:spacing w:val="1"/>
            <w:sz w:val="24"/>
            <w:szCs w:val="24"/>
            <w:u w:val="single" w:color="0000FF"/>
            <w:lang w:val="id-ID"/>
          </w:rPr>
          <w:t>i</w:t>
        </w:r>
        <w:r w:rsidRPr="00006F7D">
          <w:rPr>
            <w:color w:val="0000FF"/>
            <w:sz w:val="24"/>
            <w:szCs w:val="24"/>
            <w:u w:val="single" w:color="0000FF"/>
            <w:lang w:val="id-ID"/>
          </w:rPr>
          <w:t>n</w:t>
        </w:r>
        <w:r w:rsidRPr="00006F7D">
          <w:rPr>
            <w:color w:val="0000FF"/>
            <w:spacing w:val="-1"/>
            <w:sz w:val="24"/>
            <w:szCs w:val="24"/>
            <w:u w:val="single" w:color="0000FF"/>
            <w:lang w:val="id-ID"/>
          </w:rPr>
          <w:t>s</w:t>
        </w:r>
        <w:r w:rsidRPr="00006F7D">
          <w:rPr>
            <w:color w:val="0000FF"/>
            <w:spacing w:val="1"/>
            <w:sz w:val="24"/>
            <w:szCs w:val="24"/>
            <w:u w:val="single" w:color="0000FF"/>
            <w:lang w:val="id-ID"/>
          </w:rPr>
          <w:t>ta</w:t>
        </w:r>
        <w:r w:rsidRPr="00006F7D">
          <w:rPr>
            <w:color w:val="0000FF"/>
            <w:spacing w:val="-3"/>
            <w:sz w:val="24"/>
            <w:szCs w:val="24"/>
            <w:u w:val="single" w:color="0000FF"/>
            <w:lang w:val="id-ID"/>
          </w:rPr>
          <w:t>l</w:t>
        </w:r>
        <w:r w:rsidRPr="00006F7D">
          <w:rPr>
            <w:color w:val="0000FF"/>
            <w:spacing w:val="1"/>
            <w:sz w:val="24"/>
            <w:szCs w:val="24"/>
            <w:u w:val="single" w:color="0000FF"/>
            <w:lang w:val="id-ID"/>
          </w:rPr>
          <w:t>l</w:t>
        </w:r>
        <w:r w:rsidRPr="00006F7D">
          <w:rPr>
            <w:color w:val="0000FF"/>
            <w:spacing w:val="-3"/>
            <w:sz w:val="24"/>
            <w:szCs w:val="24"/>
            <w:u w:val="single" w:color="0000FF"/>
            <w:lang w:val="id-ID"/>
          </w:rPr>
          <w:t>a</w:t>
        </w:r>
        <w:r w:rsidRPr="00006F7D">
          <w:rPr>
            <w:color w:val="0000FF"/>
            <w:spacing w:val="1"/>
            <w:sz w:val="24"/>
            <w:szCs w:val="24"/>
            <w:u w:val="single" w:color="0000FF"/>
            <w:lang w:val="id-ID"/>
          </w:rPr>
          <w:t>ti</w:t>
        </w:r>
        <w:r w:rsidRPr="00006F7D">
          <w:rPr>
            <w:color w:val="0000FF"/>
            <w:sz w:val="24"/>
            <w:szCs w:val="24"/>
            <w:u w:val="single" w:color="0000FF"/>
            <w:lang w:val="id-ID"/>
          </w:rPr>
          <w:t>on/</w:t>
        </w:r>
      </w:hyperlink>
    </w:p>
    <w:p w14:paraId="04BBF096" w14:textId="77777777" w:rsidR="00006F7D" w:rsidRPr="00006F7D" w:rsidRDefault="00006F7D" w:rsidP="00006F7D">
      <w:pPr>
        <w:spacing w:before="16"/>
        <w:ind w:left="844"/>
        <w:jc w:val="both"/>
        <w:rPr>
          <w:sz w:val="24"/>
          <w:szCs w:val="24"/>
          <w:lang w:val="id-ID"/>
        </w:rPr>
      </w:pPr>
      <w:r w:rsidRPr="00006F7D">
        <w:rPr>
          <w:color w:val="1154CC"/>
          <w:w w:val="131"/>
          <w:sz w:val="24"/>
          <w:szCs w:val="24"/>
          <w:lang w:val="id-ID"/>
        </w:rPr>
        <w:t xml:space="preserve">•  </w:t>
      </w:r>
      <w:r w:rsidRPr="00006F7D">
        <w:rPr>
          <w:color w:val="1154CC"/>
          <w:spacing w:val="4"/>
          <w:w w:val="131"/>
          <w:sz w:val="24"/>
          <w:szCs w:val="24"/>
          <w:lang w:val="id-ID"/>
        </w:rPr>
        <w:t xml:space="preserve"> </w:t>
      </w:r>
      <w:r w:rsidRPr="00006F7D">
        <w:rPr>
          <w:color w:val="0000FF"/>
          <w:spacing w:val="-69"/>
          <w:w w:val="131"/>
          <w:sz w:val="24"/>
          <w:szCs w:val="24"/>
          <w:lang w:val="id-ID"/>
        </w:rPr>
        <w:t xml:space="preserve"> </w:t>
      </w:r>
      <w:hyperlink r:id="rId31">
        <w:r w:rsidRPr="00006F7D">
          <w:rPr>
            <w:color w:val="0000FF"/>
            <w:sz w:val="24"/>
            <w:szCs w:val="24"/>
            <w:u w:val="single" w:color="0000FF"/>
            <w:lang w:val="id-ID"/>
          </w:rPr>
          <w:t>h</w:t>
        </w:r>
        <w:r w:rsidRPr="00006F7D">
          <w:rPr>
            <w:color w:val="0000FF"/>
            <w:spacing w:val="1"/>
            <w:sz w:val="24"/>
            <w:szCs w:val="24"/>
            <w:u w:val="single" w:color="0000FF"/>
            <w:lang w:val="id-ID"/>
          </w:rPr>
          <w:t>tt</w:t>
        </w:r>
        <w:r w:rsidRPr="00006F7D">
          <w:rPr>
            <w:color w:val="0000FF"/>
            <w:sz w:val="24"/>
            <w:szCs w:val="24"/>
            <w:u w:val="single" w:color="0000FF"/>
            <w:lang w:val="id-ID"/>
          </w:rPr>
          <w:t>p</w:t>
        </w:r>
        <w:r w:rsidRPr="00006F7D">
          <w:rPr>
            <w:color w:val="0000FF"/>
            <w:spacing w:val="-1"/>
            <w:sz w:val="24"/>
            <w:szCs w:val="24"/>
            <w:u w:val="single" w:color="0000FF"/>
            <w:lang w:val="id-ID"/>
          </w:rPr>
          <w:t>s</w:t>
        </w:r>
        <w:r w:rsidRPr="00006F7D">
          <w:rPr>
            <w:color w:val="0000FF"/>
            <w:spacing w:val="1"/>
            <w:sz w:val="24"/>
            <w:szCs w:val="24"/>
            <w:u w:val="single" w:color="0000FF"/>
            <w:lang w:val="id-ID"/>
          </w:rPr>
          <w:t>://</w:t>
        </w:r>
        <w:r w:rsidRPr="00006F7D">
          <w:rPr>
            <w:color w:val="0000FF"/>
            <w:spacing w:val="-1"/>
            <w:sz w:val="24"/>
            <w:szCs w:val="24"/>
            <w:u w:val="single" w:color="0000FF"/>
            <w:lang w:val="id-ID"/>
          </w:rPr>
          <w:t>www</w:t>
        </w:r>
        <w:r w:rsidRPr="00006F7D">
          <w:rPr>
            <w:color w:val="0000FF"/>
            <w:sz w:val="24"/>
            <w:szCs w:val="24"/>
            <w:u w:val="single" w:color="0000FF"/>
            <w:lang w:val="id-ID"/>
          </w:rPr>
          <w:t>.</w:t>
        </w:r>
        <w:r w:rsidRPr="00006F7D">
          <w:rPr>
            <w:color w:val="0000FF"/>
            <w:spacing w:val="1"/>
            <w:sz w:val="24"/>
            <w:szCs w:val="24"/>
            <w:u w:val="single" w:color="0000FF"/>
            <w:lang w:val="id-ID"/>
          </w:rPr>
          <w:t>m</w:t>
        </w:r>
        <w:r w:rsidRPr="00006F7D">
          <w:rPr>
            <w:color w:val="0000FF"/>
            <w:sz w:val="24"/>
            <w:szCs w:val="24"/>
            <w:u w:val="single" w:color="0000FF"/>
            <w:lang w:val="id-ID"/>
          </w:rPr>
          <w:t>ongodb.</w:t>
        </w:r>
        <w:r w:rsidRPr="00006F7D">
          <w:rPr>
            <w:color w:val="0000FF"/>
            <w:spacing w:val="1"/>
            <w:sz w:val="24"/>
            <w:szCs w:val="24"/>
            <w:u w:val="single" w:color="0000FF"/>
            <w:lang w:val="id-ID"/>
          </w:rPr>
          <w:t>c</w:t>
        </w:r>
        <w:r w:rsidRPr="00006F7D">
          <w:rPr>
            <w:color w:val="0000FF"/>
            <w:sz w:val="24"/>
            <w:szCs w:val="24"/>
            <w:u w:val="single" w:color="0000FF"/>
            <w:lang w:val="id-ID"/>
          </w:rPr>
          <w:t>o</w:t>
        </w:r>
        <w:r w:rsidRPr="00006F7D">
          <w:rPr>
            <w:color w:val="0000FF"/>
            <w:spacing w:val="-3"/>
            <w:sz w:val="24"/>
            <w:szCs w:val="24"/>
            <w:u w:val="single" w:color="0000FF"/>
            <w:lang w:val="id-ID"/>
          </w:rPr>
          <w:t>m</w:t>
        </w:r>
        <w:r w:rsidRPr="00006F7D">
          <w:rPr>
            <w:color w:val="0000FF"/>
            <w:spacing w:val="1"/>
            <w:sz w:val="24"/>
            <w:szCs w:val="24"/>
            <w:u w:val="single" w:color="0000FF"/>
            <w:lang w:val="id-ID"/>
          </w:rPr>
          <w:t>/t</w:t>
        </w:r>
        <w:r w:rsidRPr="00006F7D">
          <w:rPr>
            <w:color w:val="0000FF"/>
            <w:sz w:val="24"/>
            <w:szCs w:val="24"/>
            <w:u w:val="single" w:color="0000FF"/>
            <w:lang w:val="id-ID"/>
          </w:rPr>
          <w:t>ry</w:t>
        </w:r>
        <w:r w:rsidRPr="00006F7D">
          <w:rPr>
            <w:color w:val="0000FF"/>
            <w:spacing w:val="1"/>
            <w:sz w:val="24"/>
            <w:szCs w:val="24"/>
            <w:u w:val="single" w:color="0000FF"/>
            <w:lang w:val="id-ID"/>
          </w:rPr>
          <w:t>/</w:t>
        </w:r>
        <w:r w:rsidRPr="00006F7D">
          <w:rPr>
            <w:color w:val="0000FF"/>
            <w:sz w:val="24"/>
            <w:szCs w:val="24"/>
            <w:u w:val="single" w:color="0000FF"/>
            <w:lang w:val="id-ID"/>
          </w:rPr>
          <w:t>do</w:t>
        </w:r>
        <w:r w:rsidRPr="00006F7D">
          <w:rPr>
            <w:color w:val="0000FF"/>
            <w:spacing w:val="-1"/>
            <w:sz w:val="24"/>
            <w:szCs w:val="24"/>
            <w:u w:val="single" w:color="0000FF"/>
            <w:lang w:val="id-ID"/>
          </w:rPr>
          <w:t>w</w:t>
        </w:r>
        <w:r w:rsidRPr="00006F7D">
          <w:rPr>
            <w:color w:val="0000FF"/>
            <w:sz w:val="24"/>
            <w:szCs w:val="24"/>
            <w:u w:val="single" w:color="0000FF"/>
            <w:lang w:val="id-ID"/>
          </w:rPr>
          <w:t>n</w:t>
        </w:r>
        <w:r w:rsidRPr="00006F7D">
          <w:rPr>
            <w:color w:val="0000FF"/>
            <w:spacing w:val="1"/>
            <w:sz w:val="24"/>
            <w:szCs w:val="24"/>
            <w:u w:val="single" w:color="0000FF"/>
            <w:lang w:val="id-ID"/>
          </w:rPr>
          <w:t>l</w:t>
        </w:r>
        <w:r w:rsidRPr="00006F7D">
          <w:rPr>
            <w:color w:val="0000FF"/>
            <w:spacing w:val="-4"/>
            <w:sz w:val="24"/>
            <w:szCs w:val="24"/>
            <w:u w:val="single" w:color="0000FF"/>
            <w:lang w:val="id-ID"/>
          </w:rPr>
          <w:t>o</w:t>
        </w:r>
        <w:r w:rsidRPr="00006F7D">
          <w:rPr>
            <w:color w:val="0000FF"/>
            <w:spacing w:val="1"/>
            <w:sz w:val="24"/>
            <w:szCs w:val="24"/>
            <w:u w:val="single" w:color="0000FF"/>
            <w:lang w:val="id-ID"/>
          </w:rPr>
          <w:t>a</w:t>
        </w:r>
        <w:r w:rsidRPr="00006F7D">
          <w:rPr>
            <w:color w:val="0000FF"/>
            <w:sz w:val="24"/>
            <w:szCs w:val="24"/>
            <w:u w:val="single" w:color="0000FF"/>
            <w:lang w:val="id-ID"/>
          </w:rPr>
          <w:t>d</w:t>
        </w:r>
        <w:r w:rsidRPr="00006F7D">
          <w:rPr>
            <w:color w:val="0000FF"/>
            <w:spacing w:val="-3"/>
            <w:sz w:val="24"/>
            <w:szCs w:val="24"/>
            <w:u w:val="single" w:color="0000FF"/>
            <w:lang w:val="id-ID"/>
          </w:rPr>
          <w:t>/</w:t>
        </w:r>
        <w:r w:rsidRPr="00006F7D">
          <w:rPr>
            <w:color w:val="0000FF"/>
            <w:sz w:val="24"/>
            <w:szCs w:val="24"/>
            <w:u w:val="single" w:color="0000FF"/>
            <w:lang w:val="id-ID"/>
          </w:rPr>
          <w:t>d</w:t>
        </w:r>
        <w:r w:rsidRPr="00006F7D">
          <w:rPr>
            <w:color w:val="0000FF"/>
            <w:spacing w:val="1"/>
            <w:sz w:val="24"/>
            <w:szCs w:val="24"/>
            <w:u w:val="single" w:color="0000FF"/>
            <w:lang w:val="id-ID"/>
          </w:rPr>
          <w:t>ata</w:t>
        </w:r>
        <w:r w:rsidRPr="00006F7D">
          <w:rPr>
            <w:color w:val="0000FF"/>
            <w:sz w:val="24"/>
            <w:szCs w:val="24"/>
            <w:u w:val="single" w:color="0000FF"/>
            <w:lang w:val="id-ID"/>
          </w:rPr>
          <w:t>b</w:t>
        </w:r>
        <w:r w:rsidRPr="00006F7D">
          <w:rPr>
            <w:color w:val="0000FF"/>
            <w:spacing w:val="1"/>
            <w:sz w:val="24"/>
            <w:szCs w:val="24"/>
            <w:u w:val="single" w:color="0000FF"/>
            <w:lang w:val="id-ID"/>
          </w:rPr>
          <w:t>a</w:t>
        </w:r>
        <w:r w:rsidRPr="00006F7D">
          <w:rPr>
            <w:color w:val="0000FF"/>
            <w:spacing w:val="-1"/>
            <w:sz w:val="24"/>
            <w:szCs w:val="24"/>
            <w:u w:val="single" w:color="0000FF"/>
            <w:lang w:val="id-ID"/>
          </w:rPr>
          <w:t>s</w:t>
        </w:r>
        <w:r w:rsidRPr="00006F7D">
          <w:rPr>
            <w:color w:val="0000FF"/>
            <w:spacing w:val="7"/>
            <w:sz w:val="24"/>
            <w:szCs w:val="24"/>
            <w:u w:val="single" w:color="0000FF"/>
            <w:lang w:val="id-ID"/>
          </w:rPr>
          <w:t>e</w:t>
        </w:r>
        <w:r w:rsidRPr="00006F7D">
          <w:rPr>
            <w:color w:val="0000FF"/>
            <w:spacing w:val="-4"/>
            <w:sz w:val="24"/>
            <w:szCs w:val="24"/>
            <w:u w:val="single" w:color="0000FF"/>
            <w:lang w:val="id-ID"/>
          </w:rPr>
          <w:t>-</w:t>
        </w:r>
        <w:r w:rsidRPr="00006F7D">
          <w:rPr>
            <w:color w:val="0000FF"/>
            <w:spacing w:val="1"/>
            <w:sz w:val="24"/>
            <w:szCs w:val="24"/>
            <w:u w:val="single" w:color="0000FF"/>
            <w:lang w:val="id-ID"/>
          </w:rPr>
          <w:t>t</w:t>
        </w:r>
        <w:r w:rsidRPr="00006F7D">
          <w:rPr>
            <w:color w:val="0000FF"/>
            <w:sz w:val="24"/>
            <w:szCs w:val="24"/>
            <w:u w:val="single" w:color="0000FF"/>
            <w:lang w:val="id-ID"/>
          </w:rPr>
          <w:t>oo</w:t>
        </w:r>
        <w:r w:rsidRPr="00006F7D">
          <w:rPr>
            <w:color w:val="0000FF"/>
            <w:spacing w:val="1"/>
            <w:sz w:val="24"/>
            <w:szCs w:val="24"/>
            <w:u w:val="single" w:color="0000FF"/>
            <w:lang w:val="id-ID"/>
          </w:rPr>
          <w:t>l</w:t>
        </w:r>
        <w:r w:rsidRPr="00006F7D">
          <w:rPr>
            <w:color w:val="0000FF"/>
            <w:sz w:val="24"/>
            <w:szCs w:val="24"/>
            <w:u w:val="single" w:color="0000FF"/>
            <w:lang w:val="id-ID"/>
          </w:rPr>
          <w:t>s</w:t>
        </w:r>
      </w:hyperlink>
    </w:p>
    <w:p w14:paraId="7A8DED1F" w14:textId="53CE329D" w:rsidR="00006F7D" w:rsidRPr="00006F7D" w:rsidRDefault="00006F7D" w:rsidP="00006F7D">
      <w:pPr>
        <w:spacing w:before="16"/>
        <w:ind w:left="844"/>
        <w:jc w:val="both"/>
        <w:rPr>
          <w:color w:val="000000"/>
          <w:spacing w:val="-1"/>
          <w:sz w:val="24"/>
          <w:szCs w:val="24"/>
          <w:lang w:val="id-ID"/>
        </w:rPr>
      </w:pPr>
      <w:r w:rsidRPr="00006F7D">
        <w:rPr>
          <w:color w:val="1154CC"/>
          <w:w w:val="131"/>
          <w:sz w:val="24"/>
          <w:szCs w:val="24"/>
          <w:lang w:val="id-ID"/>
        </w:rPr>
        <w:t xml:space="preserve">•  </w:t>
      </w:r>
      <w:r w:rsidRPr="00006F7D">
        <w:rPr>
          <w:color w:val="1154CC"/>
          <w:spacing w:val="14"/>
          <w:w w:val="131"/>
          <w:sz w:val="24"/>
          <w:szCs w:val="24"/>
          <w:lang w:val="id-ID"/>
        </w:rPr>
        <w:t xml:space="preserve"> </w:t>
      </w:r>
      <w:hyperlink r:id="rId32" w:history="1">
        <w:r w:rsidRPr="00006F7D">
          <w:rPr>
            <w:rStyle w:val="Hyperlink"/>
            <w:spacing w:val="-1"/>
            <w:sz w:val="24"/>
            <w:szCs w:val="24"/>
            <w:lang w:val="id-ID"/>
          </w:rPr>
          <w:t>https://roytuts.com/rest-api-crud-example-in-php-and-mongodb/</w:t>
        </w:r>
      </w:hyperlink>
    </w:p>
    <w:p w14:paraId="28788E8C" w14:textId="77777777" w:rsidR="00006F7D" w:rsidRPr="00006F7D" w:rsidRDefault="00006F7D" w:rsidP="00006F7D">
      <w:pPr>
        <w:spacing w:before="16"/>
        <w:ind w:left="844"/>
        <w:jc w:val="both"/>
        <w:rPr>
          <w:color w:val="000000"/>
          <w:spacing w:val="-1"/>
          <w:sz w:val="24"/>
          <w:szCs w:val="24"/>
          <w:lang w:val="id-ID"/>
        </w:rPr>
      </w:pPr>
    </w:p>
    <w:p w14:paraId="4D783FC2" w14:textId="77777777" w:rsidR="00006F7D" w:rsidRPr="00006F7D" w:rsidRDefault="00006F7D" w:rsidP="00006F7D">
      <w:pPr>
        <w:spacing w:before="16"/>
        <w:ind w:left="844"/>
        <w:jc w:val="both"/>
        <w:rPr>
          <w:spacing w:val="-1"/>
          <w:sz w:val="24"/>
          <w:szCs w:val="24"/>
          <w:lang w:val="id-ID"/>
        </w:rPr>
      </w:pPr>
    </w:p>
    <w:sectPr w:rsidR="00006F7D" w:rsidRPr="00006F7D">
      <w:headerReference w:type="even" r:id="rId33"/>
      <w:headerReference w:type="default" r:id="rId34"/>
      <w:footerReference w:type="even" r:id="rId35"/>
      <w:footerReference w:type="default" r:id="rId36"/>
      <w:headerReference w:type="first" r:id="rId37"/>
      <w:footerReference w:type="first" r:id="rId38"/>
      <w:pgSz w:w="11920" w:h="16860"/>
      <w:pgMar w:top="1580" w:right="1200" w:bottom="280" w:left="1320" w:header="0" w:footer="10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0B17E9" w14:textId="77777777" w:rsidR="00FA2F45" w:rsidRDefault="00FA2F45">
      <w:r>
        <w:separator/>
      </w:r>
    </w:p>
  </w:endnote>
  <w:endnote w:type="continuationSeparator" w:id="0">
    <w:p w14:paraId="7ACF316B" w14:textId="77777777" w:rsidR="00FA2F45" w:rsidRDefault="00FA2F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B428A" w14:textId="77777777" w:rsidR="006A21F0" w:rsidRDefault="006A21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175D7" w14:textId="2C944DF3" w:rsidR="00BC7D82" w:rsidRDefault="00E7406B">
    <w:pPr>
      <w:spacing w:line="200" w:lineRule="exact"/>
    </w:pPr>
    <w:r>
      <w:rPr>
        <w:noProof/>
      </w:rPr>
      <mc:AlternateContent>
        <mc:Choice Requires="wpg">
          <w:drawing>
            <wp:anchor distT="0" distB="0" distL="114300" distR="114300" simplePos="0" relativeHeight="251657216" behindDoc="1" locked="0" layoutInCell="1" allowOverlap="1" wp14:anchorId="02DB697F" wp14:editId="507F27D6">
              <wp:simplePos x="0" y="0"/>
              <wp:positionH relativeFrom="page">
                <wp:align>center</wp:align>
              </wp:positionH>
              <wp:positionV relativeFrom="page">
                <wp:posOffset>9949841</wp:posOffset>
              </wp:positionV>
              <wp:extent cx="5739130" cy="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9130" cy="0"/>
                        <a:chOff x="1441" y="15358"/>
                        <a:chExt cx="9038" cy="0"/>
                      </a:xfrm>
                    </wpg:grpSpPr>
                    <wps:wsp>
                      <wps:cNvPr id="3" name="Freeform 3"/>
                      <wps:cNvSpPr>
                        <a:spLocks/>
                      </wps:cNvSpPr>
                      <wps:spPr bwMode="auto">
                        <a:xfrm>
                          <a:off x="1441" y="15358"/>
                          <a:ext cx="9038" cy="0"/>
                        </a:xfrm>
                        <a:custGeom>
                          <a:avLst/>
                          <a:gdLst>
                            <a:gd name="T0" fmla="+- 0 1441 1441"/>
                            <a:gd name="T1" fmla="*/ T0 w 9038"/>
                            <a:gd name="T2" fmla="+- 0 10479 1441"/>
                            <a:gd name="T3" fmla="*/ T2 w 9038"/>
                          </a:gdLst>
                          <a:ahLst/>
                          <a:cxnLst>
                            <a:cxn ang="0">
                              <a:pos x="T1" y="0"/>
                            </a:cxn>
                            <a:cxn ang="0">
                              <a:pos x="T3" y="0"/>
                            </a:cxn>
                          </a:cxnLst>
                          <a:rect l="0" t="0" r="r" b="b"/>
                          <a:pathLst>
                            <a:path w="9038">
                              <a:moveTo>
                                <a:pt x="0" y="0"/>
                              </a:moveTo>
                              <a:lnTo>
                                <a:pt x="9038" y="0"/>
                              </a:lnTo>
                            </a:path>
                          </a:pathLst>
                        </a:custGeom>
                        <a:noFill/>
                        <a:ln w="203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1DDA7A" id="Group 2" o:spid="_x0000_s1026" style="position:absolute;margin-left:0;margin-top:783.45pt;width:451.9pt;height:0;z-index:-251659264;mso-position-horizontal:center;mso-position-horizontal-relative:page;mso-position-vertical-relative:page" coordorigin="1441,15358" coordsize="90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">
              <v:shape id="Freeform 3" o:spid="_x0000_s1027" style="position:absolute;left:1441;top:15358;width:9038;height:0;visibility:visible;mso-wrap-style:square;v-text-anchor:top" coordsize="90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" path="m,l9038,e" filled="f" strokeweight=".56492mm">
                <v:path arrowok="t" o:connecttype="custom" o:connectlocs="0,0;9038,0" o:connectangles="0,0"/>
              </v:shape>
              <w10:wrap anchorx="page" anchory="page"/>
            </v:group>
          </w:pict>
        </mc:Fallback>
      </mc:AlternateContent>
    </w:r>
    <w:r>
      <w:rPr>
        <w:noProof/>
      </w:rPr>
      <mc:AlternateContent>
        <mc:Choice Requires="wps">
          <w:drawing>
            <wp:anchor distT="0" distB="0" distL="114300" distR="114300" simplePos="0" relativeHeight="251658240" behindDoc="1" locked="0" layoutInCell="1" allowOverlap="1" wp14:anchorId="366AE09D" wp14:editId="5887994F">
              <wp:simplePos x="0" y="0"/>
              <wp:positionH relativeFrom="page">
                <wp:posOffset>6399860</wp:posOffset>
              </wp:positionH>
              <wp:positionV relativeFrom="page">
                <wp:posOffset>10186645</wp:posOffset>
              </wp:positionV>
              <wp:extent cx="208280" cy="165100"/>
              <wp:effectExtent l="1270" t="0" r="0" b="63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7B8B6" w14:textId="77777777" w:rsidR="00BC7D82" w:rsidRDefault="00000000">
                          <w:pPr>
                            <w:spacing w:line="240" w:lineRule="exact"/>
                            <w:ind w:left="40"/>
                            <w:rPr>
                              <w:rFonts w:ascii="Arial" w:eastAsia="Arial" w:hAnsi="Arial" w:cs="Arial"/>
                              <w:sz w:val="22"/>
                              <w:szCs w:val="22"/>
                            </w:rPr>
                          </w:pPr>
                          <w:r>
                            <w:fldChar w:fldCharType="begin"/>
                          </w:r>
                          <w:r>
                            <w:rPr>
                              <w:rFonts w:ascii="Arial" w:eastAsia="Arial" w:hAnsi="Arial" w:cs="Arial"/>
                              <w:sz w:val="22"/>
                              <w:szCs w:val="22"/>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6AE09D" id="_x0000_t202" coordsize="21600,21600" o:spt="202" path="m,l,21600r21600,l21600,xe">
              <v:stroke joinstyle="miter"/>
              <v:path gradientshapeok="t" o:connecttype="rect"/>
            </v:shapetype>
            <v:shape id="Text Box 1" o:spid="_x0000_s1028" type="#_x0000_t202" style="position:absolute;margin-left:503.95pt;margin-top:802.1pt;width:16.4pt;height:1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" filled="f" stroked="f">
              <v:textbox inset="0,0,0,0">
                <w:txbxContent>
                  <w:p w14:paraId="3D37B8B6" w14:textId="77777777" w:rsidR="00BC7D82" w:rsidRDefault="00000000">
                    <w:pPr>
                      <w:spacing w:line="240" w:lineRule="exact"/>
                      <w:ind w:left="40"/>
                      <w:rPr>
                        <w:rFonts w:ascii="Arial" w:eastAsia="Arial" w:hAnsi="Arial" w:cs="Arial"/>
                        <w:sz w:val="22"/>
                        <w:szCs w:val="22"/>
                      </w:rPr>
                    </w:pPr>
                    <w:r>
                      <w:fldChar w:fldCharType="begin"/>
                    </w:r>
                    <w:r>
                      <w:rPr>
                        <w:rFonts w:ascii="Arial" w:eastAsia="Arial" w:hAnsi="Arial" w:cs="Arial"/>
                        <w:sz w:val="22"/>
                        <w:szCs w:val="22"/>
                      </w:rP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9A736" w14:textId="77777777" w:rsidR="006A21F0" w:rsidRDefault="006A21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ACEFE" w14:textId="77777777" w:rsidR="00FA2F45" w:rsidRDefault="00FA2F45">
      <w:r>
        <w:separator/>
      </w:r>
    </w:p>
  </w:footnote>
  <w:footnote w:type="continuationSeparator" w:id="0">
    <w:p w14:paraId="48C2050D" w14:textId="77777777" w:rsidR="00FA2F45" w:rsidRDefault="00FA2F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5A4F0" w14:textId="77777777" w:rsidR="006A21F0" w:rsidRDefault="006A21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EE991" w14:textId="79B07129" w:rsidR="00EA0967" w:rsidRPr="00D807C2" w:rsidRDefault="000830F8" w:rsidP="00EA0967">
    <w:pPr>
      <w:spacing w:line="200" w:lineRule="exact"/>
      <w:rPr>
        <w:lang w:val="id-ID"/>
      </w:rPr>
    </w:pPr>
    <w:r>
      <w:rPr>
        <w:noProof/>
      </w:rPr>
      <mc:AlternateContent>
        <mc:Choice Requires="wpg">
          <w:drawing>
            <wp:anchor distT="0" distB="0" distL="114300" distR="114300" simplePos="0" relativeHeight="251660288" behindDoc="1" locked="0" layoutInCell="1" allowOverlap="1" wp14:anchorId="42AEA2AA" wp14:editId="773E0F16">
              <wp:simplePos x="0" y="0"/>
              <wp:positionH relativeFrom="page">
                <wp:align>center</wp:align>
              </wp:positionH>
              <wp:positionV relativeFrom="page">
                <wp:posOffset>95554</wp:posOffset>
              </wp:positionV>
              <wp:extent cx="5749925" cy="944880"/>
              <wp:effectExtent l="0" t="0" r="3175"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9925" cy="944880"/>
                        <a:chOff x="1425" y="1027"/>
                        <a:chExt cx="9055" cy="1488"/>
                      </a:xfrm>
                    </wpg:grpSpPr>
                    <wpg:grpSp>
                      <wpg:cNvPr id="6" name="Group 12"/>
                      <wpg:cNvGrpSpPr>
                        <a:grpSpLocks/>
                      </wpg:cNvGrpSpPr>
                      <wpg:grpSpPr bwMode="auto">
                        <a:xfrm>
                          <a:off x="3033" y="1839"/>
                          <a:ext cx="7431" cy="0"/>
                          <a:chOff x="3033" y="1839"/>
                          <a:chExt cx="7431" cy="0"/>
                        </a:xfrm>
                      </wpg:grpSpPr>
                      <wps:wsp>
                        <wps:cNvPr id="7" name="Freeform 33"/>
                        <wps:cNvSpPr>
                          <a:spLocks/>
                        </wps:cNvSpPr>
                        <wps:spPr bwMode="auto">
                          <a:xfrm>
                            <a:off x="3033" y="1839"/>
                            <a:ext cx="7431" cy="0"/>
                          </a:xfrm>
                          <a:custGeom>
                            <a:avLst/>
                            <a:gdLst>
                              <a:gd name="T0" fmla="+- 0 3033 3033"/>
                              <a:gd name="T1" fmla="*/ T0 w 7431"/>
                              <a:gd name="T2" fmla="+- 0 10464 3033"/>
                              <a:gd name="T3" fmla="*/ T2 w 7431"/>
                            </a:gdLst>
                            <a:ahLst/>
                            <a:cxnLst>
                              <a:cxn ang="0">
                                <a:pos x="T1" y="0"/>
                              </a:cxn>
                              <a:cxn ang="0">
                                <a:pos x="T3" y="0"/>
                              </a:cxn>
                            </a:cxnLst>
                            <a:rect l="0" t="0" r="r" b="b"/>
                            <a:pathLst>
                              <a:path w="7431">
                                <a:moveTo>
                                  <a:pt x="0" y="0"/>
                                </a:moveTo>
                                <a:lnTo>
                                  <a:pt x="7431" y="0"/>
                                </a:lnTo>
                              </a:path>
                            </a:pathLst>
                          </a:custGeom>
                          <a:noFill/>
                          <a:ln w="10803">
                            <a:solidFill>
                              <a:srgbClr val="000000"/>
                            </a:solidFill>
                            <a:round/>
                            <a:headEnd/>
                            <a:tailEnd/>
                          </a:ln>
                        </wps:spPr>
                        <wps:bodyPr rot="0" vert="horz" wrap="square" lIns="91440" tIns="45720" rIns="91440" bIns="45720" anchor="t" anchorCtr="0" upright="1">
                          <a:noAutofit/>
                        </wps:bodyPr>
                      </wps:wsp>
                      <wpg:grpSp>
                        <wpg:cNvPr id="8" name="Group 13"/>
                        <wpg:cNvGrpSpPr>
                          <a:grpSpLocks/>
                        </wpg:cNvGrpSpPr>
                        <wpg:grpSpPr bwMode="auto">
                          <a:xfrm>
                            <a:off x="3040" y="1832"/>
                            <a:ext cx="0" cy="676"/>
                            <a:chOff x="3040" y="1832"/>
                            <a:chExt cx="0" cy="676"/>
                          </a:xfrm>
                        </wpg:grpSpPr>
                        <wps:wsp>
                          <wps:cNvPr id="9" name="Freeform 32"/>
                          <wps:cNvSpPr>
                            <a:spLocks/>
                          </wps:cNvSpPr>
                          <wps:spPr bwMode="auto">
                            <a:xfrm>
                              <a:off x="3040" y="1832"/>
                              <a:ext cx="0" cy="676"/>
                            </a:xfrm>
                            <a:custGeom>
                              <a:avLst/>
                              <a:gdLst>
                                <a:gd name="T0" fmla="+- 0 2507 1832"/>
                                <a:gd name="T1" fmla="*/ 2507 h 676"/>
                                <a:gd name="T2" fmla="+- 0 1832 1832"/>
                                <a:gd name="T3" fmla="*/ 1832 h 676"/>
                              </a:gdLst>
                              <a:ahLst/>
                              <a:cxnLst>
                                <a:cxn ang="0">
                                  <a:pos x="0" y="T1"/>
                                </a:cxn>
                                <a:cxn ang="0">
                                  <a:pos x="0" y="T3"/>
                                </a:cxn>
                              </a:cxnLst>
                              <a:rect l="0" t="0" r="r" b="b"/>
                              <a:pathLst>
                                <a:path h="676">
                                  <a:moveTo>
                                    <a:pt x="0" y="675"/>
                                  </a:moveTo>
                                  <a:lnTo>
                                    <a:pt x="0" y="0"/>
                                  </a:lnTo>
                                </a:path>
                              </a:pathLst>
                            </a:custGeom>
                            <a:noFill/>
                            <a:ln w="10803">
                              <a:solidFill>
                                <a:srgbClr val="FFFFFF"/>
                              </a:solidFill>
                              <a:round/>
                              <a:headEnd/>
                              <a:tailEnd/>
                            </a:ln>
                          </wps:spPr>
                          <wps:bodyPr rot="0" vert="horz" wrap="square" lIns="91440" tIns="45720" rIns="91440" bIns="45720" anchor="t" anchorCtr="0" upright="1">
                            <a:noAutofit/>
                          </wps:bodyPr>
                        </wps:wsp>
                        <wpg:grpSp>
                          <wpg:cNvPr id="10" name="Group 14"/>
                          <wpg:cNvGrpSpPr>
                            <a:grpSpLocks/>
                          </wpg:cNvGrpSpPr>
                          <wpg:grpSpPr bwMode="auto">
                            <a:xfrm>
                              <a:off x="10456" y="1832"/>
                              <a:ext cx="0" cy="676"/>
                              <a:chOff x="10456" y="1832"/>
                              <a:chExt cx="0" cy="676"/>
                            </a:xfrm>
                          </wpg:grpSpPr>
                          <wps:wsp>
                            <wps:cNvPr id="11" name="Freeform 31"/>
                            <wps:cNvSpPr>
                              <a:spLocks/>
                            </wps:cNvSpPr>
                            <wps:spPr bwMode="auto">
                              <a:xfrm>
                                <a:off x="10456" y="1832"/>
                                <a:ext cx="0" cy="676"/>
                              </a:xfrm>
                              <a:custGeom>
                                <a:avLst/>
                                <a:gdLst>
                                  <a:gd name="T0" fmla="+- 0 2507 1832"/>
                                  <a:gd name="T1" fmla="*/ 2507 h 676"/>
                                  <a:gd name="T2" fmla="+- 0 1832 1832"/>
                                  <a:gd name="T3" fmla="*/ 1832 h 676"/>
                                </a:gdLst>
                                <a:ahLst/>
                                <a:cxnLst>
                                  <a:cxn ang="0">
                                    <a:pos x="0" y="T1"/>
                                  </a:cxn>
                                  <a:cxn ang="0">
                                    <a:pos x="0" y="T3"/>
                                  </a:cxn>
                                </a:cxnLst>
                                <a:rect l="0" t="0" r="r" b="b"/>
                                <a:pathLst>
                                  <a:path h="676">
                                    <a:moveTo>
                                      <a:pt x="0" y="675"/>
                                    </a:moveTo>
                                    <a:lnTo>
                                      <a:pt x="0" y="0"/>
                                    </a:lnTo>
                                  </a:path>
                                </a:pathLst>
                              </a:custGeom>
                              <a:noFill/>
                              <a:ln w="10803">
                                <a:solidFill>
                                  <a:srgbClr val="FFFFFF"/>
                                </a:solidFill>
                                <a:round/>
                                <a:headEnd/>
                                <a:tailEnd/>
                              </a:ln>
                            </wps:spPr>
                            <wps:bodyPr rot="0" vert="horz" wrap="square" lIns="91440" tIns="45720" rIns="91440" bIns="45720" anchor="t" anchorCtr="0" upright="1">
                              <a:noAutofit/>
                            </wps:bodyPr>
                          </wps:wsp>
                          <wpg:grpSp>
                            <wpg:cNvPr id="12" name="Group 15"/>
                            <wpg:cNvGrpSpPr>
                              <a:grpSpLocks/>
                            </wpg:cNvGrpSpPr>
                            <wpg:grpSpPr bwMode="auto">
                              <a:xfrm>
                                <a:off x="3033" y="1839"/>
                                <a:ext cx="7431" cy="0"/>
                                <a:chOff x="3033" y="1839"/>
                                <a:chExt cx="7431" cy="0"/>
                              </a:xfrm>
                            </wpg:grpSpPr>
                            <wps:wsp>
                              <wps:cNvPr id="13" name="Freeform 30"/>
                              <wps:cNvSpPr>
                                <a:spLocks/>
                              </wps:cNvSpPr>
                              <wps:spPr bwMode="auto">
                                <a:xfrm>
                                  <a:off x="3033" y="1839"/>
                                  <a:ext cx="7431" cy="0"/>
                                </a:xfrm>
                                <a:custGeom>
                                  <a:avLst/>
                                  <a:gdLst>
                                    <a:gd name="T0" fmla="+- 0 3033 3033"/>
                                    <a:gd name="T1" fmla="*/ T0 w 7431"/>
                                    <a:gd name="T2" fmla="+- 0 10464 3033"/>
                                    <a:gd name="T3" fmla="*/ T2 w 7431"/>
                                  </a:gdLst>
                                  <a:ahLst/>
                                  <a:cxnLst>
                                    <a:cxn ang="0">
                                      <a:pos x="T1" y="0"/>
                                    </a:cxn>
                                    <a:cxn ang="0">
                                      <a:pos x="T3" y="0"/>
                                    </a:cxn>
                                  </a:cxnLst>
                                  <a:rect l="0" t="0" r="r" b="b"/>
                                  <a:pathLst>
                                    <a:path w="7431">
                                      <a:moveTo>
                                        <a:pt x="0" y="0"/>
                                      </a:moveTo>
                                      <a:lnTo>
                                        <a:pt x="7431" y="0"/>
                                      </a:lnTo>
                                    </a:path>
                                  </a:pathLst>
                                </a:custGeom>
                                <a:noFill/>
                                <a:ln w="10803">
                                  <a:solidFill>
                                    <a:srgbClr val="000000"/>
                                  </a:solidFill>
                                  <a:round/>
                                  <a:headEnd/>
                                  <a:tailEnd/>
                                </a:ln>
                              </wps:spPr>
                              <wps:bodyPr rot="0" vert="horz" wrap="square" lIns="91440" tIns="45720" rIns="91440" bIns="45720" anchor="t" anchorCtr="0" upright="1">
                                <a:noAutofit/>
                              </wps:bodyPr>
                            </wps:wsp>
                            <wpg:grpSp>
                              <wpg:cNvPr id="14" name="Group 16"/>
                              <wpg:cNvGrpSpPr>
                                <a:grpSpLocks/>
                              </wpg:cNvGrpSpPr>
                              <wpg:grpSpPr bwMode="auto">
                                <a:xfrm>
                                  <a:off x="3040" y="1036"/>
                                  <a:ext cx="0" cy="811"/>
                                  <a:chOff x="3040" y="1036"/>
                                  <a:chExt cx="0" cy="811"/>
                                </a:xfrm>
                              </wpg:grpSpPr>
                              <wps:wsp>
                                <wps:cNvPr id="15" name="Freeform 29"/>
                                <wps:cNvSpPr>
                                  <a:spLocks/>
                                </wps:cNvSpPr>
                                <wps:spPr bwMode="auto">
                                  <a:xfrm>
                                    <a:off x="3040" y="1036"/>
                                    <a:ext cx="0" cy="811"/>
                                  </a:xfrm>
                                  <a:custGeom>
                                    <a:avLst/>
                                    <a:gdLst>
                                      <a:gd name="T0" fmla="+- 0 1847 1036"/>
                                      <a:gd name="T1" fmla="*/ 1847 h 811"/>
                                      <a:gd name="T2" fmla="+- 0 1036 1036"/>
                                      <a:gd name="T3" fmla="*/ 1036 h 811"/>
                                    </a:gdLst>
                                    <a:ahLst/>
                                    <a:cxnLst>
                                      <a:cxn ang="0">
                                        <a:pos x="0" y="T1"/>
                                      </a:cxn>
                                      <a:cxn ang="0">
                                        <a:pos x="0" y="T3"/>
                                      </a:cxn>
                                    </a:cxnLst>
                                    <a:rect l="0" t="0" r="r" b="b"/>
                                    <a:pathLst>
                                      <a:path h="811">
                                        <a:moveTo>
                                          <a:pt x="0" y="811"/>
                                        </a:moveTo>
                                        <a:lnTo>
                                          <a:pt x="0" y="0"/>
                                        </a:lnTo>
                                      </a:path>
                                    </a:pathLst>
                                  </a:custGeom>
                                  <a:noFill/>
                                  <a:ln w="10803">
                                    <a:solidFill>
                                      <a:srgbClr val="FFFFFF"/>
                                    </a:solidFill>
                                    <a:round/>
                                    <a:headEnd/>
                                    <a:tailEnd/>
                                  </a:ln>
                                </wps:spPr>
                                <wps:bodyPr rot="0" vert="horz" wrap="square" lIns="91440" tIns="45720" rIns="91440" bIns="45720" anchor="t" anchorCtr="0" upright="1">
                                  <a:noAutofit/>
                                </wps:bodyPr>
                              </wps:wsp>
                              <wpg:grpSp>
                                <wpg:cNvPr id="16" name="Group 17"/>
                                <wpg:cNvGrpSpPr>
                                  <a:grpSpLocks/>
                                </wpg:cNvGrpSpPr>
                                <wpg:grpSpPr bwMode="auto">
                                  <a:xfrm>
                                    <a:off x="10456" y="1036"/>
                                    <a:ext cx="0" cy="811"/>
                                    <a:chOff x="10456" y="1036"/>
                                    <a:chExt cx="0" cy="811"/>
                                  </a:xfrm>
                                </wpg:grpSpPr>
                                <wps:wsp>
                                  <wps:cNvPr id="17" name="Freeform 28"/>
                                  <wps:cNvSpPr>
                                    <a:spLocks/>
                                  </wps:cNvSpPr>
                                  <wps:spPr bwMode="auto">
                                    <a:xfrm>
                                      <a:off x="10456" y="1036"/>
                                      <a:ext cx="0" cy="811"/>
                                    </a:xfrm>
                                    <a:custGeom>
                                      <a:avLst/>
                                      <a:gdLst>
                                        <a:gd name="T0" fmla="+- 0 1847 1036"/>
                                        <a:gd name="T1" fmla="*/ 1847 h 811"/>
                                        <a:gd name="T2" fmla="+- 0 1036 1036"/>
                                        <a:gd name="T3" fmla="*/ 1036 h 811"/>
                                      </a:gdLst>
                                      <a:ahLst/>
                                      <a:cxnLst>
                                        <a:cxn ang="0">
                                          <a:pos x="0" y="T1"/>
                                        </a:cxn>
                                        <a:cxn ang="0">
                                          <a:pos x="0" y="T3"/>
                                        </a:cxn>
                                      </a:cxnLst>
                                      <a:rect l="0" t="0" r="r" b="b"/>
                                      <a:pathLst>
                                        <a:path h="811">
                                          <a:moveTo>
                                            <a:pt x="0" y="811"/>
                                          </a:moveTo>
                                          <a:lnTo>
                                            <a:pt x="0" y="0"/>
                                          </a:lnTo>
                                        </a:path>
                                      </a:pathLst>
                                    </a:custGeom>
                                    <a:noFill/>
                                    <a:ln w="10803">
                                      <a:solidFill>
                                        <a:srgbClr val="FFFFFF"/>
                                      </a:solidFill>
                                      <a:round/>
                                      <a:headEnd/>
                                      <a:tailEnd/>
                                    </a:ln>
                                  </wps:spPr>
                                  <wps:bodyPr rot="0" vert="horz" wrap="square" lIns="91440" tIns="45720" rIns="91440" bIns="45720" anchor="t" anchorCtr="0" upright="1">
                                    <a:noAutofit/>
                                  </wps:bodyPr>
                                </wps:wsp>
                                <wpg:grpSp>
                                  <wpg:cNvPr id="18" name="Group 18"/>
                                  <wpg:cNvGrpSpPr>
                                    <a:grpSpLocks/>
                                  </wpg:cNvGrpSpPr>
                                  <wpg:grpSpPr bwMode="auto">
                                    <a:xfrm>
                                      <a:off x="1441" y="1043"/>
                                      <a:ext cx="1606" cy="0"/>
                                      <a:chOff x="1441" y="1043"/>
                                      <a:chExt cx="1606" cy="0"/>
                                    </a:xfrm>
                                  </wpg:grpSpPr>
                                  <wps:wsp>
                                    <wps:cNvPr id="19" name="Freeform 27"/>
                                    <wps:cNvSpPr>
                                      <a:spLocks/>
                                    </wps:cNvSpPr>
                                    <wps:spPr bwMode="auto">
                                      <a:xfrm>
                                        <a:off x="1441" y="1043"/>
                                        <a:ext cx="1606" cy="0"/>
                                      </a:xfrm>
                                      <a:custGeom>
                                        <a:avLst/>
                                        <a:gdLst>
                                          <a:gd name="T0" fmla="+- 0 1441 1441"/>
                                          <a:gd name="T1" fmla="*/ T0 w 1606"/>
                                          <a:gd name="T2" fmla="+- 0 3048 1441"/>
                                          <a:gd name="T3" fmla="*/ T2 w 1606"/>
                                        </a:gdLst>
                                        <a:ahLst/>
                                        <a:cxnLst>
                                          <a:cxn ang="0">
                                            <a:pos x="T1" y="0"/>
                                          </a:cxn>
                                          <a:cxn ang="0">
                                            <a:pos x="T3" y="0"/>
                                          </a:cxn>
                                        </a:cxnLst>
                                        <a:rect l="0" t="0" r="r" b="b"/>
                                        <a:pathLst>
                                          <a:path w="1606">
                                            <a:moveTo>
                                              <a:pt x="0" y="0"/>
                                            </a:moveTo>
                                            <a:lnTo>
                                              <a:pt x="1607" y="0"/>
                                            </a:lnTo>
                                          </a:path>
                                        </a:pathLst>
                                      </a:custGeom>
                                      <a:noFill/>
                                      <a:ln w="10803">
                                        <a:solidFill>
                                          <a:srgbClr val="FFFFFF"/>
                                        </a:solidFill>
                                        <a:round/>
                                        <a:headEnd/>
                                        <a:tailEnd/>
                                      </a:ln>
                                    </wps:spPr>
                                    <wps:bodyPr rot="0" vert="horz" wrap="square" lIns="91440" tIns="45720" rIns="91440" bIns="45720" anchor="t" anchorCtr="0" upright="1">
                                      <a:noAutofit/>
                                    </wps:bodyPr>
                                  </wps:wsp>
                                  <wpg:grpSp>
                                    <wpg:cNvPr id="20" name="Group 19"/>
                                    <wpg:cNvGrpSpPr>
                                      <a:grpSpLocks/>
                                    </wpg:cNvGrpSpPr>
                                    <wpg:grpSpPr bwMode="auto">
                                      <a:xfrm>
                                        <a:off x="1449" y="1036"/>
                                        <a:ext cx="0" cy="1471"/>
                                        <a:chOff x="1449" y="1036"/>
                                        <a:chExt cx="0" cy="1471"/>
                                      </a:xfrm>
                                    </wpg:grpSpPr>
                                    <wps:wsp>
                                      <wps:cNvPr id="21" name="Freeform 26"/>
                                      <wps:cNvSpPr>
                                        <a:spLocks/>
                                      </wps:cNvSpPr>
                                      <wps:spPr bwMode="auto">
                                        <a:xfrm>
                                          <a:off x="1449" y="1036"/>
                                          <a:ext cx="0" cy="1471"/>
                                        </a:xfrm>
                                        <a:custGeom>
                                          <a:avLst/>
                                          <a:gdLst>
                                            <a:gd name="T0" fmla="+- 0 2507 1036"/>
                                            <a:gd name="T1" fmla="*/ 2507 h 1471"/>
                                            <a:gd name="T2" fmla="+- 0 1036 1036"/>
                                            <a:gd name="T3" fmla="*/ 1036 h 1471"/>
                                          </a:gdLst>
                                          <a:ahLst/>
                                          <a:cxnLst>
                                            <a:cxn ang="0">
                                              <a:pos x="0" y="T1"/>
                                            </a:cxn>
                                            <a:cxn ang="0">
                                              <a:pos x="0" y="T3"/>
                                            </a:cxn>
                                          </a:cxnLst>
                                          <a:rect l="0" t="0" r="r" b="b"/>
                                          <a:pathLst>
                                            <a:path h="1471">
                                              <a:moveTo>
                                                <a:pt x="0" y="1471"/>
                                              </a:moveTo>
                                              <a:lnTo>
                                                <a:pt x="0" y="0"/>
                                              </a:lnTo>
                                            </a:path>
                                          </a:pathLst>
                                        </a:custGeom>
                                        <a:noFill/>
                                        <a:ln w="10803">
                                          <a:solidFill>
                                            <a:srgbClr val="FFFFFF"/>
                                          </a:solidFill>
                                          <a:round/>
                                          <a:headEnd/>
                                          <a:tailEnd/>
                                        </a:ln>
                                      </wps:spPr>
                                      <wps:bodyPr rot="0" vert="horz" wrap="square" lIns="91440" tIns="45720" rIns="91440" bIns="45720" anchor="t" anchorCtr="0" upright="1">
                                        <a:noAutofit/>
                                      </wps:bodyPr>
                                    </wps:wsp>
                                    <wpg:grpSp>
                                      <wpg:cNvPr id="22" name="Group 20"/>
                                      <wpg:cNvGrpSpPr>
                                        <a:grpSpLocks/>
                                      </wpg:cNvGrpSpPr>
                                      <wpg:grpSpPr bwMode="auto">
                                        <a:xfrm>
                                          <a:off x="3040" y="1036"/>
                                          <a:ext cx="0" cy="1471"/>
                                          <a:chOff x="3040" y="1036"/>
                                          <a:chExt cx="0" cy="1471"/>
                                        </a:xfrm>
                                      </wpg:grpSpPr>
                                      <wps:wsp>
                                        <wps:cNvPr id="23" name="Freeform 25"/>
                                        <wps:cNvSpPr>
                                          <a:spLocks/>
                                        </wps:cNvSpPr>
                                        <wps:spPr bwMode="auto">
                                          <a:xfrm>
                                            <a:off x="3040" y="1036"/>
                                            <a:ext cx="0" cy="1471"/>
                                          </a:xfrm>
                                          <a:custGeom>
                                            <a:avLst/>
                                            <a:gdLst>
                                              <a:gd name="T0" fmla="+- 0 2507 1036"/>
                                              <a:gd name="T1" fmla="*/ 2507 h 1471"/>
                                              <a:gd name="T2" fmla="+- 0 1036 1036"/>
                                              <a:gd name="T3" fmla="*/ 1036 h 1471"/>
                                            </a:gdLst>
                                            <a:ahLst/>
                                            <a:cxnLst>
                                              <a:cxn ang="0">
                                                <a:pos x="0" y="T1"/>
                                              </a:cxn>
                                              <a:cxn ang="0">
                                                <a:pos x="0" y="T3"/>
                                              </a:cxn>
                                            </a:cxnLst>
                                            <a:rect l="0" t="0" r="r" b="b"/>
                                            <a:pathLst>
                                              <a:path h="1471">
                                                <a:moveTo>
                                                  <a:pt x="0" y="1471"/>
                                                </a:moveTo>
                                                <a:lnTo>
                                                  <a:pt x="0" y="0"/>
                                                </a:lnTo>
                                              </a:path>
                                            </a:pathLst>
                                          </a:custGeom>
                                          <a:noFill/>
                                          <a:ln w="10803">
                                            <a:solidFill>
                                              <a:srgbClr val="FFFFFF"/>
                                            </a:solidFill>
                                            <a:round/>
                                            <a:headEnd/>
                                            <a:tailEnd/>
                                          </a:ln>
                                        </wps:spPr>
                                        <wps:bodyPr rot="0" vert="horz" wrap="square" lIns="91440" tIns="45720" rIns="91440" bIns="45720" anchor="t" anchorCtr="0" upright="1">
                                          <a:noAutofit/>
                                        </wps:bodyPr>
                                      </wps:wsp>
                                      <wpg:grpSp>
                                        <wpg:cNvPr id="24" name="Group 21"/>
                                        <wpg:cNvGrpSpPr>
                                          <a:grpSpLocks/>
                                        </wpg:cNvGrpSpPr>
                                        <wpg:grpSpPr bwMode="auto">
                                          <a:xfrm>
                                            <a:off x="3033" y="2492"/>
                                            <a:ext cx="7431" cy="0"/>
                                            <a:chOff x="3033" y="2492"/>
                                            <a:chExt cx="7431" cy="0"/>
                                          </a:xfrm>
                                        </wpg:grpSpPr>
                                        <wps:wsp>
                                          <wps:cNvPr id="25" name="Freeform 24"/>
                                          <wps:cNvSpPr>
                                            <a:spLocks/>
                                          </wps:cNvSpPr>
                                          <wps:spPr bwMode="auto">
                                            <a:xfrm>
                                              <a:off x="3033" y="2492"/>
                                              <a:ext cx="7431" cy="0"/>
                                            </a:xfrm>
                                            <a:custGeom>
                                              <a:avLst/>
                                              <a:gdLst>
                                                <a:gd name="T0" fmla="+- 0 3033 3033"/>
                                                <a:gd name="T1" fmla="*/ T0 w 7431"/>
                                                <a:gd name="T2" fmla="+- 0 10464 3033"/>
                                                <a:gd name="T3" fmla="*/ T2 w 7431"/>
                                              </a:gdLst>
                                              <a:ahLst/>
                                              <a:cxnLst>
                                                <a:cxn ang="0">
                                                  <a:pos x="T1" y="0"/>
                                                </a:cxn>
                                                <a:cxn ang="0">
                                                  <a:pos x="T3" y="0"/>
                                                </a:cxn>
                                              </a:cxnLst>
                                              <a:rect l="0" t="0" r="r" b="b"/>
                                              <a:pathLst>
                                                <a:path w="7431">
                                                  <a:moveTo>
                                                    <a:pt x="0" y="0"/>
                                                  </a:moveTo>
                                                  <a:lnTo>
                                                    <a:pt x="7431" y="0"/>
                                                  </a:lnTo>
                                                </a:path>
                                              </a:pathLst>
                                            </a:custGeom>
                                            <a:noFill/>
                                            <a:ln w="20336">
                                              <a:solidFill>
                                                <a:srgbClr val="000000"/>
                                              </a:solidFill>
                                              <a:round/>
                                              <a:headEnd/>
                                              <a:tailEnd/>
                                            </a:ln>
                                          </wps:spPr>
                                          <wps:bodyPr rot="0" vert="horz" wrap="square" lIns="91440" tIns="45720" rIns="91440" bIns="45720" anchor="t" anchorCtr="0" upright="1">
                                            <a:noAutofit/>
                                          </wps:bodyPr>
                                        </wps:wsp>
                                        <wpg:grpSp>
                                          <wpg:cNvPr id="26" name="Group 22"/>
                                          <wpg:cNvGrpSpPr>
                                            <a:grpSpLocks/>
                                          </wpg:cNvGrpSpPr>
                                          <wpg:grpSpPr bwMode="auto">
                                            <a:xfrm>
                                              <a:off x="1441" y="2492"/>
                                              <a:ext cx="1606" cy="0"/>
                                              <a:chOff x="1441" y="2492"/>
                                              <a:chExt cx="1606" cy="0"/>
                                            </a:xfrm>
                                          </wpg:grpSpPr>
                                          <wps:wsp>
                                            <wps:cNvPr id="27" name="Freeform 23"/>
                                            <wps:cNvSpPr>
                                              <a:spLocks/>
                                            </wps:cNvSpPr>
                                            <wps:spPr bwMode="auto">
                                              <a:xfrm>
                                                <a:off x="1441" y="2492"/>
                                                <a:ext cx="1606" cy="0"/>
                                              </a:xfrm>
                                              <a:custGeom>
                                                <a:avLst/>
                                                <a:gdLst>
                                                  <a:gd name="T0" fmla="+- 0 1441 1441"/>
                                                  <a:gd name="T1" fmla="*/ T0 w 1606"/>
                                                  <a:gd name="T2" fmla="+- 0 3048 1441"/>
                                                  <a:gd name="T3" fmla="*/ T2 w 1606"/>
                                                </a:gdLst>
                                                <a:ahLst/>
                                                <a:cxnLst>
                                                  <a:cxn ang="0">
                                                    <a:pos x="T1" y="0"/>
                                                  </a:cxn>
                                                  <a:cxn ang="0">
                                                    <a:pos x="T3" y="0"/>
                                                  </a:cxn>
                                                </a:cxnLst>
                                                <a:rect l="0" t="0" r="r" b="b"/>
                                                <a:pathLst>
                                                  <a:path w="1606">
                                                    <a:moveTo>
                                                      <a:pt x="0" y="0"/>
                                                    </a:moveTo>
                                                    <a:lnTo>
                                                      <a:pt x="1607" y="0"/>
                                                    </a:lnTo>
                                                  </a:path>
                                                </a:pathLst>
                                              </a:custGeom>
                                              <a:noFill/>
                                              <a:ln w="20336">
                                                <a:solidFill>
                                                  <a:srgbClr val="000000"/>
                                                </a:solidFill>
                                                <a:round/>
                                                <a:headEnd/>
                                                <a:tailEnd/>
                                              </a:ln>
                                            </wps:spPr>
                                            <wps:bodyPr rot="0" vert="horz" wrap="square" lIns="91440" tIns="45720" rIns="91440" bIns="45720" anchor="t" anchorCtr="0" upright="1">
                                              <a:noAutofit/>
                                            </wps:bodyPr>
                                          </wps:wsp>
                                        </wpg:grpSp>
                                      </wpg:grpSp>
                                    </wpg:grpSp>
                                  </wpg:grpSp>
                                </wpg:grpSp>
                              </wpg:grpSp>
                            </wpg:grpSp>
                          </wpg:grpSp>
                        </wpg:grpSp>
                      </wpg:grpSp>
                    </wpg:grpSp>
                  </wpg:wgp>
                </a:graphicData>
              </a:graphic>
              <wp14:sizeRelH relativeFrom="page">
                <wp14:pctWidth>0</wp14:pctWidth>
              </wp14:sizeRelH>
              <wp14:sizeRelV relativeFrom="page">
                <wp14:pctHeight>0</wp14:pctHeight>
              </wp14:sizeRelV>
            </wp:anchor>
          </w:drawing>
        </mc:Choice>
        <mc:Fallback>
          <w:pict>
            <v:group w14:anchorId="6CCA7CF8" id="Group 5" o:spid="_x0000_s1026" style="position:absolute;margin-left:0;margin-top:7.5pt;width:452.75pt;height:74.4pt;z-index:-251656192;mso-position-horizontal:center;mso-position-horizontal-relative:page;mso-position-vertical-relative:page" coordorigin="1425,1027" coordsize="9055,1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">
              <v:group id="Group 12" o:spid="_x0000_s1027" style="position:absolute;left:3033;top:1839;width:7431;height:0" coordorigin="3033,1839" coordsize="7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Freeform 33" o:spid="_x0000_s1028" style="position:absolute;left:3033;top:1839;width:7431;height:0;visibility:visible;mso-wrap-style:square;v-text-anchor:top" coordsize="7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" path="m,l7431,e" filled="f" strokeweight=".30008mm">
                  <v:path arrowok="t" o:connecttype="custom" o:connectlocs="0,0;7431,0" o:connectangles="0,0"/>
                </v:shape>
                <v:group id="Group 13" o:spid="_x0000_s1029" style="position:absolute;left:3040;top:1832;width:0;height:676" coordorigin="3040,1832" coordsize="0,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Freeform 32" o:spid="_x0000_s1030" style="position:absolute;left:3040;top:1832;width:0;height:676;visibility:visible;mso-wrap-style:square;v-text-anchor:top" coordsize="0,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" path="m,675l,e" filled="f" strokecolor="white" strokeweight=".30008mm">
                    <v:path arrowok="t" o:connecttype="custom" o:connectlocs="0,2507;0,1832" o:connectangles="0,0"/>
                  </v:shape>
                  <v:group id="Group 14" o:spid="_x0000_s1031" style="position:absolute;left:10456;top:1832;width:0;height:676" coordorigin="10456,1832" coordsize="0,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Freeform 31" o:spid="_x0000_s1032" style="position:absolute;left:10456;top:1832;width:0;height:676;visibility:visible;mso-wrap-style:square;v-text-anchor:top" coordsize="0,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" path="m,675l,e" filled="f" strokecolor="white" strokeweight=".30008mm">
                      <v:path arrowok="t" o:connecttype="custom" o:connectlocs="0,2507;0,1832" o:connectangles="0,0"/>
                    </v:shape>
                    <v:group id="Group 15" o:spid="_x0000_s1033" style="position:absolute;left:3033;top:1839;width:7431;height:0" coordorigin="3033,1839" coordsize="7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30" o:spid="_x0000_s1034" style="position:absolute;left:3033;top:1839;width:7431;height:0;visibility:visible;mso-wrap-style:square;v-text-anchor:top" coordsize="7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" path="m,l7431,e" filled="f" strokeweight=".30008mm">
                        <v:path arrowok="t" o:connecttype="custom" o:connectlocs="0,0;7431,0" o:connectangles="0,0"/>
                      </v:shape>
                      <v:group id="Group 16" o:spid="_x0000_s1035" style="position:absolute;left:3040;top:1036;width:0;height:811" coordorigin="3040,1036" coordsize="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29" o:spid="_x0000_s1036" style="position:absolute;left:3040;top:1036;width:0;height:811;visibility:visible;mso-wrap-style:square;v-text-anchor:top" coordsize="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" path="m,811l,e" filled="f" strokecolor="white" strokeweight=".30008mm">
                          <v:path arrowok="t" o:connecttype="custom" o:connectlocs="0,1847;0,1036" o:connectangles="0,0"/>
                        </v:shape>
                        <v:group id="Group 17" o:spid="_x0000_s1037" style="position:absolute;left:10456;top:1036;width:0;height:811" coordorigin="10456,1036" coordsize="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Freeform 28" o:spid="_x0000_s1038" style="position:absolute;left:10456;top:1036;width:0;height:811;visibility:visible;mso-wrap-style:square;v-text-anchor:top" coordsize="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" path="m,811l,e" filled="f" strokecolor="white" strokeweight=".30008mm">
                            <v:path arrowok="t" o:connecttype="custom" o:connectlocs="0,1847;0,1036" o:connectangles="0,0"/>
                          </v:shape>
                          <v:group id="Group 18" o:spid="_x0000_s1039" style="position:absolute;left:1441;top:1043;width:1606;height:0" coordorigin="1441,1043" coordsize="1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reeform 27" o:spid="_x0000_s1040" style="position:absolute;left:1441;top:1043;width:1606;height:0;visibility:visible;mso-wrap-style:square;v-text-anchor:top" coordsize="1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" path="m,l1607,e" filled="f" strokecolor="white" strokeweight=".30008mm">
                              <v:path arrowok="t" o:connecttype="custom" o:connectlocs="0,0;1607,0" o:connectangles="0,0"/>
                            </v:shape>
                            <v:group id="Group 19" o:spid="_x0000_s1041" style="position:absolute;left:1449;top:1036;width:0;height:1471" coordorigin="1449,1036" coordsize="0,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Freeform 26" o:spid="_x0000_s1042" style="position:absolute;left:1449;top:1036;width:0;height:1471;visibility:visible;mso-wrap-style:square;v-text-anchor:top" coordsize="0,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" path="m,1471l,e" filled="f" strokecolor="white" strokeweight=".30008mm">
                                <v:path arrowok="t" o:connecttype="custom" o:connectlocs="0,2507;0,1036" o:connectangles="0,0"/>
                              </v:shape>
                              <v:group id="Group 20" o:spid="_x0000_s1043" style="position:absolute;left:3040;top:1036;width:0;height:1471" coordorigin="3040,1036" coordsize="0,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Freeform 25" o:spid="_x0000_s1044" style="position:absolute;left:3040;top:1036;width:0;height:1471;visibility:visible;mso-wrap-style:square;v-text-anchor:top" coordsize="0,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" path="m,1471l,e" filled="f" strokecolor="white" strokeweight=".30008mm">
                                  <v:path arrowok="t" o:connecttype="custom" o:connectlocs="0,2507;0,1036" o:connectangles="0,0"/>
                                </v:shape>
                                <v:group id="Group 21" o:spid="_x0000_s1045" style="position:absolute;left:3033;top:2492;width:7431;height:0" coordorigin="3033,2492" coordsize="7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Freeform 24" o:spid="_x0000_s1046" style="position:absolute;left:3033;top:2492;width:7431;height:0;visibility:visible;mso-wrap-style:square;v-text-anchor:top" coordsize="7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" path="m,l7431,e" filled="f" strokeweight=".56489mm">
                                    <v:path arrowok="t" o:connecttype="custom" o:connectlocs="0,0;7431,0" o:connectangles="0,0"/>
                                  </v:shape>
                                  <v:group id="Group 22" o:spid="_x0000_s1047" style="position:absolute;left:1441;top:2492;width:1606;height:0" coordorigin="1441,2492" coordsize="1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Freeform 23" o:spid="_x0000_s1048" style="position:absolute;left:1441;top:2492;width:1606;height:0;visibility:visible;mso-wrap-style:square;v-text-anchor:top" coordsize="1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" path="m,l1607,e" filled="f" strokeweight=".56489mm">
                                      <v:path arrowok="t" o:connecttype="custom" o:connectlocs="0,0;1607,0" o:connectangles="0,0"/>
                                    </v:shape>
                                  </v:group>
                                </v:group>
                              </v:group>
                            </v:group>
                          </v:group>
                        </v:group>
                      </v:group>
                    </v:group>
                  </v:group>
                </v:group>
              </v:group>
              <w10:wrap anchorx="page" anchory="page"/>
            </v:group>
          </w:pict>
        </mc:Fallback>
      </mc:AlternateContent>
    </w:r>
  </w:p>
  <w:p w14:paraId="71178DC0" w14:textId="362C8551" w:rsidR="00EA0967" w:rsidRPr="00EA0967" w:rsidRDefault="006A21F0" w:rsidP="00EA0967">
    <w:pPr>
      <w:pStyle w:val="Header"/>
    </w:pPr>
    <w:r>
      <w:rPr>
        <w:noProof/>
      </w:rPr>
      <mc:AlternateContent>
        <mc:Choice Requires="wps">
          <w:drawing>
            <wp:anchor distT="0" distB="0" distL="114300" distR="114300" simplePos="0" relativeHeight="251662336" behindDoc="1" locked="0" layoutInCell="1" allowOverlap="1" wp14:anchorId="6299113D" wp14:editId="5C9EC808">
              <wp:simplePos x="0" y="0"/>
              <wp:positionH relativeFrom="page">
                <wp:posOffset>2343150</wp:posOffset>
              </wp:positionH>
              <wp:positionV relativeFrom="page">
                <wp:posOffset>342900</wp:posOffset>
              </wp:positionV>
              <wp:extent cx="2756535" cy="209550"/>
              <wp:effectExtent l="0" t="0" r="5715"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6535" cy="209550"/>
                      </a:xfrm>
                      <a:prstGeom prst="rect">
                        <a:avLst/>
                      </a:prstGeom>
                      <a:noFill/>
                      <a:ln>
                        <a:noFill/>
                      </a:ln>
                    </wps:spPr>
                    <wps:txbx>
                      <w:txbxContent>
                        <w:p w14:paraId="21FEE4A9" w14:textId="77777777" w:rsidR="006A21F0" w:rsidRDefault="006A21F0" w:rsidP="006A21F0">
                          <w:pPr>
                            <w:spacing w:line="260" w:lineRule="exact"/>
                            <w:ind w:left="20" w:right="-36"/>
                            <w:rPr>
                              <w:sz w:val="24"/>
                              <w:szCs w:val="24"/>
                              <w:lang w:val="id-ID"/>
                            </w:rPr>
                          </w:pPr>
                          <w:r>
                            <w:rPr>
                              <w:b/>
                              <w:sz w:val="24"/>
                              <w:szCs w:val="24"/>
                              <w:lang w:val="id-ID"/>
                            </w:rPr>
                            <w:t>Mata Kuliah Big Data 2023/2024 Ganjil</w:t>
                          </w:r>
                        </w:p>
                        <w:p w14:paraId="4A96EEE1" w14:textId="77777777" w:rsidR="006A21F0" w:rsidRDefault="006A21F0" w:rsidP="006A21F0">
                          <w:pPr>
                            <w:spacing w:line="260" w:lineRule="exact"/>
                            <w:ind w:left="20" w:right="-36"/>
                            <w:rPr>
                              <w:sz w:val="24"/>
                              <w:szCs w:val="24"/>
                              <w:lang w:val="id-ID"/>
                            </w:rPr>
                          </w:pPr>
                        </w:p>
                        <w:p w14:paraId="1B64AAC9" w14:textId="0345A606" w:rsidR="00EA0967" w:rsidRPr="00D807C2" w:rsidRDefault="00EA0967" w:rsidP="00EA0967">
                          <w:pPr>
                            <w:spacing w:line="260" w:lineRule="exact"/>
                            <w:ind w:left="20" w:right="-36"/>
                            <w:rPr>
                              <w:sz w:val="24"/>
                              <w:szCs w:val="24"/>
                              <w:lang w:val="id-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99113D" id="_x0000_t202" coordsize="21600,21600" o:spt="202" path="m,l,21600r21600,l21600,xe">
              <v:stroke joinstyle="miter"/>
              <v:path gradientshapeok="t" o:connecttype="rect"/>
            </v:shapetype>
            <v:shape id="Text Box 4" o:spid="_x0000_s1026" type="#_x0000_t202" style="position:absolute;margin-left:184.5pt;margin-top:27pt;width:217.05pt;height:16.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" filled="f" stroked="f">
              <v:textbox inset="0,0,0,0">
                <w:txbxContent>
                  <w:p w14:paraId="21FEE4A9" w14:textId="77777777" w:rsidR="006A21F0" w:rsidRDefault="006A21F0" w:rsidP="006A21F0">
                    <w:pPr>
                      <w:spacing w:line="260" w:lineRule="exact"/>
                      <w:ind w:left="20" w:right="-36"/>
                      <w:rPr>
                        <w:sz w:val="24"/>
                        <w:szCs w:val="24"/>
                        <w:lang w:val="id-ID"/>
                      </w:rPr>
                    </w:pPr>
                    <w:r>
                      <w:rPr>
                        <w:b/>
                        <w:sz w:val="24"/>
                        <w:szCs w:val="24"/>
                        <w:lang w:val="id-ID"/>
                      </w:rPr>
                      <w:t>Mata Kuliah Big Data 2023/2024 Ganjil</w:t>
                    </w:r>
                  </w:p>
                  <w:p w14:paraId="4A96EEE1" w14:textId="77777777" w:rsidR="006A21F0" w:rsidRDefault="006A21F0" w:rsidP="006A21F0">
                    <w:pPr>
                      <w:spacing w:line="260" w:lineRule="exact"/>
                      <w:ind w:left="20" w:right="-36"/>
                      <w:rPr>
                        <w:sz w:val="24"/>
                        <w:szCs w:val="24"/>
                        <w:lang w:val="id-ID"/>
                      </w:rPr>
                    </w:pPr>
                  </w:p>
                  <w:p w14:paraId="1B64AAC9" w14:textId="0345A606" w:rsidR="00EA0967" w:rsidRPr="00D807C2" w:rsidRDefault="00EA0967" w:rsidP="00EA0967">
                    <w:pPr>
                      <w:spacing w:line="260" w:lineRule="exact"/>
                      <w:ind w:left="20" w:right="-36"/>
                      <w:rPr>
                        <w:sz w:val="24"/>
                        <w:szCs w:val="24"/>
                        <w:lang w:val="id-ID"/>
                      </w:rPr>
                    </w:pPr>
                  </w:p>
                </w:txbxContent>
              </v:textbox>
              <w10:wrap anchorx="page" anchory="page"/>
            </v:shape>
          </w:pict>
        </mc:Fallback>
      </mc:AlternateContent>
    </w:r>
    <w:r w:rsidR="00006F7D">
      <w:rPr>
        <w:noProof/>
      </w:rPr>
      <mc:AlternateContent>
        <mc:Choice Requires="wps">
          <w:drawing>
            <wp:anchor distT="0" distB="0" distL="114300" distR="114300" simplePos="0" relativeHeight="251663360" behindDoc="1" locked="0" layoutInCell="1" allowOverlap="1" wp14:anchorId="3B35043F" wp14:editId="0E8C3838">
              <wp:simplePos x="0" y="0"/>
              <wp:positionH relativeFrom="page">
                <wp:posOffset>2236343</wp:posOffset>
              </wp:positionH>
              <wp:positionV relativeFrom="page">
                <wp:posOffset>720725</wp:posOffset>
              </wp:positionV>
              <wp:extent cx="3634105" cy="177800"/>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105" cy="177800"/>
                      </a:xfrm>
                      <a:prstGeom prst="rect">
                        <a:avLst/>
                      </a:prstGeom>
                      <a:noFill/>
                      <a:ln>
                        <a:noFill/>
                      </a:ln>
                    </wps:spPr>
                    <wps:txbx>
                      <w:txbxContent>
                        <w:p w14:paraId="5FA1E7D5" w14:textId="30D4843F" w:rsidR="00EA0967" w:rsidRPr="00C0205F" w:rsidRDefault="00EA0967" w:rsidP="00006F7D">
                          <w:pPr>
                            <w:spacing w:line="260" w:lineRule="exact"/>
                            <w:ind w:left="20" w:right="-36"/>
                            <w:jc w:val="center"/>
                            <w:rPr>
                              <w:sz w:val="24"/>
                              <w:szCs w:val="24"/>
                              <w:lang w:val="en-ID"/>
                            </w:rPr>
                          </w:pPr>
                          <w:r w:rsidRPr="00EA0967">
                            <w:rPr>
                              <w:sz w:val="24"/>
                              <w:szCs w:val="24"/>
                              <w:lang w:val="id-ID"/>
                            </w:rPr>
                            <w:t xml:space="preserve">Modul Praktikum </w:t>
                          </w:r>
                          <w:r w:rsidR="006A21F0">
                            <w:rPr>
                              <w:sz w:val="24"/>
                              <w:szCs w:val="24"/>
                              <w:lang w:val="en-ID"/>
                            </w:rPr>
                            <w:t>7</w:t>
                          </w:r>
                          <w:r w:rsidRPr="00EA0967">
                            <w:rPr>
                              <w:sz w:val="24"/>
                              <w:szCs w:val="24"/>
                              <w:lang w:val="id-ID"/>
                            </w:rPr>
                            <w:t xml:space="preserve"> : </w:t>
                          </w:r>
                          <w:r w:rsidR="00C0205F">
                            <w:rPr>
                              <w:sz w:val="24"/>
                              <w:szCs w:val="24"/>
                              <w:lang w:val="en-ID"/>
                            </w:rPr>
                            <w:t>PHP-MongoDB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35043F" id="Text Box 28" o:spid="_x0000_s1027" type="#_x0000_t202" style="position:absolute;margin-left:176.1pt;margin-top:56.75pt;width:286.15pt;height:1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" filled="f" stroked="f">
              <v:textbox inset="0,0,0,0">
                <w:txbxContent>
                  <w:p w14:paraId="5FA1E7D5" w14:textId="30D4843F" w:rsidR="00EA0967" w:rsidRPr="00C0205F" w:rsidRDefault="00EA0967" w:rsidP="00006F7D">
                    <w:pPr>
                      <w:spacing w:line="260" w:lineRule="exact"/>
                      <w:ind w:left="20" w:right="-36"/>
                      <w:jc w:val="center"/>
                      <w:rPr>
                        <w:sz w:val="24"/>
                        <w:szCs w:val="24"/>
                        <w:lang w:val="en-ID"/>
                      </w:rPr>
                    </w:pPr>
                    <w:r w:rsidRPr="00EA0967">
                      <w:rPr>
                        <w:sz w:val="24"/>
                        <w:szCs w:val="24"/>
                        <w:lang w:val="id-ID"/>
                      </w:rPr>
                      <w:t xml:space="preserve">Modul Praktikum </w:t>
                    </w:r>
                    <w:r w:rsidR="006A21F0">
                      <w:rPr>
                        <w:sz w:val="24"/>
                        <w:szCs w:val="24"/>
                        <w:lang w:val="en-ID"/>
                      </w:rPr>
                      <w:t>7</w:t>
                    </w:r>
                    <w:r w:rsidRPr="00EA0967">
                      <w:rPr>
                        <w:sz w:val="24"/>
                        <w:szCs w:val="24"/>
                        <w:lang w:val="id-ID"/>
                      </w:rPr>
                      <w:t xml:space="preserve"> : </w:t>
                    </w:r>
                    <w:r w:rsidR="00C0205F">
                      <w:rPr>
                        <w:sz w:val="24"/>
                        <w:szCs w:val="24"/>
                        <w:lang w:val="en-ID"/>
                      </w:rPr>
                      <w:t>PHP-MongoDB</w:t>
                    </w:r>
                  </w:p>
                </w:txbxContent>
              </v:textbox>
              <w10:wrap anchorx="page" anchory="page"/>
            </v:shape>
          </w:pict>
        </mc:Fallback>
      </mc:AlternateContent>
    </w:r>
    <w:r w:rsidR="00ED267F">
      <w:rPr>
        <w:noProof/>
        <w:lang w:val="id-ID"/>
      </w:rPr>
      <w:drawing>
        <wp:anchor distT="0" distB="0" distL="114300" distR="114300" simplePos="0" relativeHeight="251661312" behindDoc="1" locked="0" layoutInCell="1" allowOverlap="1" wp14:anchorId="062DA239" wp14:editId="4A12489C">
          <wp:simplePos x="0" y="0"/>
          <wp:positionH relativeFrom="page">
            <wp:posOffset>952804</wp:posOffset>
          </wp:positionH>
          <wp:positionV relativeFrom="topMargin">
            <wp:posOffset>226888</wp:posOffset>
          </wp:positionV>
          <wp:extent cx="781685" cy="695960"/>
          <wp:effectExtent l="0" t="0" r="0" b="8890"/>
          <wp:wrapNone/>
          <wp:docPr id="118"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0"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685" cy="69596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160AF" w14:textId="77777777" w:rsidR="006A21F0" w:rsidRDefault="006A21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FF46E3"/>
    <w:multiLevelType w:val="hybridMultilevel"/>
    <w:tmpl w:val="D62E3B4A"/>
    <w:lvl w:ilvl="0" w:tplc="8334F2DE">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 w15:restartNumberingAfterBreak="0">
    <w:nsid w:val="1F6113C8"/>
    <w:multiLevelType w:val="hybridMultilevel"/>
    <w:tmpl w:val="C13A42F8"/>
    <w:lvl w:ilvl="0" w:tplc="FC62C3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 w15:restartNumberingAfterBreak="0">
    <w:nsid w:val="233D1995"/>
    <w:multiLevelType w:val="hybridMultilevel"/>
    <w:tmpl w:val="F35A54D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304B7254"/>
    <w:multiLevelType w:val="hybridMultilevel"/>
    <w:tmpl w:val="8EAE4D4E"/>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4" w15:restartNumberingAfterBreak="0">
    <w:nsid w:val="541320A5"/>
    <w:multiLevelType w:val="hybridMultilevel"/>
    <w:tmpl w:val="4520685A"/>
    <w:lvl w:ilvl="0" w:tplc="BA5616BA">
      <w:start w:val="1"/>
      <w:numFmt w:val="decimal"/>
      <w:lvlText w:val="%1."/>
      <w:lvlJc w:val="left"/>
      <w:pPr>
        <w:ind w:left="786" w:hanging="360"/>
      </w:pPr>
      <w:rPr>
        <w:rFonts w:hint="default"/>
        <w:b w:val="0"/>
        <w:bCs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 w15:restartNumberingAfterBreak="0">
    <w:nsid w:val="54160723"/>
    <w:multiLevelType w:val="multilevel"/>
    <w:tmpl w:val="D50A897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6" w15:restartNumberingAfterBreak="0">
    <w:nsid w:val="55BE201D"/>
    <w:multiLevelType w:val="hybridMultilevel"/>
    <w:tmpl w:val="31D87634"/>
    <w:lvl w:ilvl="0" w:tplc="04090015">
      <w:start w:val="1"/>
      <w:numFmt w:val="upperLetter"/>
      <w:lvlText w:val="%1."/>
      <w:lvlJc w:val="left"/>
      <w:pPr>
        <w:ind w:left="1541" w:hanging="360"/>
      </w:pPr>
    </w:lvl>
    <w:lvl w:ilvl="1" w:tplc="04210019" w:tentative="1">
      <w:start w:val="1"/>
      <w:numFmt w:val="lowerLetter"/>
      <w:lvlText w:val="%2."/>
      <w:lvlJc w:val="left"/>
      <w:pPr>
        <w:ind w:left="2261" w:hanging="360"/>
      </w:pPr>
    </w:lvl>
    <w:lvl w:ilvl="2" w:tplc="0421001B" w:tentative="1">
      <w:start w:val="1"/>
      <w:numFmt w:val="lowerRoman"/>
      <w:lvlText w:val="%3."/>
      <w:lvlJc w:val="right"/>
      <w:pPr>
        <w:ind w:left="2981" w:hanging="180"/>
      </w:pPr>
    </w:lvl>
    <w:lvl w:ilvl="3" w:tplc="0421000F" w:tentative="1">
      <w:start w:val="1"/>
      <w:numFmt w:val="decimal"/>
      <w:lvlText w:val="%4."/>
      <w:lvlJc w:val="left"/>
      <w:pPr>
        <w:ind w:left="3701" w:hanging="360"/>
      </w:pPr>
    </w:lvl>
    <w:lvl w:ilvl="4" w:tplc="04210019" w:tentative="1">
      <w:start w:val="1"/>
      <w:numFmt w:val="lowerLetter"/>
      <w:lvlText w:val="%5."/>
      <w:lvlJc w:val="left"/>
      <w:pPr>
        <w:ind w:left="4421" w:hanging="360"/>
      </w:pPr>
    </w:lvl>
    <w:lvl w:ilvl="5" w:tplc="0421001B" w:tentative="1">
      <w:start w:val="1"/>
      <w:numFmt w:val="lowerRoman"/>
      <w:lvlText w:val="%6."/>
      <w:lvlJc w:val="right"/>
      <w:pPr>
        <w:ind w:left="5141" w:hanging="180"/>
      </w:pPr>
    </w:lvl>
    <w:lvl w:ilvl="6" w:tplc="0421000F" w:tentative="1">
      <w:start w:val="1"/>
      <w:numFmt w:val="decimal"/>
      <w:lvlText w:val="%7."/>
      <w:lvlJc w:val="left"/>
      <w:pPr>
        <w:ind w:left="5861" w:hanging="360"/>
      </w:pPr>
    </w:lvl>
    <w:lvl w:ilvl="7" w:tplc="04210019" w:tentative="1">
      <w:start w:val="1"/>
      <w:numFmt w:val="lowerLetter"/>
      <w:lvlText w:val="%8."/>
      <w:lvlJc w:val="left"/>
      <w:pPr>
        <w:ind w:left="6581" w:hanging="360"/>
      </w:pPr>
    </w:lvl>
    <w:lvl w:ilvl="8" w:tplc="0421001B" w:tentative="1">
      <w:start w:val="1"/>
      <w:numFmt w:val="lowerRoman"/>
      <w:lvlText w:val="%9."/>
      <w:lvlJc w:val="right"/>
      <w:pPr>
        <w:ind w:left="7301" w:hanging="180"/>
      </w:pPr>
    </w:lvl>
  </w:abstractNum>
  <w:num w:numId="1" w16cid:durableId="414743530">
    <w:abstractNumId w:val="5"/>
  </w:num>
  <w:num w:numId="2" w16cid:durableId="1333945177">
    <w:abstractNumId w:val="2"/>
  </w:num>
  <w:num w:numId="3" w16cid:durableId="1217666171">
    <w:abstractNumId w:val="6"/>
  </w:num>
  <w:num w:numId="4" w16cid:durableId="800734012">
    <w:abstractNumId w:val="3"/>
  </w:num>
  <w:num w:numId="5" w16cid:durableId="1296761157">
    <w:abstractNumId w:val="4"/>
  </w:num>
  <w:num w:numId="6" w16cid:durableId="783039618">
    <w:abstractNumId w:val="1"/>
  </w:num>
  <w:num w:numId="7" w16cid:durableId="16567172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D82"/>
    <w:rsid w:val="00006F7D"/>
    <w:rsid w:val="00012FF8"/>
    <w:rsid w:val="00023F90"/>
    <w:rsid w:val="000830F8"/>
    <w:rsid w:val="00096274"/>
    <w:rsid w:val="000A5218"/>
    <w:rsid w:val="001B74F4"/>
    <w:rsid w:val="001F09A3"/>
    <w:rsid w:val="0024162E"/>
    <w:rsid w:val="002A1FA1"/>
    <w:rsid w:val="003E11FA"/>
    <w:rsid w:val="003F4E32"/>
    <w:rsid w:val="0040076F"/>
    <w:rsid w:val="0045650B"/>
    <w:rsid w:val="004B12E1"/>
    <w:rsid w:val="004C7556"/>
    <w:rsid w:val="00562230"/>
    <w:rsid w:val="005D6C33"/>
    <w:rsid w:val="005F3B60"/>
    <w:rsid w:val="00644E4B"/>
    <w:rsid w:val="006A21F0"/>
    <w:rsid w:val="007215A2"/>
    <w:rsid w:val="00797BEA"/>
    <w:rsid w:val="007F4707"/>
    <w:rsid w:val="007F612A"/>
    <w:rsid w:val="00895672"/>
    <w:rsid w:val="008B610D"/>
    <w:rsid w:val="009216B8"/>
    <w:rsid w:val="00960B68"/>
    <w:rsid w:val="00994023"/>
    <w:rsid w:val="00A123ED"/>
    <w:rsid w:val="00B93C50"/>
    <w:rsid w:val="00BC7D82"/>
    <w:rsid w:val="00C0205F"/>
    <w:rsid w:val="00C02522"/>
    <w:rsid w:val="00C33B9F"/>
    <w:rsid w:val="00CA36B7"/>
    <w:rsid w:val="00CF0F3C"/>
    <w:rsid w:val="00D36CD7"/>
    <w:rsid w:val="00DC0845"/>
    <w:rsid w:val="00E46918"/>
    <w:rsid w:val="00E7406B"/>
    <w:rsid w:val="00E841C0"/>
    <w:rsid w:val="00EA0967"/>
    <w:rsid w:val="00EA2F5C"/>
    <w:rsid w:val="00ED267F"/>
    <w:rsid w:val="00ED5EE4"/>
    <w:rsid w:val="00F32024"/>
    <w:rsid w:val="00FA2F45"/>
    <w:rsid w:val="00FB23A7"/>
    <w:rsid w:val="00FB702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7B609A"/>
  <w15:docId w15:val="{8CE15D0C-660D-4200-964D-5092EE066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5672"/>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EA0967"/>
    <w:pPr>
      <w:tabs>
        <w:tab w:val="center" w:pos="4680"/>
        <w:tab w:val="right" w:pos="9360"/>
      </w:tabs>
    </w:pPr>
  </w:style>
  <w:style w:type="character" w:customStyle="1" w:styleId="HeaderChar">
    <w:name w:val="Header Char"/>
    <w:basedOn w:val="DefaultParagraphFont"/>
    <w:link w:val="Header"/>
    <w:uiPriority w:val="99"/>
    <w:rsid w:val="00EA0967"/>
  </w:style>
  <w:style w:type="paragraph" w:styleId="Footer">
    <w:name w:val="footer"/>
    <w:basedOn w:val="Normal"/>
    <w:link w:val="FooterChar"/>
    <w:uiPriority w:val="99"/>
    <w:unhideWhenUsed/>
    <w:rsid w:val="00EA0967"/>
    <w:pPr>
      <w:tabs>
        <w:tab w:val="center" w:pos="4680"/>
        <w:tab w:val="right" w:pos="9360"/>
      </w:tabs>
    </w:pPr>
  </w:style>
  <w:style w:type="character" w:customStyle="1" w:styleId="FooterChar">
    <w:name w:val="Footer Char"/>
    <w:basedOn w:val="DefaultParagraphFont"/>
    <w:link w:val="Footer"/>
    <w:uiPriority w:val="99"/>
    <w:rsid w:val="00EA0967"/>
  </w:style>
  <w:style w:type="paragraph" w:styleId="ListParagraph">
    <w:name w:val="List Paragraph"/>
    <w:basedOn w:val="Normal"/>
    <w:uiPriority w:val="34"/>
    <w:qFormat/>
    <w:rsid w:val="00895672"/>
    <w:pPr>
      <w:ind w:left="720"/>
      <w:contextualSpacing/>
    </w:pPr>
  </w:style>
  <w:style w:type="character" w:styleId="Hyperlink">
    <w:name w:val="Hyperlink"/>
    <w:basedOn w:val="DefaultParagraphFont"/>
    <w:uiPriority w:val="99"/>
    <w:unhideWhenUsed/>
    <w:rsid w:val="00F32024"/>
    <w:rPr>
      <w:color w:val="0000FF" w:themeColor="hyperlink"/>
      <w:u w:val="single"/>
    </w:rPr>
  </w:style>
  <w:style w:type="character" w:styleId="UnresolvedMention">
    <w:name w:val="Unresolved Mention"/>
    <w:basedOn w:val="DefaultParagraphFont"/>
    <w:uiPriority w:val="99"/>
    <w:semiHidden/>
    <w:unhideWhenUsed/>
    <w:rsid w:val="00F320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359237">
      <w:bodyDiv w:val="1"/>
      <w:marLeft w:val="0"/>
      <w:marRight w:val="0"/>
      <w:marTop w:val="0"/>
      <w:marBottom w:val="0"/>
      <w:divBdr>
        <w:top w:val="none" w:sz="0" w:space="0" w:color="auto"/>
        <w:left w:val="none" w:sz="0" w:space="0" w:color="auto"/>
        <w:bottom w:val="none" w:sz="0" w:space="0" w:color="auto"/>
        <w:right w:val="none" w:sz="0" w:space="0" w:color="auto"/>
      </w:divBdr>
    </w:div>
    <w:div w:id="413085360">
      <w:bodyDiv w:val="1"/>
      <w:marLeft w:val="0"/>
      <w:marRight w:val="0"/>
      <w:marTop w:val="0"/>
      <w:marBottom w:val="0"/>
      <w:divBdr>
        <w:top w:val="none" w:sz="0" w:space="0" w:color="auto"/>
        <w:left w:val="none" w:sz="0" w:space="0" w:color="auto"/>
        <w:bottom w:val="none" w:sz="0" w:space="0" w:color="auto"/>
        <w:right w:val="none" w:sz="0" w:space="0" w:color="auto"/>
      </w:divBdr>
    </w:div>
    <w:div w:id="502091133">
      <w:bodyDiv w:val="1"/>
      <w:marLeft w:val="0"/>
      <w:marRight w:val="0"/>
      <w:marTop w:val="0"/>
      <w:marBottom w:val="0"/>
      <w:divBdr>
        <w:top w:val="none" w:sz="0" w:space="0" w:color="auto"/>
        <w:left w:val="none" w:sz="0" w:space="0" w:color="auto"/>
        <w:bottom w:val="none" w:sz="0" w:space="0" w:color="auto"/>
        <w:right w:val="none" w:sz="0" w:space="0" w:color="auto"/>
      </w:divBdr>
    </w:div>
    <w:div w:id="583031431">
      <w:bodyDiv w:val="1"/>
      <w:marLeft w:val="0"/>
      <w:marRight w:val="0"/>
      <w:marTop w:val="0"/>
      <w:marBottom w:val="0"/>
      <w:divBdr>
        <w:top w:val="none" w:sz="0" w:space="0" w:color="auto"/>
        <w:left w:val="none" w:sz="0" w:space="0" w:color="auto"/>
        <w:bottom w:val="none" w:sz="0" w:space="0" w:color="auto"/>
        <w:right w:val="none" w:sz="0" w:space="0" w:color="auto"/>
      </w:divBdr>
    </w:div>
    <w:div w:id="756094703">
      <w:bodyDiv w:val="1"/>
      <w:marLeft w:val="0"/>
      <w:marRight w:val="0"/>
      <w:marTop w:val="0"/>
      <w:marBottom w:val="0"/>
      <w:divBdr>
        <w:top w:val="none" w:sz="0" w:space="0" w:color="auto"/>
        <w:left w:val="none" w:sz="0" w:space="0" w:color="auto"/>
        <w:bottom w:val="none" w:sz="0" w:space="0" w:color="auto"/>
        <w:right w:val="none" w:sz="0" w:space="0" w:color="auto"/>
      </w:divBdr>
    </w:div>
    <w:div w:id="946087030">
      <w:bodyDiv w:val="1"/>
      <w:marLeft w:val="0"/>
      <w:marRight w:val="0"/>
      <w:marTop w:val="0"/>
      <w:marBottom w:val="0"/>
      <w:divBdr>
        <w:top w:val="none" w:sz="0" w:space="0" w:color="auto"/>
        <w:left w:val="none" w:sz="0" w:space="0" w:color="auto"/>
        <w:bottom w:val="none" w:sz="0" w:space="0" w:color="auto"/>
        <w:right w:val="none" w:sz="0" w:space="0" w:color="auto"/>
      </w:divBdr>
    </w:div>
    <w:div w:id="1036082705">
      <w:bodyDiv w:val="1"/>
      <w:marLeft w:val="0"/>
      <w:marRight w:val="0"/>
      <w:marTop w:val="0"/>
      <w:marBottom w:val="0"/>
      <w:divBdr>
        <w:top w:val="none" w:sz="0" w:space="0" w:color="auto"/>
        <w:left w:val="none" w:sz="0" w:space="0" w:color="auto"/>
        <w:bottom w:val="none" w:sz="0" w:space="0" w:color="auto"/>
        <w:right w:val="none" w:sz="0" w:space="0" w:color="auto"/>
      </w:divBdr>
    </w:div>
    <w:div w:id="1087114778">
      <w:bodyDiv w:val="1"/>
      <w:marLeft w:val="0"/>
      <w:marRight w:val="0"/>
      <w:marTop w:val="0"/>
      <w:marBottom w:val="0"/>
      <w:divBdr>
        <w:top w:val="none" w:sz="0" w:space="0" w:color="auto"/>
        <w:left w:val="none" w:sz="0" w:space="0" w:color="auto"/>
        <w:bottom w:val="none" w:sz="0" w:space="0" w:color="auto"/>
        <w:right w:val="none" w:sz="0" w:space="0" w:color="auto"/>
      </w:divBdr>
    </w:div>
    <w:div w:id="1117722054">
      <w:bodyDiv w:val="1"/>
      <w:marLeft w:val="0"/>
      <w:marRight w:val="0"/>
      <w:marTop w:val="0"/>
      <w:marBottom w:val="0"/>
      <w:divBdr>
        <w:top w:val="none" w:sz="0" w:space="0" w:color="auto"/>
        <w:left w:val="none" w:sz="0" w:space="0" w:color="auto"/>
        <w:bottom w:val="none" w:sz="0" w:space="0" w:color="auto"/>
        <w:right w:val="none" w:sz="0" w:space="0" w:color="auto"/>
      </w:divBdr>
    </w:div>
    <w:div w:id="1449474886">
      <w:bodyDiv w:val="1"/>
      <w:marLeft w:val="0"/>
      <w:marRight w:val="0"/>
      <w:marTop w:val="0"/>
      <w:marBottom w:val="0"/>
      <w:divBdr>
        <w:top w:val="none" w:sz="0" w:space="0" w:color="auto"/>
        <w:left w:val="none" w:sz="0" w:space="0" w:color="auto"/>
        <w:bottom w:val="none" w:sz="0" w:space="0" w:color="auto"/>
        <w:right w:val="none" w:sz="0" w:space="0" w:color="auto"/>
      </w:divBdr>
    </w:div>
    <w:div w:id="1815753143">
      <w:bodyDiv w:val="1"/>
      <w:marLeft w:val="0"/>
      <w:marRight w:val="0"/>
      <w:marTop w:val="0"/>
      <w:marBottom w:val="0"/>
      <w:divBdr>
        <w:top w:val="none" w:sz="0" w:space="0" w:color="auto"/>
        <w:left w:val="none" w:sz="0" w:space="0" w:color="auto"/>
        <w:bottom w:val="none" w:sz="0" w:space="0" w:color="auto"/>
        <w:right w:val="none" w:sz="0" w:space="0" w:color="auto"/>
      </w:divBdr>
    </w:div>
    <w:div w:id="1987657866">
      <w:bodyDiv w:val="1"/>
      <w:marLeft w:val="0"/>
      <w:marRight w:val="0"/>
      <w:marTop w:val="0"/>
      <w:marBottom w:val="0"/>
      <w:divBdr>
        <w:top w:val="none" w:sz="0" w:space="0" w:color="auto"/>
        <w:left w:val="none" w:sz="0" w:space="0" w:color="auto"/>
        <w:bottom w:val="none" w:sz="0" w:space="0" w:color="auto"/>
        <w:right w:val="none" w:sz="0" w:space="0" w:color="auto"/>
      </w:divBdr>
    </w:div>
    <w:div w:id="20019559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roytuts.com/rest-api-crud-example-in-php-and-mongodb/"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hyperlink" Target="https://pecl.php.net/package/mongodb/1.3.3/windows" TargetMode="External"/><Relationship Id="rId19" Type="http://schemas.openxmlformats.org/officeDocument/2006/relationships/image" Target="media/image10.png"/><Relationship Id="rId31" Type="http://schemas.openxmlformats.org/officeDocument/2006/relationships/hyperlink" Target="https://www.mongodb.com/try/download/database-tools" TargetMode="External"/><Relationship Id="rId4" Type="http://schemas.openxmlformats.org/officeDocument/2006/relationships/settings" Target="settings.xml"/><Relationship Id="rId9" Type="http://schemas.openxmlformats.org/officeDocument/2006/relationships/hyperlink" Target="https://www.mongodb.com/docs/drivers/php/"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ocs.mongodb.com/manual/installation/" TargetMode="External"/><Relationship Id="rId35"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D874B6-44B0-427C-B1C1-01335DFF0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Pages>
  <Words>1157</Words>
  <Characters>6597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7739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Imam Haromain</dc:creator>
  <cp:lastModifiedBy>Imam Haromain</cp:lastModifiedBy>
  <cp:revision>8</cp:revision>
  <cp:lastPrinted>2022-08-20T03:05:00Z</cp:lastPrinted>
  <dcterms:created xsi:type="dcterms:W3CDTF">2022-08-22T06:04:00Z</dcterms:created>
  <dcterms:modified xsi:type="dcterms:W3CDTF">2023-09-29T08:42:00Z</dcterms:modified>
</cp:coreProperties>
</file>