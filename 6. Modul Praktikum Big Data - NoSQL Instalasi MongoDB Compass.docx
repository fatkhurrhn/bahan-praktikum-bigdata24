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E6A07" w14:textId="77777777" w:rsidR="00BC7D82" w:rsidRPr="00F32024" w:rsidRDefault="00BC7D82" w:rsidP="00ED5EE4">
      <w:pPr>
        <w:spacing w:line="360" w:lineRule="auto"/>
        <w:jc w:val="both"/>
        <w:rPr>
          <w:sz w:val="24"/>
          <w:szCs w:val="24"/>
          <w:lang w:val="id-ID"/>
        </w:rPr>
      </w:pPr>
    </w:p>
    <w:p w14:paraId="031B9500" w14:textId="262C5F48" w:rsidR="00BC7D82" w:rsidRDefault="00644E4B" w:rsidP="00ED5EE4">
      <w:pPr>
        <w:spacing w:line="360" w:lineRule="auto"/>
        <w:ind w:left="3059"/>
        <w:jc w:val="both"/>
        <w:rPr>
          <w:lang w:val="id-ID"/>
        </w:rPr>
      </w:pPr>
      <w:r w:rsidRPr="00F32024">
        <w:rPr>
          <w:noProof/>
          <w:lang w:val="id-ID"/>
        </w:rPr>
        <w:drawing>
          <wp:inline distT="0" distB="0" distL="0" distR="0" wp14:anchorId="00807F8D" wp14:editId="4D83E37B">
            <wp:extent cx="2115185" cy="461010"/>
            <wp:effectExtent l="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5185" cy="461010"/>
                    </a:xfrm>
                    <a:prstGeom prst="rect">
                      <a:avLst/>
                    </a:prstGeom>
                    <a:noFill/>
                    <a:ln>
                      <a:noFill/>
                    </a:ln>
                  </pic:spPr>
                </pic:pic>
              </a:graphicData>
            </a:graphic>
          </wp:inline>
        </w:drawing>
      </w:r>
    </w:p>
    <w:p w14:paraId="0F50201B" w14:textId="77777777" w:rsidR="00F32024" w:rsidRPr="00F32024" w:rsidRDefault="00F32024" w:rsidP="00ED5EE4">
      <w:pPr>
        <w:spacing w:line="360" w:lineRule="auto"/>
        <w:ind w:left="3059"/>
        <w:jc w:val="both"/>
        <w:rPr>
          <w:lang w:val="id-ID"/>
        </w:rPr>
      </w:pPr>
    </w:p>
    <w:p w14:paraId="1C2282A5" w14:textId="2876185A" w:rsidR="00BC7D82" w:rsidRPr="00F32024" w:rsidRDefault="00000000" w:rsidP="00ED5EE4">
      <w:pPr>
        <w:spacing w:line="360" w:lineRule="auto"/>
        <w:ind w:left="101" w:right="77" w:firstLine="720"/>
        <w:jc w:val="both"/>
        <w:rPr>
          <w:sz w:val="24"/>
          <w:szCs w:val="24"/>
          <w:lang w:val="id-ID"/>
        </w:rPr>
      </w:pPr>
      <w:r w:rsidRPr="00F32024">
        <w:rPr>
          <w:spacing w:val="-1"/>
          <w:sz w:val="24"/>
          <w:szCs w:val="24"/>
          <w:lang w:val="id-ID"/>
        </w:rPr>
        <w:t>P</w:t>
      </w:r>
      <w:r w:rsidRPr="00F32024">
        <w:rPr>
          <w:spacing w:val="1"/>
          <w:sz w:val="24"/>
          <w:szCs w:val="24"/>
          <w:lang w:val="id-ID"/>
        </w:rPr>
        <w:t>a</w:t>
      </w:r>
      <w:r w:rsidRPr="00F32024">
        <w:rPr>
          <w:sz w:val="24"/>
          <w:szCs w:val="24"/>
          <w:lang w:val="id-ID"/>
        </w:rPr>
        <w:t>da</w:t>
      </w:r>
      <w:r w:rsidRPr="00F32024">
        <w:rPr>
          <w:spacing w:val="5"/>
          <w:sz w:val="24"/>
          <w:szCs w:val="24"/>
          <w:lang w:val="id-ID"/>
        </w:rPr>
        <w:t xml:space="preserve"> </w:t>
      </w:r>
      <w:r w:rsidRPr="00F32024">
        <w:rPr>
          <w:spacing w:val="1"/>
          <w:sz w:val="24"/>
          <w:szCs w:val="24"/>
          <w:lang w:val="id-ID"/>
        </w:rPr>
        <w:t>m</w:t>
      </w:r>
      <w:r w:rsidRPr="00F32024">
        <w:rPr>
          <w:sz w:val="24"/>
          <w:szCs w:val="24"/>
          <w:lang w:val="id-ID"/>
        </w:rPr>
        <w:t>odul</w:t>
      </w:r>
      <w:r w:rsidRPr="00F32024">
        <w:rPr>
          <w:spacing w:val="5"/>
          <w:sz w:val="24"/>
          <w:szCs w:val="24"/>
          <w:lang w:val="id-ID"/>
        </w:rPr>
        <w:t xml:space="preserve"> </w:t>
      </w:r>
      <w:r w:rsidRPr="00F32024">
        <w:rPr>
          <w:sz w:val="24"/>
          <w:szCs w:val="24"/>
          <w:lang w:val="id-ID"/>
        </w:rPr>
        <w:t>k</w:t>
      </w:r>
      <w:r w:rsidRPr="00F32024">
        <w:rPr>
          <w:spacing w:val="1"/>
          <w:sz w:val="24"/>
          <w:szCs w:val="24"/>
          <w:lang w:val="id-ID"/>
        </w:rPr>
        <w:t>a</w:t>
      </w:r>
      <w:r w:rsidRPr="00F32024">
        <w:rPr>
          <w:spacing w:val="-3"/>
          <w:sz w:val="24"/>
          <w:szCs w:val="24"/>
          <w:lang w:val="id-ID"/>
        </w:rPr>
        <w:t>l</w:t>
      </w:r>
      <w:r w:rsidRPr="00F32024">
        <w:rPr>
          <w:sz w:val="24"/>
          <w:szCs w:val="24"/>
          <w:lang w:val="id-ID"/>
        </w:rPr>
        <w:t>i</w:t>
      </w:r>
      <w:r w:rsidRPr="00F32024">
        <w:rPr>
          <w:spacing w:val="5"/>
          <w:sz w:val="24"/>
          <w:szCs w:val="24"/>
          <w:lang w:val="id-ID"/>
        </w:rPr>
        <w:t xml:space="preserve"> </w:t>
      </w:r>
      <w:r w:rsidRPr="00F32024">
        <w:rPr>
          <w:spacing w:val="1"/>
          <w:sz w:val="24"/>
          <w:szCs w:val="24"/>
          <w:lang w:val="id-ID"/>
        </w:rPr>
        <w:t>i</w:t>
      </w:r>
      <w:r w:rsidRPr="00F32024">
        <w:rPr>
          <w:sz w:val="24"/>
          <w:szCs w:val="24"/>
          <w:lang w:val="id-ID"/>
        </w:rPr>
        <w:t>ni</w:t>
      </w:r>
      <w:r w:rsidRPr="00F32024">
        <w:rPr>
          <w:spacing w:val="5"/>
          <w:sz w:val="24"/>
          <w:szCs w:val="24"/>
          <w:lang w:val="id-ID"/>
        </w:rPr>
        <w:t xml:space="preserve"> </w:t>
      </w:r>
      <w:r w:rsidRPr="00F32024">
        <w:rPr>
          <w:sz w:val="24"/>
          <w:szCs w:val="24"/>
          <w:lang w:val="id-ID"/>
        </w:rPr>
        <w:t>k</w:t>
      </w:r>
      <w:r w:rsidRPr="00F32024">
        <w:rPr>
          <w:spacing w:val="-3"/>
          <w:sz w:val="24"/>
          <w:szCs w:val="24"/>
          <w:lang w:val="id-ID"/>
        </w:rPr>
        <w:t>i</w:t>
      </w:r>
      <w:r w:rsidRPr="00F32024">
        <w:rPr>
          <w:spacing w:val="1"/>
          <w:sz w:val="24"/>
          <w:szCs w:val="24"/>
          <w:lang w:val="id-ID"/>
        </w:rPr>
        <w:t>t</w:t>
      </w:r>
      <w:r w:rsidRPr="00F32024">
        <w:rPr>
          <w:sz w:val="24"/>
          <w:szCs w:val="24"/>
          <w:lang w:val="id-ID"/>
        </w:rPr>
        <w:t>a</w:t>
      </w:r>
      <w:r w:rsidRPr="00F32024">
        <w:rPr>
          <w:spacing w:val="5"/>
          <w:sz w:val="24"/>
          <w:szCs w:val="24"/>
          <w:lang w:val="id-ID"/>
        </w:rPr>
        <w:t xml:space="preserve"> </w:t>
      </w:r>
      <w:r w:rsidRPr="00F32024">
        <w:rPr>
          <w:spacing w:val="1"/>
          <w:sz w:val="24"/>
          <w:szCs w:val="24"/>
          <w:lang w:val="id-ID"/>
        </w:rPr>
        <w:t>a</w:t>
      </w:r>
      <w:r w:rsidRPr="00F32024">
        <w:rPr>
          <w:sz w:val="24"/>
          <w:szCs w:val="24"/>
          <w:lang w:val="id-ID"/>
        </w:rPr>
        <w:t>k</w:t>
      </w:r>
      <w:r w:rsidRPr="00F32024">
        <w:rPr>
          <w:spacing w:val="1"/>
          <w:sz w:val="24"/>
          <w:szCs w:val="24"/>
          <w:lang w:val="id-ID"/>
        </w:rPr>
        <w:t>a</w:t>
      </w:r>
      <w:r w:rsidRPr="00F32024">
        <w:rPr>
          <w:sz w:val="24"/>
          <w:szCs w:val="24"/>
          <w:lang w:val="id-ID"/>
        </w:rPr>
        <w:t xml:space="preserve">n </w:t>
      </w:r>
      <w:r w:rsidRPr="00F32024">
        <w:rPr>
          <w:spacing w:val="1"/>
          <w:sz w:val="24"/>
          <w:szCs w:val="24"/>
          <w:lang w:val="id-ID"/>
        </w:rPr>
        <w:t>me</w:t>
      </w:r>
      <w:r w:rsidRPr="00F32024">
        <w:rPr>
          <w:sz w:val="24"/>
          <w:szCs w:val="24"/>
          <w:lang w:val="id-ID"/>
        </w:rPr>
        <w:t>n</w:t>
      </w:r>
      <w:r w:rsidRPr="00F32024">
        <w:rPr>
          <w:spacing w:val="-3"/>
          <w:sz w:val="24"/>
          <w:szCs w:val="24"/>
          <w:lang w:val="id-ID"/>
        </w:rPr>
        <w:t>c</w:t>
      </w:r>
      <w:r w:rsidRPr="00F32024">
        <w:rPr>
          <w:sz w:val="24"/>
          <w:szCs w:val="24"/>
          <w:lang w:val="id-ID"/>
        </w:rPr>
        <w:t>oba</w:t>
      </w:r>
      <w:r w:rsidRPr="00F32024">
        <w:rPr>
          <w:spacing w:val="5"/>
          <w:sz w:val="24"/>
          <w:szCs w:val="24"/>
          <w:lang w:val="id-ID"/>
        </w:rPr>
        <w:t xml:space="preserve"> </w:t>
      </w:r>
      <w:r w:rsidRPr="00F32024">
        <w:rPr>
          <w:spacing w:val="1"/>
          <w:sz w:val="24"/>
          <w:szCs w:val="24"/>
          <w:lang w:val="id-ID"/>
        </w:rPr>
        <w:t>me</w:t>
      </w:r>
      <w:r w:rsidRPr="00F32024">
        <w:rPr>
          <w:spacing w:val="-3"/>
          <w:sz w:val="24"/>
          <w:szCs w:val="24"/>
          <w:lang w:val="id-ID"/>
        </w:rPr>
        <w:t>l</w:t>
      </w:r>
      <w:r w:rsidRPr="00F32024">
        <w:rPr>
          <w:spacing w:val="1"/>
          <w:sz w:val="24"/>
          <w:szCs w:val="24"/>
          <w:lang w:val="id-ID"/>
        </w:rPr>
        <w:t>a</w:t>
      </w:r>
      <w:r w:rsidRPr="00F32024">
        <w:rPr>
          <w:sz w:val="24"/>
          <w:szCs w:val="24"/>
          <w:lang w:val="id-ID"/>
        </w:rPr>
        <w:t>kuk</w:t>
      </w:r>
      <w:r w:rsidRPr="00F32024">
        <w:rPr>
          <w:spacing w:val="1"/>
          <w:sz w:val="24"/>
          <w:szCs w:val="24"/>
          <w:lang w:val="id-ID"/>
        </w:rPr>
        <w:t>a</w:t>
      </w:r>
      <w:r w:rsidRPr="00F32024">
        <w:rPr>
          <w:sz w:val="24"/>
          <w:szCs w:val="24"/>
          <w:lang w:val="id-ID"/>
        </w:rPr>
        <w:t>n</w:t>
      </w:r>
      <w:r w:rsidRPr="00F32024">
        <w:rPr>
          <w:spacing w:val="4"/>
          <w:sz w:val="24"/>
          <w:szCs w:val="24"/>
          <w:lang w:val="id-ID"/>
        </w:rPr>
        <w:t xml:space="preserve"> </w:t>
      </w:r>
      <w:r w:rsidRPr="00F32024">
        <w:rPr>
          <w:spacing w:val="1"/>
          <w:sz w:val="24"/>
          <w:szCs w:val="24"/>
          <w:lang w:val="id-ID"/>
        </w:rPr>
        <w:t>i</w:t>
      </w:r>
      <w:r w:rsidRPr="00F32024">
        <w:rPr>
          <w:sz w:val="24"/>
          <w:szCs w:val="24"/>
          <w:lang w:val="id-ID"/>
        </w:rPr>
        <w:t>n</w:t>
      </w:r>
      <w:r w:rsidRPr="00F32024">
        <w:rPr>
          <w:spacing w:val="-1"/>
          <w:sz w:val="24"/>
          <w:szCs w:val="24"/>
          <w:lang w:val="id-ID"/>
        </w:rPr>
        <w:t>s</w:t>
      </w:r>
      <w:r w:rsidRPr="00F32024">
        <w:rPr>
          <w:spacing w:val="1"/>
          <w:sz w:val="24"/>
          <w:szCs w:val="24"/>
          <w:lang w:val="id-ID"/>
        </w:rPr>
        <w:t>t</w:t>
      </w:r>
      <w:r w:rsidRPr="00F32024">
        <w:rPr>
          <w:spacing w:val="-3"/>
          <w:sz w:val="24"/>
          <w:szCs w:val="24"/>
          <w:lang w:val="id-ID"/>
        </w:rPr>
        <w:t>a</w:t>
      </w:r>
      <w:r w:rsidRPr="00F32024">
        <w:rPr>
          <w:spacing w:val="1"/>
          <w:sz w:val="24"/>
          <w:szCs w:val="24"/>
          <w:lang w:val="id-ID"/>
        </w:rPr>
        <w:t>la</w:t>
      </w:r>
      <w:r w:rsidRPr="00F32024">
        <w:rPr>
          <w:spacing w:val="-1"/>
          <w:sz w:val="24"/>
          <w:szCs w:val="24"/>
          <w:lang w:val="id-ID"/>
        </w:rPr>
        <w:t>s</w:t>
      </w:r>
      <w:r w:rsidRPr="00F32024">
        <w:rPr>
          <w:sz w:val="24"/>
          <w:szCs w:val="24"/>
          <w:lang w:val="id-ID"/>
        </w:rPr>
        <w:t>i</w:t>
      </w:r>
      <w:r w:rsidRPr="00F32024">
        <w:rPr>
          <w:spacing w:val="5"/>
          <w:sz w:val="24"/>
          <w:szCs w:val="24"/>
          <w:lang w:val="id-ID"/>
        </w:rPr>
        <w:t xml:space="preserve"> </w:t>
      </w:r>
      <w:r w:rsidRPr="00F32024">
        <w:rPr>
          <w:spacing w:val="1"/>
          <w:sz w:val="24"/>
          <w:szCs w:val="24"/>
          <w:lang w:val="id-ID"/>
        </w:rPr>
        <w:t>m</w:t>
      </w:r>
      <w:r w:rsidRPr="00F32024">
        <w:rPr>
          <w:sz w:val="24"/>
          <w:szCs w:val="24"/>
          <w:lang w:val="id-ID"/>
        </w:rPr>
        <w:t>ongodb</w:t>
      </w:r>
      <w:r w:rsidR="005D6C33" w:rsidRPr="00F32024">
        <w:rPr>
          <w:sz w:val="24"/>
          <w:szCs w:val="24"/>
          <w:lang w:val="id-ID"/>
        </w:rPr>
        <w:t xml:space="preserve"> compass</w:t>
      </w:r>
      <w:r w:rsidRPr="00F32024">
        <w:rPr>
          <w:spacing w:val="4"/>
          <w:sz w:val="24"/>
          <w:szCs w:val="24"/>
          <w:lang w:val="id-ID"/>
        </w:rPr>
        <w:t xml:space="preserve"> </w:t>
      </w:r>
      <w:r w:rsidRPr="00F32024">
        <w:rPr>
          <w:sz w:val="24"/>
          <w:szCs w:val="24"/>
          <w:lang w:val="id-ID"/>
        </w:rPr>
        <w:t>d</w:t>
      </w:r>
      <w:r w:rsidRPr="00F32024">
        <w:rPr>
          <w:spacing w:val="-3"/>
          <w:sz w:val="24"/>
          <w:szCs w:val="24"/>
          <w:lang w:val="id-ID"/>
        </w:rPr>
        <w:t>e</w:t>
      </w:r>
      <w:r w:rsidRPr="00F32024">
        <w:rPr>
          <w:sz w:val="24"/>
          <w:szCs w:val="24"/>
          <w:lang w:val="id-ID"/>
        </w:rPr>
        <w:t>ng</w:t>
      </w:r>
      <w:r w:rsidRPr="00F32024">
        <w:rPr>
          <w:spacing w:val="1"/>
          <w:sz w:val="24"/>
          <w:szCs w:val="24"/>
          <w:lang w:val="id-ID"/>
        </w:rPr>
        <w:t>a</w:t>
      </w:r>
      <w:r w:rsidRPr="00F32024">
        <w:rPr>
          <w:sz w:val="24"/>
          <w:szCs w:val="24"/>
          <w:lang w:val="id-ID"/>
        </w:rPr>
        <w:t xml:space="preserve">n </w:t>
      </w:r>
      <w:r w:rsidRPr="00F32024">
        <w:rPr>
          <w:spacing w:val="1"/>
          <w:sz w:val="24"/>
          <w:szCs w:val="24"/>
          <w:lang w:val="id-ID"/>
        </w:rPr>
        <w:t>me</w:t>
      </w:r>
      <w:r w:rsidRPr="00F32024">
        <w:rPr>
          <w:sz w:val="24"/>
          <w:szCs w:val="24"/>
          <w:lang w:val="id-ID"/>
        </w:rPr>
        <w:t>nggun</w:t>
      </w:r>
      <w:r w:rsidRPr="00F32024">
        <w:rPr>
          <w:spacing w:val="1"/>
          <w:sz w:val="24"/>
          <w:szCs w:val="24"/>
          <w:lang w:val="id-ID"/>
        </w:rPr>
        <w:t>a</w:t>
      </w:r>
      <w:r w:rsidRPr="00F32024">
        <w:rPr>
          <w:sz w:val="24"/>
          <w:szCs w:val="24"/>
          <w:lang w:val="id-ID"/>
        </w:rPr>
        <w:t>k</w:t>
      </w:r>
      <w:r w:rsidRPr="00F32024">
        <w:rPr>
          <w:spacing w:val="1"/>
          <w:sz w:val="24"/>
          <w:szCs w:val="24"/>
          <w:lang w:val="id-ID"/>
        </w:rPr>
        <w:t>a</w:t>
      </w:r>
      <w:r w:rsidRPr="00F32024">
        <w:rPr>
          <w:sz w:val="24"/>
          <w:szCs w:val="24"/>
          <w:lang w:val="id-ID"/>
        </w:rPr>
        <w:t>n</w:t>
      </w:r>
      <w:r w:rsidRPr="00F32024">
        <w:rPr>
          <w:spacing w:val="2"/>
          <w:sz w:val="24"/>
          <w:szCs w:val="24"/>
          <w:lang w:val="id-ID"/>
        </w:rPr>
        <w:t xml:space="preserve"> </w:t>
      </w:r>
      <w:r w:rsidRPr="00F32024">
        <w:rPr>
          <w:spacing w:val="1"/>
          <w:sz w:val="24"/>
          <w:szCs w:val="24"/>
          <w:lang w:val="id-ID"/>
        </w:rPr>
        <w:t>Wi</w:t>
      </w:r>
      <w:r w:rsidRPr="00F32024">
        <w:rPr>
          <w:sz w:val="24"/>
          <w:szCs w:val="24"/>
          <w:lang w:val="id-ID"/>
        </w:rPr>
        <w:t>n</w:t>
      </w:r>
      <w:r w:rsidRPr="00F32024">
        <w:rPr>
          <w:spacing w:val="1"/>
          <w:sz w:val="24"/>
          <w:szCs w:val="24"/>
          <w:lang w:val="id-ID"/>
        </w:rPr>
        <w:t>d</w:t>
      </w:r>
      <w:r w:rsidRPr="00F32024">
        <w:rPr>
          <w:sz w:val="24"/>
          <w:szCs w:val="24"/>
          <w:lang w:val="id-ID"/>
        </w:rPr>
        <w:t>o</w:t>
      </w:r>
      <w:r w:rsidRPr="00F32024">
        <w:rPr>
          <w:spacing w:val="-1"/>
          <w:sz w:val="24"/>
          <w:szCs w:val="24"/>
          <w:lang w:val="id-ID"/>
        </w:rPr>
        <w:t>ws</w:t>
      </w:r>
      <w:r w:rsidR="00895672" w:rsidRPr="00F32024">
        <w:rPr>
          <w:sz w:val="24"/>
          <w:szCs w:val="24"/>
          <w:lang w:val="id-ID"/>
        </w:rPr>
        <w:t>. MongoDB Compass adalah antarmuka grafis untuk berinteraksi dengan sistem manajemen database MongoDB. Ini sangat berguna karena tidak memerlukan pengetahuan sebelumnya tentang sintaks kueri MongoDB. Namun aplikasi MongoDB Compass tidak terbatas hanya untuk memvisualisasikan data tetapi juga dapat digunakan untuk optimasi query, mengelola indeks, dan memvalidasi dokumen.</w:t>
      </w:r>
    </w:p>
    <w:p w14:paraId="72FAAD8F" w14:textId="77777777" w:rsidR="00BC7D82" w:rsidRPr="00F32024" w:rsidRDefault="00BC7D82" w:rsidP="00ED5EE4">
      <w:pPr>
        <w:spacing w:line="360" w:lineRule="auto"/>
        <w:jc w:val="both"/>
        <w:rPr>
          <w:sz w:val="26"/>
          <w:szCs w:val="26"/>
          <w:lang w:val="id-ID"/>
        </w:rPr>
      </w:pPr>
    </w:p>
    <w:p w14:paraId="371C2D54" w14:textId="0FEC6236" w:rsidR="00895672" w:rsidRPr="00F32024" w:rsidRDefault="00000000" w:rsidP="00ED5EE4">
      <w:pPr>
        <w:spacing w:line="360" w:lineRule="auto"/>
        <w:ind w:left="142"/>
        <w:jc w:val="both"/>
        <w:rPr>
          <w:sz w:val="24"/>
          <w:szCs w:val="24"/>
          <w:lang w:val="id-ID"/>
        </w:rPr>
      </w:pPr>
      <w:r w:rsidRPr="00F32024">
        <w:rPr>
          <w:b/>
          <w:spacing w:val="-1"/>
          <w:sz w:val="24"/>
          <w:szCs w:val="24"/>
          <w:lang w:val="id-ID"/>
        </w:rPr>
        <w:t>A</w:t>
      </w:r>
      <w:r w:rsidRPr="00F32024">
        <w:rPr>
          <w:b/>
          <w:sz w:val="24"/>
          <w:szCs w:val="24"/>
          <w:lang w:val="id-ID"/>
        </w:rPr>
        <w:t xml:space="preserve">. </w:t>
      </w:r>
      <w:r w:rsidRPr="00F32024">
        <w:rPr>
          <w:b/>
          <w:spacing w:val="8"/>
          <w:sz w:val="24"/>
          <w:szCs w:val="24"/>
          <w:lang w:val="id-ID"/>
        </w:rPr>
        <w:t xml:space="preserve"> </w:t>
      </w:r>
      <w:r w:rsidRPr="00F32024">
        <w:rPr>
          <w:b/>
          <w:spacing w:val="-1"/>
          <w:sz w:val="24"/>
          <w:szCs w:val="24"/>
          <w:lang w:val="id-ID"/>
        </w:rPr>
        <w:t>Ins</w:t>
      </w:r>
      <w:r w:rsidRPr="00F32024">
        <w:rPr>
          <w:b/>
          <w:sz w:val="24"/>
          <w:szCs w:val="24"/>
          <w:lang w:val="id-ID"/>
        </w:rPr>
        <w:t>ta</w:t>
      </w:r>
      <w:r w:rsidRPr="00F32024">
        <w:rPr>
          <w:b/>
          <w:spacing w:val="1"/>
          <w:sz w:val="24"/>
          <w:szCs w:val="24"/>
          <w:lang w:val="id-ID"/>
        </w:rPr>
        <w:t>l</w:t>
      </w:r>
      <w:r w:rsidRPr="00F32024">
        <w:rPr>
          <w:b/>
          <w:sz w:val="24"/>
          <w:szCs w:val="24"/>
          <w:lang w:val="id-ID"/>
        </w:rPr>
        <w:t>a</w:t>
      </w:r>
      <w:r w:rsidRPr="00F32024">
        <w:rPr>
          <w:b/>
          <w:spacing w:val="-1"/>
          <w:sz w:val="24"/>
          <w:szCs w:val="24"/>
          <w:lang w:val="id-ID"/>
        </w:rPr>
        <w:t>s</w:t>
      </w:r>
      <w:r w:rsidRPr="00F32024">
        <w:rPr>
          <w:b/>
          <w:sz w:val="24"/>
          <w:szCs w:val="24"/>
          <w:lang w:val="id-ID"/>
        </w:rPr>
        <w:t>i</w:t>
      </w:r>
      <w:r w:rsidRPr="00F32024">
        <w:rPr>
          <w:b/>
          <w:spacing w:val="1"/>
          <w:sz w:val="24"/>
          <w:szCs w:val="24"/>
          <w:lang w:val="id-ID"/>
        </w:rPr>
        <w:t xml:space="preserve"> M</w:t>
      </w:r>
      <w:r w:rsidRPr="00F32024">
        <w:rPr>
          <w:b/>
          <w:sz w:val="24"/>
          <w:szCs w:val="24"/>
          <w:lang w:val="id-ID"/>
        </w:rPr>
        <w:t>o</w:t>
      </w:r>
      <w:r w:rsidRPr="00F32024">
        <w:rPr>
          <w:b/>
          <w:spacing w:val="-1"/>
          <w:sz w:val="24"/>
          <w:szCs w:val="24"/>
          <w:lang w:val="id-ID"/>
        </w:rPr>
        <w:t>n</w:t>
      </w:r>
      <w:r w:rsidRPr="00F32024">
        <w:rPr>
          <w:b/>
          <w:sz w:val="24"/>
          <w:szCs w:val="24"/>
          <w:lang w:val="id-ID"/>
        </w:rPr>
        <w:t>go</w:t>
      </w:r>
      <w:r w:rsidRPr="00F32024">
        <w:rPr>
          <w:b/>
          <w:spacing w:val="-1"/>
          <w:sz w:val="24"/>
          <w:szCs w:val="24"/>
          <w:lang w:val="id-ID"/>
        </w:rPr>
        <w:t>D</w:t>
      </w:r>
      <w:r w:rsidRPr="00F32024">
        <w:rPr>
          <w:b/>
          <w:sz w:val="24"/>
          <w:szCs w:val="24"/>
          <w:lang w:val="id-ID"/>
        </w:rPr>
        <w:t>B</w:t>
      </w:r>
      <w:r w:rsidR="00895672" w:rsidRPr="00F32024">
        <w:rPr>
          <w:b/>
          <w:sz w:val="24"/>
          <w:szCs w:val="24"/>
          <w:lang w:val="id-ID"/>
        </w:rPr>
        <w:t xml:space="preserve"> Compass</w:t>
      </w:r>
      <w:bookmarkStart w:id="0" w:name="_Hlk111882690"/>
    </w:p>
    <w:p w14:paraId="42B37526" w14:textId="3469EC66" w:rsidR="00895672" w:rsidRPr="00F32024" w:rsidRDefault="00895672" w:rsidP="00ED5EE4">
      <w:pPr>
        <w:pStyle w:val="ListParagraph"/>
        <w:numPr>
          <w:ilvl w:val="0"/>
          <w:numId w:val="2"/>
        </w:numPr>
        <w:spacing w:line="360" w:lineRule="auto"/>
        <w:contextualSpacing w:val="0"/>
        <w:jc w:val="both"/>
        <w:rPr>
          <w:spacing w:val="-1"/>
          <w:sz w:val="24"/>
          <w:szCs w:val="24"/>
          <w:lang w:val="id-ID"/>
        </w:rPr>
      </w:pPr>
      <w:r w:rsidRPr="00F32024">
        <w:rPr>
          <w:spacing w:val="-1"/>
          <w:sz w:val="24"/>
          <w:szCs w:val="24"/>
          <w:lang w:val="id-ID"/>
        </w:rPr>
        <w:t>Pertama buka situs web MongoDb dan unduh Kompas MongoDB.</w:t>
      </w:r>
      <w:bookmarkEnd w:id="0"/>
    </w:p>
    <w:p w14:paraId="2458FD7A" w14:textId="5E9EDD65" w:rsidR="00895672" w:rsidRPr="00F32024" w:rsidRDefault="00895672" w:rsidP="00ED5EE4">
      <w:pPr>
        <w:spacing w:line="360" w:lineRule="auto"/>
        <w:jc w:val="both"/>
        <w:rPr>
          <w:lang w:val="id-ID"/>
        </w:rPr>
      </w:pPr>
      <w:r w:rsidRPr="00F32024">
        <w:rPr>
          <w:noProof/>
          <w:lang w:val="id-ID"/>
        </w:rPr>
        <w:drawing>
          <wp:inline distT="0" distB="0" distL="0" distR="0" wp14:anchorId="75C8CD0E" wp14:editId="2D22CC18">
            <wp:extent cx="5417047" cy="2105934"/>
            <wp:effectExtent l="0" t="0" r="0" b="8890"/>
            <wp:docPr id="101" name="Picture 10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ightbo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4901" cy="2108987"/>
                    </a:xfrm>
                    <a:prstGeom prst="rect">
                      <a:avLst/>
                    </a:prstGeom>
                    <a:noFill/>
                    <a:ln>
                      <a:noFill/>
                    </a:ln>
                  </pic:spPr>
                </pic:pic>
              </a:graphicData>
            </a:graphic>
          </wp:inline>
        </w:drawing>
      </w:r>
    </w:p>
    <w:p w14:paraId="49465325" w14:textId="7C0D1F41" w:rsidR="00895672" w:rsidRPr="00F32024" w:rsidRDefault="00895672" w:rsidP="00ED5EE4">
      <w:pPr>
        <w:pStyle w:val="ListParagraph"/>
        <w:numPr>
          <w:ilvl w:val="0"/>
          <w:numId w:val="2"/>
        </w:numPr>
        <w:spacing w:line="360" w:lineRule="auto"/>
        <w:contextualSpacing w:val="0"/>
        <w:jc w:val="both"/>
        <w:rPr>
          <w:sz w:val="24"/>
          <w:szCs w:val="24"/>
          <w:lang w:val="id-ID"/>
        </w:rPr>
      </w:pPr>
      <w:r w:rsidRPr="00F32024">
        <w:rPr>
          <w:sz w:val="24"/>
          <w:szCs w:val="24"/>
          <w:lang w:val="id-ID"/>
        </w:rPr>
        <w:t>Lakukan proses install seperti biasa</w:t>
      </w:r>
      <w:r w:rsidR="008B610D" w:rsidRPr="00F32024">
        <w:rPr>
          <w:sz w:val="24"/>
          <w:szCs w:val="24"/>
          <w:lang w:val="id-ID"/>
        </w:rPr>
        <w:t xml:space="preserve"> sampai selesai</w:t>
      </w:r>
      <w:r w:rsidRPr="00F32024">
        <w:rPr>
          <w:sz w:val="24"/>
          <w:szCs w:val="24"/>
          <w:lang w:val="id-ID"/>
        </w:rPr>
        <w:t>, double klik file .exe nya.</w:t>
      </w:r>
    </w:p>
    <w:p w14:paraId="662B5F49" w14:textId="071C1C8A" w:rsidR="008B610D" w:rsidRPr="00F32024" w:rsidRDefault="00895672" w:rsidP="00ED5EE4">
      <w:pPr>
        <w:pStyle w:val="ListParagraph"/>
        <w:spacing w:line="360" w:lineRule="auto"/>
        <w:contextualSpacing w:val="0"/>
        <w:jc w:val="both"/>
        <w:rPr>
          <w:sz w:val="24"/>
          <w:szCs w:val="24"/>
          <w:lang w:val="id-ID"/>
        </w:rPr>
      </w:pPr>
      <w:r w:rsidRPr="00F32024">
        <w:rPr>
          <w:noProof/>
          <w:sz w:val="24"/>
          <w:szCs w:val="24"/>
          <w:lang w:val="id-ID"/>
        </w:rPr>
        <w:drawing>
          <wp:inline distT="0" distB="0" distL="0" distR="0" wp14:anchorId="727B88CB" wp14:editId="26BB31BF">
            <wp:extent cx="2655736" cy="2076302"/>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4442" cy="2083109"/>
                    </a:xfrm>
                    <a:prstGeom prst="rect">
                      <a:avLst/>
                    </a:prstGeom>
                    <a:noFill/>
                  </pic:spPr>
                </pic:pic>
              </a:graphicData>
            </a:graphic>
          </wp:inline>
        </w:drawing>
      </w:r>
    </w:p>
    <w:p w14:paraId="1A1686A5" w14:textId="776948A3" w:rsidR="008B610D" w:rsidRPr="00F32024" w:rsidRDefault="008B610D" w:rsidP="00ED5EE4">
      <w:pPr>
        <w:pStyle w:val="ListParagraph"/>
        <w:numPr>
          <w:ilvl w:val="0"/>
          <w:numId w:val="2"/>
        </w:numPr>
        <w:spacing w:line="360" w:lineRule="auto"/>
        <w:ind w:left="714" w:hanging="357"/>
        <w:contextualSpacing w:val="0"/>
        <w:jc w:val="both"/>
        <w:rPr>
          <w:sz w:val="24"/>
          <w:szCs w:val="24"/>
          <w:lang w:val="id-ID"/>
        </w:rPr>
      </w:pPr>
      <w:r w:rsidRPr="00F32024">
        <w:rPr>
          <w:sz w:val="24"/>
          <w:szCs w:val="24"/>
          <w:lang w:val="id-ID"/>
        </w:rPr>
        <w:t>Pada tahap ini, sebuah prompt akan muncul yang dapat digunakan untuk mengonfigurasi pengaturan Kompas MongoDB.</w:t>
      </w:r>
    </w:p>
    <w:p w14:paraId="1D148815" w14:textId="54CC372F" w:rsidR="008B610D" w:rsidRPr="00F32024" w:rsidRDefault="008B610D" w:rsidP="00ED5EE4">
      <w:pPr>
        <w:spacing w:line="360" w:lineRule="auto"/>
        <w:jc w:val="both"/>
        <w:rPr>
          <w:sz w:val="24"/>
          <w:szCs w:val="24"/>
          <w:lang w:val="id-ID"/>
        </w:rPr>
      </w:pPr>
    </w:p>
    <w:p w14:paraId="67DF1EEE" w14:textId="5C7F9433" w:rsidR="00895672" w:rsidRPr="00F32024" w:rsidRDefault="008B610D" w:rsidP="00ED5EE4">
      <w:pPr>
        <w:spacing w:line="360" w:lineRule="auto"/>
        <w:jc w:val="both"/>
        <w:rPr>
          <w:sz w:val="24"/>
          <w:szCs w:val="24"/>
          <w:lang w:val="id-ID"/>
        </w:rPr>
      </w:pPr>
      <w:r w:rsidRPr="00F32024">
        <w:rPr>
          <w:noProof/>
          <w:lang w:val="id-ID"/>
        </w:rPr>
        <w:lastRenderedPageBreak/>
        <w:drawing>
          <wp:inline distT="0" distB="0" distL="0" distR="0" wp14:anchorId="4097FA39" wp14:editId="517CA7A4">
            <wp:extent cx="2585471" cy="2454839"/>
            <wp:effectExtent l="0" t="0" r="5715" b="3175"/>
            <wp:docPr id="105" name="Picture 10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ightb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9895" cy="2468534"/>
                    </a:xfrm>
                    <a:prstGeom prst="rect">
                      <a:avLst/>
                    </a:prstGeom>
                    <a:noFill/>
                    <a:ln>
                      <a:noFill/>
                    </a:ln>
                  </pic:spPr>
                </pic:pic>
              </a:graphicData>
            </a:graphic>
          </wp:inline>
        </w:drawing>
      </w:r>
    </w:p>
    <w:p w14:paraId="7DE745F8" w14:textId="7AF065B6" w:rsidR="008B610D" w:rsidRPr="00F32024" w:rsidRDefault="008B610D" w:rsidP="00ED5EE4">
      <w:pPr>
        <w:pStyle w:val="ListParagraph"/>
        <w:numPr>
          <w:ilvl w:val="0"/>
          <w:numId w:val="2"/>
        </w:numPr>
        <w:spacing w:line="360" w:lineRule="auto"/>
        <w:ind w:left="714" w:hanging="357"/>
        <w:contextualSpacing w:val="0"/>
        <w:jc w:val="both"/>
        <w:rPr>
          <w:sz w:val="24"/>
          <w:szCs w:val="24"/>
          <w:lang w:val="id-ID"/>
        </w:rPr>
      </w:pPr>
      <w:r w:rsidRPr="00F32024">
        <w:rPr>
          <w:sz w:val="24"/>
          <w:szCs w:val="24"/>
          <w:lang w:val="id-ID"/>
        </w:rPr>
        <w:t>Setelah langkah di atas, semua proses instalasi selesai. sekarang Anda dapat bekerja dengan database Anda.</w:t>
      </w:r>
    </w:p>
    <w:p w14:paraId="003399E2" w14:textId="088789F2" w:rsidR="008B610D" w:rsidRPr="00F32024" w:rsidRDefault="000830F8" w:rsidP="00ED5EE4">
      <w:pPr>
        <w:pStyle w:val="ListParagraph"/>
        <w:numPr>
          <w:ilvl w:val="0"/>
          <w:numId w:val="2"/>
        </w:numPr>
        <w:spacing w:line="360" w:lineRule="auto"/>
        <w:ind w:left="714" w:hanging="357"/>
        <w:contextualSpacing w:val="0"/>
        <w:jc w:val="both"/>
        <w:rPr>
          <w:sz w:val="24"/>
          <w:szCs w:val="24"/>
          <w:lang w:val="id-ID"/>
        </w:rPr>
      </w:pPr>
      <w:r w:rsidRPr="00F32024">
        <w:rPr>
          <w:sz w:val="24"/>
          <w:szCs w:val="24"/>
          <w:lang w:val="id-ID"/>
        </w:rPr>
        <w:t>Tampilan awal MongoDB Compass</w:t>
      </w:r>
    </w:p>
    <w:p w14:paraId="4551CA55" w14:textId="77777777" w:rsidR="008B610D" w:rsidRDefault="000830F8" w:rsidP="00ED5EE4">
      <w:pPr>
        <w:spacing w:line="360" w:lineRule="auto"/>
        <w:ind w:left="709"/>
        <w:jc w:val="both"/>
        <w:rPr>
          <w:lang w:val="id-ID"/>
        </w:rPr>
      </w:pPr>
      <w:r w:rsidRPr="00F32024">
        <w:rPr>
          <w:noProof/>
          <w:lang w:val="id-ID"/>
        </w:rPr>
        <w:drawing>
          <wp:inline distT="0" distB="0" distL="0" distR="0" wp14:anchorId="664C99B6" wp14:editId="3001EAA7">
            <wp:extent cx="5261727" cy="2655735"/>
            <wp:effectExtent l="0" t="0" r="0" b="0"/>
            <wp:docPr id="106" name="Picture 1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Graphical user interface, text, application&#10;&#10;Description automatically generated"/>
                    <pic:cNvPicPr/>
                  </pic:nvPicPr>
                  <pic:blipFill>
                    <a:blip r:embed="rId12"/>
                    <a:stretch>
                      <a:fillRect/>
                    </a:stretch>
                  </pic:blipFill>
                  <pic:spPr>
                    <a:xfrm>
                      <a:off x="0" y="0"/>
                      <a:ext cx="5270384" cy="2660104"/>
                    </a:xfrm>
                    <a:prstGeom prst="rect">
                      <a:avLst/>
                    </a:prstGeom>
                  </pic:spPr>
                </pic:pic>
              </a:graphicData>
            </a:graphic>
          </wp:inline>
        </w:drawing>
      </w:r>
    </w:p>
    <w:p w14:paraId="4272F115" w14:textId="6DCC08E6" w:rsidR="00F32024" w:rsidRPr="00F32024" w:rsidRDefault="00F32024" w:rsidP="00ED5EE4">
      <w:pPr>
        <w:spacing w:line="360" w:lineRule="auto"/>
        <w:jc w:val="both"/>
        <w:rPr>
          <w:lang w:val="id-ID"/>
        </w:rPr>
        <w:sectPr w:rsidR="00F32024" w:rsidRPr="00F32024">
          <w:headerReference w:type="even" r:id="rId13"/>
          <w:headerReference w:type="default" r:id="rId14"/>
          <w:footerReference w:type="even" r:id="rId15"/>
          <w:footerReference w:type="default" r:id="rId16"/>
          <w:headerReference w:type="first" r:id="rId17"/>
          <w:footerReference w:type="first" r:id="rId18"/>
          <w:pgSz w:w="11920" w:h="16860"/>
          <w:pgMar w:top="1580" w:right="1180" w:bottom="280" w:left="1220" w:header="0" w:footer="1086" w:gutter="0"/>
          <w:pgNumType w:start="1"/>
          <w:cols w:space="720"/>
        </w:sectPr>
      </w:pPr>
    </w:p>
    <w:p w14:paraId="77974009" w14:textId="3DCBEF18" w:rsidR="00BC7D82" w:rsidRPr="00F32024" w:rsidRDefault="00BC7D82" w:rsidP="00ED5EE4">
      <w:pPr>
        <w:spacing w:line="360" w:lineRule="auto"/>
        <w:jc w:val="both"/>
        <w:rPr>
          <w:sz w:val="24"/>
          <w:szCs w:val="24"/>
          <w:lang w:val="id-ID"/>
        </w:rPr>
      </w:pPr>
    </w:p>
    <w:p w14:paraId="0120F835" w14:textId="7CB0C0D6" w:rsidR="000830F8" w:rsidRPr="00F32024" w:rsidRDefault="000830F8" w:rsidP="00ED5EE4">
      <w:pPr>
        <w:pStyle w:val="ListParagraph"/>
        <w:numPr>
          <w:ilvl w:val="0"/>
          <w:numId w:val="2"/>
        </w:numPr>
        <w:spacing w:line="360" w:lineRule="auto"/>
        <w:contextualSpacing w:val="0"/>
        <w:jc w:val="both"/>
        <w:rPr>
          <w:sz w:val="24"/>
          <w:szCs w:val="24"/>
          <w:lang w:val="id-ID"/>
        </w:rPr>
      </w:pPr>
      <w:r w:rsidRPr="00F32024">
        <w:rPr>
          <w:sz w:val="24"/>
          <w:szCs w:val="24"/>
          <w:lang w:val="id-ID"/>
        </w:rPr>
        <w:t>Lakukan koneksi ke dalam database tersebut</w:t>
      </w:r>
    </w:p>
    <w:p w14:paraId="4513D958" w14:textId="5BA01991" w:rsidR="000830F8" w:rsidRPr="00F32024" w:rsidRDefault="000830F8" w:rsidP="00ED5EE4">
      <w:pPr>
        <w:pStyle w:val="ListParagraph"/>
        <w:spacing w:line="360" w:lineRule="auto"/>
        <w:contextualSpacing w:val="0"/>
        <w:jc w:val="both"/>
        <w:rPr>
          <w:sz w:val="24"/>
          <w:szCs w:val="24"/>
          <w:lang w:val="id-ID"/>
        </w:rPr>
      </w:pPr>
      <w:r w:rsidRPr="00F32024">
        <w:rPr>
          <w:noProof/>
          <w:lang w:val="id-ID"/>
        </w:rPr>
        <w:drawing>
          <wp:inline distT="0" distB="0" distL="0" distR="0" wp14:anchorId="0358F483" wp14:editId="4DD18A61">
            <wp:extent cx="5969000" cy="3459480"/>
            <wp:effectExtent l="0" t="0" r="0" b="762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pic:nvPicPr>
                  <pic:blipFill>
                    <a:blip r:embed="rId19"/>
                    <a:stretch>
                      <a:fillRect/>
                    </a:stretch>
                  </pic:blipFill>
                  <pic:spPr>
                    <a:xfrm>
                      <a:off x="0" y="0"/>
                      <a:ext cx="5969000" cy="3459480"/>
                    </a:xfrm>
                    <a:prstGeom prst="rect">
                      <a:avLst/>
                    </a:prstGeom>
                  </pic:spPr>
                </pic:pic>
              </a:graphicData>
            </a:graphic>
          </wp:inline>
        </w:drawing>
      </w:r>
    </w:p>
    <w:p w14:paraId="1E3FA02A" w14:textId="5C3F67C1" w:rsidR="000830F8" w:rsidRPr="00F32024" w:rsidRDefault="000830F8" w:rsidP="00ED5EE4">
      <w:pPr>
        <w:pStyle w:val="ListParagraph"/>
        <w:numPr>
          <w:ilvl w:val="0"/>
          <w:numId w:val="2"/>
        </w:numPr>
        <w:spacing w:line="360" w:lineRule="auto"/>
        <w:ind w:left="714" w:hanging="357"/>
        <w:contextualSpacing w:val="0"/>
        <w:jc w:val="both"/>
        <w:rPr>
          <w:sz w:val="24"/>
          <w:szCs w:val="24"/>
          <w:lang w:val="id-ID"/>
        </w:rPr>
      </w:pPr>
      <w:r w:rsidRPr="00F32024">
        <w:rPr>
          <w:sz w:val="24"/>
          <w:szCs w:val="24"/>
          <w:lang w:val="id-ID"/>
        </w:rPr>
        <w:t>Buatlah database dan collection. Untuk membuat database pilih tombol CREATE</w:t>
      </w:r>
      <w:r w:rsidR="00CA36B7" w:rsidRPr="00F32024">
        <w:rPr>
          <w:sz w:val="24"/>
          <w:szCs w:val="24"/>
          <w:lang w:val="id-ID"/>
        </w:rPr>
        <w:t xml:space="preserve"> </w:t>
      </w:r>
      <w:r w:rsidRPr="00F32024">
        <w:rPr>
          <w:sz w:val="24"/>
          <w:szCs w:val="24"/>
          <w:lang w:val="id-ID"/>
        </w:rPr>
        <w:t>DATABASE akan muncul pop-up window untuk mengisi Database dan collection</w:t>
      </w:r>
      <w:r w:rsidR="00CA36B7" w:rsidRPr="00F32024">
        <w:rPr>
          <w:sz w:val="24"/>
          <w:szCs w:val="24"/>
          <w:lang w:val="id-ID"/>
        </w:rPr>
        <w:t xml:space="preserve"> </w:t>
      </w:r>
      <w:r w:rsidRPr="00F32024">
        <w:rPr>
          <w:sz w:val="24"/>
          <w:szCs w:val="24"/>
          <w:lang w:val="id-ID"/>
        </w:rPr>
        <w:t>Misalkan nama database dan collection adalah sebagai berikut</w:t>
      </w:r>
      <w:r w:rsidR="00CA36B7" w:rsidRPr="00F32024">
        <w:rPr>
          <w:sz w:val="24"/>
          <w:szCs w:val="24"/>
          <w:lang w:val="id-ID"/>
        </w:rPr>
        <w:t xml:space="preserve"> :</w:t>
      </w:r>
    </w:p>
    <w:p w14:paraId="077C2E7C" w14:textId="4B20A89C" w:rsidR="00CA36B7" w:rsidRPr="00F32024" w:rsidRDefault="00C33B9F" w:rsidP="00ED5EE4">
      <w:pPr>
        <w:pStyle w:val="ListParagraph"/>
        <w:spacing w:line="360" w:lineRule="auto"/>
        <w:ind w:left="714"/>
        <w:contextualSpacing w:val="0"/>
        <w:jc w:val="both"/>
        <w:rPr>
          <w:sz w:val="24"/>
          <w:szCs w:val="24"/>
          <w:lang w:val="id-ID"/>
        </w:rPr>
      </w:pPr>
      <w:r w:rsidRPr="00F32024">
        <w:rPr>
          <w:noProof/>
          <w:lang w:val="id-ID"/>
        </w:rPr>
        <w:drawing>
          <wp:inline distT="0" distB="0" distL="0" distR="0" wp14:anchorId="3EF14B0E" wp14:editId="3F6CFAE3">
            <wp:extent cx="5245431" cy="2937999"/>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0"/>
                    <a:stretch>
                      <a:fillRect/>
                    </a:stretch>
                  </pic:blipFill>
                  <pic:spPr>
                    <a:xfrm>
                      <a:off x="0" y="0"/>
                      <a:ext cx="5257959" cy="2945016"/>
                    </a:xfrm>
                    <a:prstGeom prst="rect">
                      <a:avLst/>
                    </a:prstGeom>
                  </pic:spPr>
                </pic:pic>
              </a:graphicData>
            </a:graphic>
          </wp:inline>
        </w:drawing>
      </w:r>
    </w:p>
    <w:p w14:paraId="1ABF7001" w14:textId="6651D646" w:rsidR="00C02522" w:rsidRPr="00F32024" w:rsidRDefault="00C33B9F" w:rsidP="00ED5EE4">
      <w:pPr>
        <w:spacing w:line="360" w:lineRule="auto"/>
        <w:ind w:left="1205"/>
        <w:jc w:val="both"/>
        <w:rPr>
          <w:sz w:val="24"/>
          <w:szCs w:val="24"/>
          <w:lang w:val="id-ID"/>
        </w:rPr>
      </w:pPr>
      <w:r w:rsidRPr="00F32024">
        <w:rPr>
          <w:sz w:val="24"/>
          <w:szCs w:val="24"/>
          <w:lang w:val="id-ID"/>
        </w:rPr>
        <w:t>Klik Create Database</w:t>
      </w:r>
    </w:p>
    <w:p w14:paraId="3F0C77C2" w14:textId="5F4A5653" w:rsidR="00C02522" w:rsidRPr="00F32024" w:rsidRDefault="00C02522" w:rsidP="00ED5EE4">
      <w:pPr>
        <w:spacing w:line="360" w:lineRule="auto"/>
        <w:ind w:left="709"/>
        <w:jc w:val="both"/>
        <w:rPr>
          <w:sz w:val="24"/>
          <w:szCs w:val="24"/>
          <w:lang w:val="id-ID"/>
        </w:rPr>
      </w:pPr>
      <w:r w:rsidRPr="00F32024">
        <w:rPr>
          <w:noProof/>
          <w:lang w:val="id-ID"/>
        </w:rPr>
        <w:lastRenderedPageBreak/>
        <w:drawing>
          <wp:inline distT="0" distB="0" distL="0" distR="0" wp14:anchorId="15D14EE7" wp14:editId="36CC8656">
            <wp:extent cx="5009322" cy="2826537"/>
            <wp:effectExtent l="0" t="0" r="127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1"/>
                    <a:stretch>
                      <a:fillRect/>
                    </a:stretch>
                  </pic:blipFill>
                  <pic:spPr>
                    <a:xfrm>
                      <a:off x="0" y="0"/>
                      <a:ext cx="5013673" cy="2828992"/>
                    </a:xfrm>
                    <a:prstGeom prst="rect">
                      <a:avLst/>
                    </a:prstGeom>
                  </pic:spPr>
                </pic:pic>
              </a:graphicData>
            </a:graphic>
          </wp:inline>
        </w:drawing>
      </w:r>
    </w:p>
    <w:p w14:paraId="3402A8D8" w14:textId="6C962766" w:rsidR="00C02522" w:rsidRPr="00F32024" w:rsidRDefault="00C02522" w:rsidP="00ED5EE4">
      <w:pPr>
        <w:spacing w:line="360" w:lineRule="auto"/>
        <w:ind w:left="709"/>
        <w:jc w:val="both"/>
        <w:rPr>
          <w:sz w:val="24"/>
          <w:szCs w:val="24"/>
          <w:lang w:val="id-ID"/>
        </w:rPr>
      </w:pPr>
      <w:r w:rsidRPr="00F32024">
        <w:rPr>
          <w:sz w:val="24"/>
          <w:szCs w:val="24"/>
          <w:lang w:val="id-ID"/>
        </w:rPr>
        <w:t>Database toko telah berhasil ditambahkan.</w:t>
      </w:r>
    </w:p>
    <w:p w14:paraId="0B3CBBAA" w14:textId="04D9142E" w:rsidR="00C02522" w:rsidRPr="00F32024" w:rsidRDefault="00C02522" w:rsidP="00ED5EE4">
      <w:pPr>
        <w:pStyle w:val="ListParagraph"/>
        <w:numPr>
          <w:ilvl w:val="0"/>
          <w:numId w:val="2"/>
        </w:numPr>
        <w:spacing w:line="360" w:lineRule="auto"/>
        <w:ind w:left="714" w:hanging="357"/>
        <w:contextualSpacing w:val="0"/>
        <w:jc w:val="both"/>
        <w:rPr>
          <w:sz w:val="24"/>
          <w:szCs w:val="24"/>
          <w:lang w:val="id-ID"/>
        </w:rPr>
      </w:pPr>
      <w:r w:rsidRPr="00F32024">
        <w:rPr>
          <w:sz w:val="24"/>
          <w:szCs w:val="24"/>
          <w:lang w:val="id-ID"/>
        </w:rPr>
        <w:t>Masuk ke dalam database toko dengan klik database toko dan pilih collection barang untuk menambahkan data</w:t>
      </w:r>
    </w:p>
    <w:p w14:paraId="4F7FC58E" w14:textId="1308ECF3" w:rsidR="00C02522" w:rsidRPr="00F32024" w:rsidRDefault="00C02522" w:rsidP="00ED5EE4">
      <w:pPr>
        <w:pStyle w:val="ListParagraph"/>
        <w:spacing w:line="360" w:lineRule="auto"/>
        <w:contextualSpacing w:val="0"/>
        <w:jc w:val="both"/>
        <w:rPr>
          <w:sz w:val="24"/>
          <w:szCs w:val="24"/>
          <w:lang w:val="id-ID"/>
        </w:rPr>
      </w:pPr>
      <w:r w:rsidRPr="00F32024">
        <w:rPr>
          <w:noProof/>
          <w:lang w:val="id-ID"/>
        </w:rPr>
        <w:drawing>
          <wp:inline distT="0" distB="0" distL="0" distR="0" wp14:anchorId="58477027" wp14:editId="1EBAF592">
            <wp:extent cx="5067928" cy="1041621"/>
            <wp:effectExtent l="0" t="0" r="0" b="635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2"/>
                    <a:stretch>
                      <a:fillRect/>
                    </a:stretch>
                  </pic:blipFill>
                  <pic:spPr>
                    <a:xfrm>
                      <a:off x="0" y="0"/>
                      <a:ext cx="5082620" cy="1044641"/>
                    </a:xfrm>
                    <a:prstGeom prst="rect">
                      <a:avLst/>
                    </a:prstGeom>
                  </pic:spPr>
                </pic:pic>
              </a:graphicData>
            </a:graphic>
          </wp:inline>
        </w:drawing>
      </w:r>
    </w:p>
    <w:p w14:paraId="39157C69" w14:textId="5876E5D1" w:rsidR="00C33B9F" w:rsidRPr="00F32024" w:rsidRDefault="00C02522" w:rsidP="00ED5EE4">
      <w:pPr>
        <w:pStyle w:val="ListParagraph"/>
        <w:spacing w:line="360" w:lineRule="auto"/>
        <w:contextualSpacing w:val="0"/>
        <w:jc w:val="both"/>
        <w:rPr>
          <w:sz w:val="24"/>
          <w:szCs w:val="24"/>
          <w:lang w:val="id-ID"/>
        </w:rPr>
      </w:pPr>
      <w:r w:rsidRPr="00F32024">
        <w:rPr>
          <w:noProof/>
          <w:lang w:val="id-ID"/>
        </w:rPr>
        <w:drawing>
          <wp:inline distT="0" distB="0" distL="0" distR="0" wp14:anchorId="141634B4" wp14:editId="45714337">
            <wp:extent cx="5041127" cy="1221669"/>
            <wp:effectExtent l="0" t="0" r="7620" b="0"/>
            <wp:docPr id="97" name="Picture 9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email&#10;&#10;Description automatically generated"/>
                    <pic:cNvPicPr/>
                  </pic:nvPicPr>
                  <pic:blipFill>
                    <a:blip r:embed="rId23"/>
                    <a:stretch>
                      <a:fillRect/>
                    </a:stretch>
                  </pic:blipFill>
                  <pic:spPr>
                    <a:xfrm>
                      <a:off x="0" y="0"/>
                      <a:ext cx="5062949" cy="1226957"/>
                    </a:xfrm>
                    <a:prstGeom prst="rect">
                      <a:avLst/>
                    </a:prstGeom>
                  </pic:spPr>
                </pic:pic>
              </a:graphicData>
            </a:graphic>
          </wp:inline>
        </w:drawing>
      </w:r>
    </w:p>
    <w:p w14:paraId="277D6D76" w14:textId="60FD8C7E" w:rsidR="00C02522" w:rsidRPr="00F32024" w:rsidRDefault="00C02522" w:rsidP="00ED5EE4">
      <w:pPr>
        <w:pStyle w:val="ListParagraph"/>
        <w:numPr>
          <w:ilvl w:val="0"/>
          <w:numId w:val="2"/>
        </w:numPr>
        <w:spacing w:line="360" w:lineRule="auto"/>
        <w:contextualSpacing w:val="0"/>
        <w:jc w:val="both"/>
        <w:rPr>
          <w:sz w:val="24"/>
          <w:szCs w:val="24"/>
          <w:lang w:val="id-ID"/>
        </w:rPr>
      </w:pPr>
      <w:r w:rsidRPr="00F32024">
        <w:rPr>
          <w:sz w:val="24"/>
          <w:szCs w:val="24"/>
          <w:lang w:val="id-ID"/>
        </w:rPr>
        <w:t>Untuk menambah data Document Ada 2 cara yaitu dengan import file CSV / JSON dan dengan menambah document secara langsung.</w:t>
      </w:r>
    </w:p>
    <w:p w14:paraId="1BD6E013" w14:textId="0E064E37" w:rsidR="00C02522" w:rsidRPr="00F32024" w:rsidRDefault="00C02522" w:rsidP="00ED5EE4">
      <w:pPr>
        <w:pStyle w:val="ListParagraph"/>
        <w:numPr>
          <w:ilvl w:val="0"/>
          <w:numId w:val="2"/>
        </w:numPr>
        <w:spacing w:line="360" w:lineRule="auto"/>
        <w:contextualSpacing w:val="0"/>
        <w:jc w:val="both"/>
        <w:rPr>
          <w:sz w:val="24"/>
          <w:szCs w:val="24"/>
          <w:lang w:val="id-ID"/>
        </w:rPr>
      </w:pPr>
      <w:r w:rsidRPr="00F32024">
        <w:rPr>
          <w:sz w:val="24"/>
          <w:szCs w:val="24"/>
          <w:lang w:val="id-ID"/>
        </w:rPr>
        <w:t xml:space="preserve">Jika ingin menambah data document dengan cara import file tekan tombol ADD DATA -&gt; Import File dan pilih tipe filenya (CSV / JSON) dan browse file yang ingin diupload </w:t>
      </w:r>
    </w:p>
    <w:p w14:paraId="37A0425D" w14:textId="072BFF8C" w:rsidR="00C02522" w:rsidRPr="00F32024" w:rsidRDefault="00C02522" w:rsidP="00ED5EE4">
      <w:pPr>
        <w:pStyle w:val="ListParagraph"/>
        <w:spacing w:line="360" w:lineRule="auto"/>
        <w:contextualSpacing w:val="0"/>
        <w:jc w:val="both"/>
        <w:rPr>
          <w:sz w:val="24"/>
          <w:szCs w:val="24"/>
          <w:lang w:val="id-ID"/>
        </w:rPr>
      </w:pPr>
      <w:r w:rsidRPr="00F32024">
        <w:rPr>
          <w:noProof/>
          <w:lang w:val="id-ID"/>
        </w:rPr>
        <w:lastRenderedPageBreak/>
        <w:drawing>
          <wp:inline distT="0" distB="0" distL="0" distR="0" wp14:anchorId="65D14D3C" wp14:editId="565C2149">
            <wp:extent cx="5075799" cy="1765190"/>
            <wp:effectExtent l="0" t="0" r="0" b="6985"/>
            <wp:docPr id="98" name="Picture 9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text, application, email&#10;&#10;Description automatically generated"/>
                    <pic:cNvPicPr/>
                  </pic:nvPicPr>
                  <pic:blipFill>
                    <a:blip r:embed="rId24"/>
                    <a:stretch>
                      <a:fillRect/>
                    </a:stretch>
                  </pic:blipFill>
                  <pic:spPr>
                    <a:xfrm>
                      <a:off x="0" y="0"/>
                      <a:ext cx="5090060" cy="1770149"/>
                    </a:xfrm>
                    <a:prstGeom prst="rect">
                      <a:avLst/>
                    </a:prstGeom>
                  </pic:spPr>
                </pic:pic>
              </a:graphicData>
            </a:graphic>
          </wp:inline>
        </w:drawing>
      </w:r>
    </w:p>
    <w:p w14:paraId="48F8045E" w14:textId="03DEBA7D" w:rsidR="00562230" w:rsidRPr="00F32024" w:rsidRDefault="00562230" w:rsidP="00ED5EE4">
      <w:pPr>
        <w:pStyle w:val="ListParagraph"/>
        <w:numPr>
          <w:ilvl w:val="0"/>
          <w:numId w:val="2"/>
        </w:numPr>
        <w:spacing w:line="360" w:lineRule="auto"/>
        <w:contextualSpacing w:val="0"/>
        <w:jc w:val="both"/>
        <w:rPr>
          <w:sz w:val="24"/>
          <w:szCs w:val="24"/>
          <w:lang w:val="id-ID"/>
        </w:rPr>
      </w:pPr>
      <w:r w:rsidRPr="00F32024">
        <w:rPr>
          <w:sz w:val="24"/>
          <w:szCs w:val="24"/>
          <w:lang w:val="id-ID"/>
        </w:rPr>
        <w:t xml:space="preserve">Jika ingin menambah data secara langsung tekan tombol ADD DATA -&gt; Insert document </w:t>
      </w:r>
    </w:p>
    <w:p w14:paraId="52CBED9C" w14:textId="7399A96D" w:rsidR="00562230" w:rsidRPr="00F32024" w:rsidRDefault="00562230" w:rsidP="00ED5EE4">
      <w:pPr>
        <w:pStyle w:val="ListParagraph"/>
        <w:spacing w:line="360" w:lineRule="auto"/>
        <w:contextualSpacing w:val="0"/>
        <w:jc w:val="both"/>
        <w:rPr>
          <w:sz w:val="24"/>
          <w:szCs w:val="24"/>
          <w:lang w:val="id-ID"/>
        </w:rPr>
      </w:pPr>
      <w:r w:rsidRPr="00F32024">
        <w:rPr>
          <w:noProof/>
          <w:lang w:val="id-ID"/>
        </w:rPr>
        <w:drawing>
          <wp:inline distT="0" distB="0" distL="0" distR="0" wp14:anchorId="4CD75919" wp14:editId="0DB7CB9E">
            <wp:extent cx="5140908" cy="2258171"/>
            <wp:effectExtent l="0" t="0" r="3175" b="8890"/>
            <wp:docPr id="99" name="Picture 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application&#10;&#10;Description automatically generated"/>
                    <pic:cNvPicPr/>
                  </pic:nvPicPr>
                  <pic:blipFill>
                    <a:blip r:embed="rId25"/>
                    <a:stretch>
                      <a:fillRect/>
                    </a:stretch>
                  </pic:blipFill>
                  <pic:spPr>
                    <a:xfrm>
                      <a:off x="0" y="0"/>
                      <a:ext cx="5143772" cy="2259429"/>
                    </a:xfrm>
                    <a:prstGeom prst="rect">
                      <a:avLst/>
                    </a:prstGeom>
                  </pic:spPr>
                </pic:pic>
              </a:graphicData>
            </a:graphic>
          </wp:inline>
        </w:drawing>
      </w:r>
    </w:p>
    <w:p w14:paraId="465A5890" w14:textId="70D07DAC" w:rsidR="00562230" w:rsidRPr="00F32024" w:rsidRDefault="00562230" w:rsidP="00ED5EE4">
      <w:pPr>
        <w:pStyle w:val="ListParagraph"/>
        <w:spacing w:line="360" w:lineRule="auto"/>
        <w:contextualSpacing w:val="0"/>
        <w:jc w:val="both"/>
        <w:rPr>
          <w:sz w:val="24"/>
          <w:szCs w:val="24"/>
          <w:lang w:val="id-ID"/>
        </w:rPr>
      </w:pPr>
      <w:r w:rsidRPr="00F32024">
        <w:rPr>
          <w:sz w:val="24"/>
          <w:szCs w:val="24"/>
          <w:lang w:val="id-ID"/>
        </w:rPr>
        <w:t xml:space="preserve">Pilih tampilan List View dan masukkan field dan nilainya dan tekan tombol INSERT. </w:t>
      </w:r>
    </w:p>
    <w:p w14:paraId="59732FAA" w14:textId="370EE3C2" w:rsidR="00562230" w:rsidRPr="00F32024" w:rsidRDefault="00562230" w:rsidP="00ED5EE4">
      <w:pPr>
        <w:pStyle w:val="ListParagraph"/>
        <w:spacing w:line="360" w:lineRule="auto"/>
        <w:contextualSpacing w:val="0"/>
        <w:jc w:val="both"/>
        <w:rPr>
          <w:sz w:val="24"/>
          <w:szCs w:val="24"/>
          <w:lang w:val="id-ID"/>
        </w:rPr>
      </w:pPr>
      <w:r w:rsidRPr="00F32024">
        <w:rPr>
          <w:noProof/>
          <w:lang w:val="id-ID"/>
        </w:rPr>
        <w:drawing>
          <wp:inline distT="0" distB="0" distL="0" distR="0" wp14:anchorId="30C67589" wp14:editId="0DF8AD93">
            <wp:extent cx="5224007" cy="1208746"/>
            <wp:effectExtent l="0" t="0" r="0" b="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26"/>
                    <a:stretch>
                      <a:fillRect/>
                    </a:stretch>
                  </pic:blipFill>
                  <pic:spPr>
                    <a:xfrm>
                      <a:off x="0" y="0"/>
                      <a:ext cx="5239116" cy="1212242"/>
                    </a:xfrm>
                    <a:prstGeom prst="rect">
                      <a:avLst/>
                    </a:prstGeom>
                  </pic:spPr>
                </pic:pic>
              </a:graphicData>
            </a:graphic>
          </wp:inline>
        </w:drawing>
      </w:r>
    </w:p>
    <w:p w14:paraId="662C325E" w14:textId="33EDB47B" w:rsidR="00562230" w:rsidRPr="00F32024" w:rsidRDefault="00562230" w:rsidP="00ED5EE4">
      <w:pPr>
        <w:pStyle w:val="ListParagraph"/>
        <w:spacing w:line="360" w:lineRule="auto"/>
        <w:contextualSpacing w:val="0"/>
        <w:jc w:val="both"/>
        <w:rPr>
          <w:sz w:val="24"/>
          <w:szCs w:val="24"/>
          <w:lang w:val="id-ID"/>
        </w:rPr>
      </w:pPr>
      <w:r w:rsidRPr="00F32024">
        <w:rPr>
          <w:sz w:val="24"/>
          <w:szCs w:val="24"/>
          <w:lang w:val="id-ID"/>
        </w:rPr>
        <w:t>Input data dengan menambah field dan nilainya dan merubah tipe data yang diinginkan melalui user interface MongoDB Compass.</w:t>
      </w:r>
    </w:p>
    <w:p w14:paraId="23423A70" w14:textId="4131B224" w:rsidR="00994023" w:rsidRPr="00F32024" w:rsidRDefault="00562230" w:rsidP="00ED5EE4">
      <w:pPr>
        <w:pStyle w:val="ListParagraph"/>
        <w:spacing w:line="360" w:lineRule="auto"/>
        <w:contextualSpacing w:val="0"/>
        <w:jc w:val="both"/>
        <w:rPr>
          <w:sz w:val="24"/>
          <w:szCs w:val="24"/>
          <w:lang w:val="id-ID"/>
        </w:rPr>
      </w:pPr>
      <w:r w:rsidRPr="00F32024">
        <w:rPr>
          <w:noProof/>
          <w:lang w:val="id-ID"/>
        </w:rPr>
        <w:drawing>
          <wp:inline distT="0" distB="0" distL="0" distR="0" wp14:anchorId="3AB45DF1" wp14:editId="4707DEDF">
            <wp:extent cx="4651513" cy="1447412"/>
            <wp:effectExtent l="0" t="0" r="0" b="635"/>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pic:cNvPicPr/>
                  </pic:nvPicPr>
                  <pic:blipFill>
                    <a:blip r:embed="rId27"/>
                    <a:stretch>
                      <a:fillRect/>
                    </a:stretch>
                  </pic:blipFill>
                  <pic:spPr>
                    <a:xfrm>
                      <a:off x="0" y="0"/>
                      <a:ext cx="4671425" cy="1453608"/>
                    </a:xfrm>
                    <a:prstGeom prst="rect">
                      <a:avLst/>
                    </a:prstGeom>
                  </pic:spPr>
                </pic:pic>
              </a:graphicData>
            </a:graphic>
          </wp:inline>
        </w:drawing>
      </w:r>
    </w:p>
    <w:p w14:paraId="67089ACA" w14:textId="5E8C0CEA" w:rsidR="00994023" w:rsidRPr="00F32024" w:rsidRDefault="00994023" w:rsidP="00ED5EE4">
      <w:pPr>
        <w:pStyle w:val="ListParagraph"/>
        <w:spacing w:line="360" w:lineRule="auto"/>
        <w:contextualSpacing w:val="0"/>
        <w:jc w:val="both"/>
        <w:rPr>
          <w:sz w:val="24"/>
          <w:szCs w:val="24"/>
          <w:lang w:val="id-ID"/>
        </w:rPr>
      </w:pPr>
      <w:r w:rsidRPr="00F32024">
        <w:rPr>
          <w:sz w:val="24"/>
          <w:szCs w:val="24"/>
          <w:lang w:val="id-ID"/>
        </w:rPr>
        <w:t>Maka pada dashboard akan muncul document yang telah dilakukan insert sebelumnya</w:t>
      </w:r>
    </w:p>
    <w:p w14:paraId="05F4C792" w14:textId="59449B88" w:rsidR="00994023" w:rsidRPr="00F32024" w:rsidRDefault="00994023" w:rsidP="00ED5EE4">
      <w:pPr>
        <w:pStyle w:val="ListParagraph"/>
        <w:spacing w:line="360" w:lineRule="auto"/>
        <w:contextualSpacing w:val="0"/>
        <w:jc w:val="both"/>
        <w:rPr>
          <w:sz w:val="24"/>
          <w:szCs w:val="24"/>
          <w:lang w:val="id-ID"/>
        </w:rPr>
      </w:pPr>
      <w:r w:rsidRPr="00F32024">
        <w:rPr>
          <w:noProof/>
          <w:lang w:val="id-ID"/>
        </w:rPr>
        <w:lastRenderedPageBreak/>
        <w:drawing>
          <wp:inline distT="0" distB="0" distL="0" distR="0" wp14:anchorId="380F9735" wp14:editId="3EA8C445">
            <wp:extent cx="4826800" cy="1341234"/>
            <wp:effectExtent l="0" t="0" r="0" b="0"/>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28"/>
                    <a:stretch>
                      <a:fillRect/>
                    </a:stretch>
                  </pic:blipFill>
                  <pic:spPr>
                    <a:xfrm>
                      <a:off x="0" y="0"/>
                      <a:ext cx="4838821" cy="1344574"/>
                    </a:xfrm>
                    <a:prstGeom prst="rect">
                      <a:avLst/>
                    </a:prstGeom>
                  </pic:spPr>
                </pic:pic>
              </a:graphicData>
            </a:graphic>
          </wp:inline>
        </w:drawing>
      </w:r>
    </w:p>
    <w:p w14:paraId="795664AC" w14:textId="00B3559A" w:rsidR="00562230" w:rsidRPr="00F32024" w:rsidRDefault="00562230" w:rsidP="00ED5EE4">
      <w:pPr>
        <w:pStyle w:val="ListParagraph"/>
        <w:spacing w:line="360" w:lineRule="auto"/>
        <w:contextualSpacing w:val="0"/>
        <w:jc w:val="both"/>
        <w:rPr>
          <w:sz w:val="24"/>
          <w:szCs w:val="24"/>
          <w:lang w:val="id-ID"/>
        </w:rPr>
      </w:pPr>
    </w:p>
    <w:p w14:paraId="7BB48944" w14:textId="0C957305" w:rsidR="00994023" w:rsidRPr="00F32024" w:rsidRDefault="00994023" w:rsidP="00ED5EE4">
      <w:pPr>
        <w:pStyle w:val="ListParagraph"/>
        <w:spacing w:line="360" w:lineRule="auto"/>
        <w:contextualSpacing w:val="0"/>
        <w:jc w:val="both"/>
        <w:rPr>
          <w:sz w:val="24"/>
          <w:szCs w:val="24"/>
          <w:lang w:val="id-ID"/>
        </w:rPr>
      </w:pPr>
      <w:r w:rsidRPr="00F32024">
        <w:rPr>
          <w:sz w:val="24"/>
          <w:szCs w:val="24"/>
          <w:lang w:val="id-ID"/>
        </w:rPr>
        <w:t>Tambahkan 2 data lagi dengan detail data berikut ini :</w:t>
      </w:r>
    </w:p>
    <w:p w14:paraId="3DC9191B" w14:textId="6E6782EF" w:rsidR="00994023" w:rsidRPr="00F32024" w:rsidRDefault="00994023" w:rsidP="00ED5EE4">
      <w:pPr>
        <w:pStyle w:val="ListParagraph"/>
        <w:spacing w:line="360" w:lineRule="auto"/>
        <w:contextualSpacing w:val="0"/>
        <w:jc w:val="both"/>
        <w:rPr>
          <w:sz w:val="24"/>
          <w:szCs w:val="24"/>
          <w:lang w:val="id-ID"/>
        </w:rPr>
      </w:pPr>
      <w:r w:rsidRPr="00F32024">
        <w:rPr>
          <w:noProof/>
          <w:lang w:val="id-ID"/>
        </w:rPr>
        <w:drawing>
          <wp:inline distT="0" distB="0" distL="0" distR="0" wp14:anchorId="32FFE74E" wp14:editId="1E595A47">
            <wp:extent cx="3505200" cy="819150"/>
            <wp:effectExtent l="0" t="0" r="0" b="0"/>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29"/>
                    <a:stretch>
                      <a:fillRect/>
                    </a:stretch>
                  </pic:blipFill>
                  <pic:spPr>
                    <a:xfrm>
                      <a:off x="0" y="0"/>
                      <a:ext cx="3505200" cy="819150"/>
                    </a:xfrm>
                    <a:prstGeom prst="rect">
                      <a:avLst/>
                    </a:prstGeom>
                  </pic:spPr>
                </pic:pic>
              </a:graphicData>
            </a:graphic>
          </wp:inline>
        </w:drawing>
      </w:r>
    </w:p>
    <w:p w14:paraId="08397293" w14:textId="140AAD70" w:rsidR="00994023" w:rsidRPr="00F32024" w:rsidRDefault="00994023" w:rsidP="00ED5EE4">
      <w:pPr>
        <w:pStyle w:val="ListParagraph"/>
        <w:spacing w:line="360" w:lineRule="auto"/>
        <w:contextualSpacing w:val="0"/>
        <w:jc w:val="both"/>
        <w:rPr>
          <w:sz w:val="24"/>
          <w:szCs w:val="24"/>
          <w:lang w:val="id-ID"/>
        </w:rPr>
      </w:pPr>
      <w:r w:rsidRPr="00F32024">
        <w:rPr>
          <w:noProof/>
          <w:lang w:val="id-ID"/>
        </w:rPr>
        <w:drawing>
          <wp:inline distT="0" distB="0" distL="0" distR="0" wp14:anchorId="260E59F6" wp14:editId="754BF82B">
            <wp:extent cx="5192201" cy="2079642"/>
            <wp:effectExtent l="0" t="0" r="889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9166" cy="2082432"/>
                    </a:xfrm>
                    <a:prstGeom prst="rect">
                      <a:avLst/>
                    </a:prstGeom>
                  </pic:spPr>
                </pic:pic>
              </a:graphicData>
            </a:graphic>
          </wp:inline>
        </w:drawing>
      </w:r>
    </w:p>
    <w:p w14:paraId="4C94FBD6" w14:textId="071F9437" w:rsidR="00994023" w:rsidRPr="00F32024" w:rsidRDefault="00994023" w:rsidP="00ED5EE4">
      <w:pPr>
        <w:pStyle w:val="ListParagraph"/>
        <w:numPr>
          <w:ilvl w:val="0"/>
          <w:numId w:val="2"/>
        </w:numPr>
        <w:spacing w:line="360" w:lineRule="auto"/>
        <w:contextualSpacing w:val="0"/>
        <w:jc w:val="both"/>
        <w:rPr>
          <w:sz w:val="24"/>
          <w:szCs w:val="24"/>
          <w:lang w:val="id-ID"/>
        </w:rPr>
      </w:pPr>
      <w:r w:rsidRPr="00F32024">
        <w:rPr>
          <w:sz w:val="24"/>
          <w:szCs w:val="24"/>
          <w:lang w:val="id-ID"/>
        </w:rPr>
        <w:t>Setelah data dimasukan kita bisa melakukan Query Document yaitu dengan beberapa opsi yang bisa digunakan seperti filter, sorting, limit dan sebagainya di menu Query Bar.</w:t>
      </w:r>
    </w:p>
    <w:p w14:paraId="4AC2B9C9" w14:textId="777FB13F" w:rsidR="00F32024" w:rsidRPr="00F32024" w:rsidRDefault="00F32024" w:rsidP="00ED5EE4">
      <w:pPr>
        <w:pStyle w:val="ListParagraph"/>
        <w:spacing w:line="360" w:lineRule="auto"/>
        <w:contextualSpacing w:val="0"/>
        <w:jc w:val="both"/>
        <w:rPr>
          <w:sz w:val="24"/>
          <w:szCs w:val="24"/>
          <w:lang w:val="id-ID"/>
        </w:rPr>
      </w:pPr>
      <w:r w:rsidRPr="00F32024">
        <w:rPr>
          <w:noProof/>
          <w:lang w:val="id-ID"/>
        </w:rPr>
        <w:drawing>
          <wp:inline distT="0" distB="0" distL="0" distR="0" wp14:anchorId="0ED010D0" wp14:editId="01A8338C">
            <wp:extent cx="4696792" cy="2459320"/>
            <wp:effectExtent l="0" t="0" r="0" b="0"/>
            <wp:docPr id="111" name="Picture 1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 text, application, email&#10;&#10;Description automatically generated"/>
                    <pic:cNvPicPr/>
                  </pic:nvPicPr>
                  <pic:blipFill>
                    <a:blip r:embed="rId31"/>
                    <a:stretch>
                      <a:fillRect/>
                    </a:stretch>
                  </pic:blipFill>
                  <pic:spPr>
                    <a:xfrm>
                      <a:off x="0" y="0"/>
                      <a:ext cx="4710320" cy="2466404"/>
                    </a:xfrm>
                    <a:prstGeom prst="rect">
                      <a:avLst/>
                    </a:prstGeom>
                  </pic:spPr>
                </pic:pic>
              </a:graphicData>
            </a:graphic>
          </wp:inline>
        </w:drawing>
      </w:r>
    </w:p>
    <w:p w14:paraId="5537D7EE" w14:textId="75C1D36E" w:rsidR="00F32024" w:rsidRPr="00F32024" w:rsidRDefault="00F32024" w:rsidP="00ED5EE4">
      <w:pPr>
        <w:pStyle w:val="ListParagraph"/>
        <w:numPr>
          <w:ilvl w:val="0"/>
          <w:numId w:val="2"/>
        </w:numPr>
        <w:spacing w:line="360" w:lineRule="auto"/>
        <w:contextualSpacing w:val="0"/>
        <w:jc w:val="both"/>
        <w:rPr>
          <w:sz w:val="24"/>
          <w:szCs w:val="24"/>
          <w:lang w:val="id-ID"/>
        </w:rPr>
      </w:pPr>
      <w:r w:rsidRPr="00F32024">
        <w:rPr>
          <w:sz w:val="24"/>
          <w:szCs w:val="24"/>
          <w:lang w:val="id-ID"/>
        </w:rPr>
        <w:t>Misal ingin melakukan pencarian barang dengan tipe buku dengan opsi filter cukup dengan sintaks berikut ini.</w:t>
      </w:r>
    </w:p>
    <w:p w14:paraId="27D92A95" w14:textId="77777777" w:rsidR="00F32024" w:rsidRPr="00F32024" w:rsidRDefault="00F32024" w:rsidP="00ED5EE4">
      <w:pPr>
        <w:pStyle w:val="ListParagraph"/>
        <w:spacing w:line="360" w:lineRule="auto"/>
        <w:contextualSpacing w:val="0"/>
        <w:jc w:val="both"/>
        <w:rPr>
          <w:sz w:val="24"/>
          <w:szCs w:val="24"/>
          <w:lang w:val="id-ID"/>
        </w:rPr>
      </w:pPr>
    </w:p>
    <w:p w14:paraId="40FDB0D2" w14:textId="548DE95D" w:rsidR="00F32024" w:rsidRPr="00F32024" w:rsidRDefault="00F32024" w:rsidP="00ED5EE4">
      <w:pPr>
        <w:spacing w:line="360" w:lineRule="auto"/>
        <w:ind w:left="709"/>
        <w:jc w:val="both"/>
        <w:rPr>
          <w:sz w:val="24"/>
          <w:szCs w:val="24"/>
          <w:lang w:val="id-ID"/>
        </w:rPr>
      </w:pPr>
      <w:r w:rsidRPr="00F32024">
        <w:rPr>
          <w:noProof/>
          <w:lang w:val="id-ID"/>
        </w:rPr>
        <w:lastRenderedPageBreak/>
        <w:drawing>
          <wp:inline distT="0" distB="0" distL="0" distR="0" wp14:anchorId="3ED68EA3" wp14:editId="4AB3B7C9">
            <wp:extent cx="2371725" cy="666750"/>
            <wp:effectExtent l="0" t="0" r="9525" b="0"/>
            <wp:docPr id="112" name="Picture 112"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ompany name&#10;&#10;Description automatically generated with low confidence"/>
                    <pic:cNvPicPr/>
                  </pic:nvPicPr>
                  <pic:blipFill>
                    <a:blip r:embed="rId32"/>
                    <a:stretch>
                      <a:fillRect/>
                    </a:stretch>
                  </pic:blipFill>
                  <pic:spPr>
                    <a:xfrm>
                      <a:off x="0" y="0"/>
                      <a:ext cx="2371725" cy="666750"/>
                    </a:xfrm>
                    <a:prstGeom prst="rect">
                      <a:avLst/>
                    </a:prstGeom>
                  </pic:spPr>
                </pic:pic>
              </a:graphicData>
            </a:graphic>
          </wp:inline>
        </w:drawing>
      </w:r>
    </w:p>
    <w:p w14:paraId="16D336FE" w14:textId="78BFC6ED" w:rsidR="00F32024" w:rsidRPr="00F32024" w:rsidRDefault="00F32024" w:rsidP="00ED5EE4">
      <w:pPr>
        <w:spacing w:line="360" w:lineRule="auto"/>
        <w:ind w:left="709"/>
        <w:jc w:val="both"/>
        <w:rPr>
          <w:sz w:val="24"/>
          <w:szCs w:val="24"/>
          <w:lang w:val="id-ID"/>
        </w:rPr>
      </w:pPr>
      <w:r w:rsidRPr="00F32024">
        <w:rPr>
          <w:noProof/>
          <w:lang w:val="id-ID"/>
        </w:rPr>
        <w:drawing>
          <wp:inline distT="0" distB="0" distL="0" distR="0" wp14:anchorId="7E432F03" wp14:editId="1532F2D8">
            <wp:extent cx="4808232" cy="1781092"/>
            <wp:effectExtent l="0" t="0" r="0" b="0"/>
            <wp:docPr id="113" name="Picture 1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 email&#10;&#10;Description automatically generated"/>
                    <pic:cNvPicPr/>
                  </pic:nvPicPr>
                  <pic:blipFill>
                    <a:blip r:embed="rId33"/>
                    <a:stretch>
                      <a:fillRect/>
                    </a:stretch>
                  </pic:blipFill>
                  <pic:spPr>
                    <a:xfrm>
                      <a:off x="0" y="0"/>
                      <a:ext cx="4814408" cy="1783380"/>
                    </a:xfrm>
                    <a:prstGeom prst="rect">
                      <a:avLst/>
                    </a:prstGeom>
                  </pic:spPr>
                </pic:pic>
              </a:graphicData>
            </a:graphic>
          </wp:inline>
        </w:drawing>
      </w:r>
    </w:p>
    <w:p w14:paraId="7C69B171" w14:textId="0AEC9C1A" w:rsidR="00F32024" w:rsidRDefault="00F32024" w:rsidP="00ED5EE4">
      <w:pPr>
        <w:spacing w:line="360" w:lineRule="auto"/>
        <w:ind w:left="709"/>
        <w:jc w:val="both"/>
        <w:rPr>
          <w:sz w:val="24"/>
          <w:szCs w:val="24"/>
          <w:lang w:val="id-ID"/>
        </w:rPr>
      </w:pPr>
      <w:r w:rsidRPr="00F32024">
        <w:rPr>
          <w:sz w:val="24"/>
          <w:szCs w:val="24"/>
          <w:lang w:val="id-ID"/>
        </w:rPr>
        <w:t xml:space="preserve">Untuk dokumentasi panduan perintah yang lebih lengkap silahkan pahami lebih lanjut di halaman officialnya </w:t>
      </w:r>
      <w:hyperlink r:id="rId34" w:history="1">
        <w:r w:rsidRPr="00F32024">
          <w:rPr>
            <w:rStyle w:val="Hyperlink"/>
            <w:sz w:val="24"/>
            <w:szCs w:val="24"/>
            <w:lang w:val="id-ID"/>
          </w:rPr>
          <w:t>https://docs.mongodb.com/compass/master/query-bar/</w:t>
        </w:r>
      </w:hyperlink>
    </w:p>
    <w:p w14:paraId="322D35C9" w14:textId="2E1704F2" w:rsidR="00012FF8" w:rsidRPr="00ED5EE4" w:rsidRDefault="00012FF8" w:rsidP="00ED5EE4">
      <w:pPr>
        <w:pStyle w:val="ListParagraph"/>
        <w:numPr>
          <w:ilvl w:val="0"/>
          <w:numId w:val="2"/>
        </w:numPr>
        <w:spacing w:line="360" w:lineRule="auto"/>
        <w:jc w:val="both"/>
        <w:rPr>
          <w:sz w:val="24"/>
          <w:szCs w:val="24"/>
          <w:lang w:val="id-ID"/>
        </w:rPr>
      </w:pPr>
      <w:r w:rsidRPr="00ED5EE4">
        <w:rPr>
          <w:sz w:val="24"/>
          <w:szCs w:val="24"/>
          <w:lang w:val="id-ID"/>
        </w:rPr>
        <w:t>Silakan bisa dicoba dengan panduan NoSQL MongoDB modul sebelumnya untuk memasukan data melalui import csv pada file dibawah ini dengan database dbcorona2</w:t>
      </w:r>
      <w:r w:rsidR="00590F6F">
        <w:rPr>
          <w:sz w:val="24"/>
          <w:szCs w:val="24"/>
          <w:lang w:val="en-ID"/>
        </w:rPr>
        <w:t>.</w:t>
      </w:r>
    </w:p>
    <w:p w14:paraId="2BC65842" w14:textId="2143074E" w:rsidR="00012FF8" w:rsidRPr="00ED5EE4" w:rsidRDefault="00012FF8" w:rsidP="00ED5EE4">
      <w:pPr>
        <w:pStyle w:val="ListParagraph"/>
        <w:spacing w:line="360" w:lineRule="auto"/>
        <w:jc w:val="both"/>
        <w:rPr>
          <w:sz w:val="24"/>
          <w:szCs w:val="24"/>
          <w:lang w:val="id-ID"/>
        </w:rPr>
      </w:pPr>
      <w:r w:rsidRPr="00ED5EE4">
        <w:rPr>
          <w:noProof/>
          <w:lang w:val="id-ID"/>
        </w:rPr>
        <w:drawing>
          <wp:inline distT="0" distB="0" distL="0" distR="0" wp14:anchorId="7BB35D00" wp14:editId="2B03B054">
            <wp:extent cx="4445000" cy="819150"/>
            <wp:effectExtent l="0" t="0" r="0" b="0"/>
            <wp:docPr id="72"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5"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5000" cy="819150"/>
                    </a:xfrm>
                    <a:prstGeom prst="rect">
                      <a:avLst/>
                    </a:prstGeom>
                    <a:noFill/>
                    <a:ln>
                      <a:noFill/>
                    </a:ln>
                  </pic:spPr>
                </pic:pic>
              </a:graphicData>
            </a:graphic>
          </wp:inline>
        </w:drawing>
      </w:r>
    </w:p>
    <w:p w14:paraId="237C0105" w14:textId="3B726199" w:rsidR="00012FF8" w:rsidRPr="00ED5EE4" w:rsidRDefault="00012FF8" w:rsidP="00ED5EE4">
      <w:pPr>
        <w:pStyle w:val="ListParagraph"/>
        <w:numPr>
          <w:ilvl w:val="0"/>
          <w:numId w:val="2"/>
        </w:numPr>
        <w:spacing w:line="360" w:lineRule="auto"/>
        <w:jc w:val="both"/>
        <w:rPr>
          <w:sz w:val="24"/>
          <w:szCs w:val="24"/>
          <w:lang w:val="id-ID"/>
        </w:rPr>
      </w:pPr>
      <w:r w:rsidRPr="00ED5EE4">
        <w:rPr>
          <w:sz w:val="24"/>
          <w:szCs w:val="24"/>
          <w:lang w:val="id-ID"/>
        </w:rPr>
        <w:t>Lakukan perintah query seperti modul sebelumnya dengan menggunakan tools MongoDB Compass kemudian tampilkan hasilnya</w:t>
      </w:r>
      <w:r w:rsidR="00590F6F">
        <w:rPr>
          <w:sz w:val="24"/>
          <w:szCs w:val="24"/>
          <w:lang w:val="en-ID"/>
        </w:rPr>
        <w:t>.</w:t>
      </w:r>
    </w:p>
    <w:p w14:paraId="7C9A044C" w14:textId="6D312215" w:rsidR="00F32024" w:rsidRDefault="00F32024" w:rsidP="00ED5EE4">
      <w:pPr>
        <w:spacing w:line="360" w:lineRule="auto"/>
        <w:ind w:left="709"/>
        <w:jc w:val="both"/>
        <w:rPr>
          <w:sz w:val="24"/>
          <w:szCs w:val="24"/>
          <w:lang w:val="id-ID"/>
        </w:rPr>
      </w:pPr>
    </w:p>
    <w:p w14:paraId="34DCC410" w14:textId="77777777" w:rsidR="00012FF8" w:rsidRPr="00EA0967" w:rsidRDefault="00012FF8" w:rsidP="00ED5EE4">
      <w:pPr>
        <w:spacing w:line="200" w:lineRule="exact"/>
        <w:jc w:val="both"/>
        <w:rPr>
          <w:lang w:val="id-ID"/>
        </w:rPr>
      </w:pPr>
    </w:p>
    <w:p w14:paraId="145A5981" w14:textId="77777777" w:rsidR="00012FF8" w:rsidRPr="00EA0967" w:rsidRDefault="00012FF8" w:rsidP="00ED5EE4">
      <w:pPr>
        <w:ind w:left="3867" w:right="2519"/>
        <w:jc w:val="both"/>
        <w:rPr>
          <w:sz w:val="24"/>
          <w:szCs w:val="24"/>
          <w:lang w:val="id-ID"/>
        </w:rPr>
      </w:pPr>
      <w:r w:rsidRPr="00EA0967">
        <w:rPr>
          <w:i/>
          <w:sz w:val="24"/>
          <w:szCs w:val="24"/>
          <w:lang w:val="id-ID"/>
        </w:rPr>
        <w:t>-----</w:t>
      </w:r>
      <w:r w:rsidRPr="00EA0967">
        <w:rPr>
          <w:i/>
          <w:spacing w:val="1"/>
          <w:sz w:val="24"/>
          <w:szCs w:val="24"/>
          <w:lang w:val="id-ID"/>
        </w:rPr>
        <w:t xml:space="preserve"> </w:t>
      </w:r>
      <w:r w:rsidRPr="00EA0967">
        <w:rPr>
          <w:i/>
          <w:sz w:val="24"/>
          <w:szCs w:val="24"/>
          <w:lang w:val="id-ID"/>
        </w:rPr>
        <w:t>S</w:t>
      </w:r>
      <w:r w:rsidRPr="00EA0967">
        <w:rPr>
          <w:i/>
          <w:spacing w:val="1"/>
          <w:sz w:val="24"/>
          <w:szCs w:val="24"/>
          <w:lang w:val="id-ID"/>
        </w:rPr>
        <w:t>eki</w:t>
      </w:r>
      <w:r w:rsidRPr="00EA0967">
        <w:rPr>
          <w:i/>
          <w:sz w:val="24"/>
          <w:szCs w:val="24"/>
          <w:lang w:val="id-ID"/>
        </w:rPr>
        <w:t xml:space="preserve">an </w:t>
      </w:r>
      <w:r w:rsidRPr="00EA0967">
        <w:rPr>
          <w:i/>
          <w:spacing w:val="-1"/>
          <w:sz w:val="24"/>
          <w:szCs w:val="24"/>
          <w:lang w:val="id-ID"/>
        </w:rPr>
        <w:t>T</w:t>
      </w:r>
      <w:r w:rsidRPr="00EA0967">
        <w:rPr>
          <w:i/>
          <w:spacing w:val="1"/>
          <w:sz w:val="24"/>
          <w:szCs w:val="24"/>
          <w:lang w:val="id-ID"/>
        </w:rPr>
        <w:t>e</w:t>
      </w:r>
      <w:r w:rsidRPr="00EA0967">
        <w:rPr>
          <w:i/>
          <w:spacing w:val="-1"/>
          <w:sz w:val="24"/>
          <w:szCs w:val="24"/>
          <w:lang w:val="id-ID"/>
        </w:rPr>
        <w:t>r</w:t>
      </w:r>
      <w:r w:rsidRPr="00EA0967">
        <w:rPr>
          <w:i/>
          <w:spacing w:val="1"/>
          <w:sz w:val="24"/>
          <w:szCs w:val="24"/>
          <w:lang w:val="id-ID"/>
        </w:rPr>
        <w:t>i</w:t>
      </w:r>
      <w:r w:rsidRPr="00EA0967">
        <w:rPr>
          <w:i/>
          <w:spacing w:val="-1"/>
          <w:sz w:val="24"/>
          <w:szCs w:val="24"/>
          <w:lang w:val="id-ID"/>
        </w:rPr>
        <w:t>m</w:t>
      </w:r>
      <w:r w:rsidRPr="00EA0967">
        <w:rPr>
          <w:i/>
          <w:sz w:val="24"/>
          <w:szCs w:val="24"/>
          <w:lang w:val="id-ID"/>
        </w:rPr>
        <w:t>a Ka</w:t>
      </w:r>
      <w:r w:rsidRPr="00EA0967">
        <w:rPr>
          <w:i/>
          <w:spacing w:val="-1"/>
          <w:sz w:val="24"/>
          <w:szCs w:val="24"/>
          <w:lang w:val="id-ID"/>
        </w:rPr>
        <w:t>s</w:t>
      </w:r>
      <w:r w:rsidRPr="00EA0967">
        <w:rPr>
          <w:i/>
          <w:spacing w:val="1"/>
          <w:sz w:val="24"/>
          <w:szCs w:val="24"/>
          <w:lang w:val="id-ID"/>
        </w:rPr>
        <w:t>i</w:t>
      </w:r>
      <w:r w:rsidRPr="00EA0967">
        <w:rPr>
          <w:i/>
          <w:sz w:val="24"/>
          <w:szCs w:val="24"/>
          <w:lang w:val="id-ID"/>
        </w:rPr>
        <w:t>h</w:t>
      </w:r>
      <w:r w:rsidRPr="00EA0967">
        <w:rPr>
          <w:i/>
          <w:spacing w:val="2"/>
          <w:sz w:val="24"/>
          <w:szCs w:val="24"/>
          <w:lang w:val="id-ID"/>
        </w:rPr>
        <w:t xml:space="preserve"> </w:t>
      </w:r>
      <w:r w:rsidRPr="00EA0967">
        <w:rPr>
          <w:i/>
          <w:sz w:val="24"/>
          <w:szCs w:val="24"/>
          <w:lang w:val="id-ID"/>
        </w:rPr>
        <w:t>-----</w:t>
      </w:r>
    </w:p>
    <w:p w14:paraId="69286C79" w14:textId="77777777" w:rsidR="00012FF8" w:rsidRPr="00EA0967" w:rsidRDefault="00012FF8" w:rsidP="00ED5EE4">
      <w:pPr>
        <w:spacing w:line="200" w:lineRule="exact"/>
        <w:jc w:val="both"/>
        <w:rPr>
          <w:lang w:val="id-ID"/>
        </w:rPr>
      </w:pPr>
    </w:p>
    <w:p w14:paraId="4ED64A27" w14:textId="77777777" w:rsidR="00012FF8" w:rsidRPr="00EA0967" w:rsidRDefault="00012FF8" w:rsidP="00ED5EE4">
      <w:pPr>
        <w:spacing w:before="12" w:line="240" w:lineRule="exact"/>
        <w:jc w:val="both"/>
        <w:rPr>
          <w:sz w:val="24"/>
          <w:szCs w:val="24"/>
          <w:lang w:val="id-ID"/>
        </w:rPr>
      </w:pPr>
    </w:p>
    <w:p w14:paraId="0DE79F1A" w14:textId="77777777" w:rsidR="00012FF8" w:rsidRPr="00EA0967" w:rsidRDefault="00012FF8" w:rsidP="00ED5EE4">
      <w:pPr>
        <w:ind w:left="844"/>
        <w:jc w:val="both"/>
        <w:rPr>
          <w:sz w:val="24"/>
          <w:szCs w:val="24"/>
          <w:lang w:val="id-ID"/>
        </w:rPr>
      </w:pPr>
      <w:r w:rsidRPr="00EA0967">
        <w:rPr>
          <w:color w:val="1154CC"/>
          <w:w w:val="131"/>
          <w:sz w:val="24"/>
          <w:szCs w:val="24"/>
          <w:lang w:val="id-ID"/>
        </w:rPr>
        <w:t xml:space="preserve">•  </w:t>
      </w:r>
      <w:r w:rsidRPr="00EA0967">
        <w:rPr>
          <w:color w:val="1154CC"/>
          <w:spacing w:val="4"/>
          <w:w w:val="131"/>
          <w:sz w:val="24"/>
          <w:szCs w:val="24"/>
          <w:lang w:val="id-ID"/>
        </w:rPr>
        <w:t xml:space="preserve"> </w:t>
      </w:r>
      <w:r w:rsidRPr="00EA0967">
        <w:rPr>
          <w:color w:val="0000FF"/>
          <w:spacing w:val="-69"/>
          <w:w w:val="131"/>
          <w:sz w:val="24"/>
          <w:szCs w:val="24"/>
          <w:lang w:val="id-ID"/>
        </w:rPr>
        <w:t xml:space="preserve"> </w:t>
      </w:r>
      <w:hyperlink r:id="rId36">
        <w:r w:rsidRPr="00EA0967">
          <w:rPr>
            <w:color w:val="0000FF"/>
            <w:sz w:val="24"/>
            <w:szCs w:val="24"/>
            <w:u w:val="single" w:color="0000FF"/>
            <w:lang w:val="id-ID"/>
          </w:rPr>
          <w:t>h</w:t>
        </w:r>
        <w:r w:rsidRPr="00EA0967">
          <w:rPr>
            <w:color w:val="0000FF"/>
            <w:spacing w:val="1"/>
            <w:sz w:val="24"/>
            <w:szCs w:val="24"/>
            <w:u w:val="single" w:color="0000FF"/>
            <w:lang w:val="id-ID"/>
          </w:rPr>
          <w:t>tt</w:t>
        </w:r>
        <w:r w:rsidRPr="00EA0967">
          <w:rPr>
            <w:color w:val="0000FF"/>
            <w:sz w:val="24"/>
            <w:szCs w:val="24"/>
            <w:u w:val="single" w:color="0000FF"/>
            <w:lang w:val="id-ID"/>
          </w:rPr>
          <w:t>p</w:t>
        </w:r>
        <w:r w:rsidRPr="00EA0967">
          <w:rPr>
            <w:color w:val="0000FF"/>
            <w:spacing w:val="-1"/>
            <w:sz w:val="24"/>
            <w:szCs w:val="24"/>
            <w:u w:val="single" w:color="0000FF"/>
            <w:lang w:val="id-ID"/>
          </w:rPr>
          <w:t>s</w:t>
        </w:r>
        <w:r w:rsidRPr="00EA0967">
          <w:rPr>
            <w:color w:val="0000FF"/>
            <w:spacing w:val="1"/>
            <w:sz w:val="24"/>
            <w:szCs w:val="24"/>
            <w:u w:val="single" w:color="0000FF"/>
            <w:lang w:val="id-ID"/>
          </w:rPr>
          <w:t>://</w:t>
        </w:r>
        <w:r w:rsidRPr="00EA0967">
          <w:rPr>
            <w:color w:val="0000FF"/>
            <w:sz w:val="24"/>
            <w:szCs w:val="24"/>
            <w:u w:val="single" w:color="0000FF"/>
            <w:lang w:val="id-ID"/>
          </w:rPr>
          <w:t>d</w:t>
        </w:r>
        <w:r w:rsidRPr="00EA0967">
          <w:rPr>
            <w:color w:val="0000FF"/>
            <w:spacing w:val="-4"/>
            <w:sz w:val="24"/>
            <w:szCs w:val="24"/>
            <w:u w:val="single" w:color="0000FF"/>
            <w:lang w:val="id-ID"/>
          </w:rPr>
          <w:t>o</w:t>
        </w:r>
        <w:r w:rsidRPr="00EA0967">
          <w:rPr>
            <w:color w:val="0000FF"/>
            <w:spacing w:val="1"/>
            <w:sz w:val="24"/>
            <w:szCs w:val="24"/>
            <w:u w:val="single" w:color="0000FF"/>
            <w:lang w:val="id-ID"/>
          </w:rPr>
          <w:t>c</w:t>
        </w:r>
        <w:r w:rsidRPr="00EA0967">
          <w:rPr>
            <w:color w:val="0000FF"/>
            <w:spacing w:val="-1"/>
            <w:sz w:val="24"/>
            <w:szCs w:val="24"/>
            <w:u w:val="single" w:color="0000FF"/>
            <w:lang w:val="id-ID"/>
          </w:rPr>
          <w:t>s</w:t>
        </w:r>
        <w:r w:rsidRPr="00EA0967">
          <w:rPr>
            <w:color w:val="0000FF"/>
            <w:sz w:val="24"/>
            <w:szCs w:val="24"/>
            <w:u w:val="single" w:color="0000FF"/>
            <w:lang w:val="id-ID"/>
          </w:rPr>
          <w:t>.</w:t>
        </w:r>
        <w:r w:rsidRPr="00EA0967">
          <w:rPr>
            <w:color w:val="0000FF"/>
            <w:spacing w:val="1"/>
            <w:sz w:val="24"/>
            <w:szCs w:val="24"/>
            <w:u w:val="single" w:color="0000FF"/>
            <w:lang w:val="id-ID"/>
          </w:rPr>
          <w:t>m</w:t>
        </w:r>
        <w:r w:rsidRPr="00EA0967">
          <w:rPr>
            <w:color w:val="0000FF"/>
            <w:sz w:val="24"/>
            <w:szCs w:val="24"/>
            <w:u w:val="single" w:color="0000FF"/>
            <w:lang w:val="id-ID"/>
          </w:rPr>
          <w:t>ongodb.</w:t>
        </w:r>
        <w:r w:rsidRPr="00EA0967">
          <w:rPr>
            <w:color w:val="0000FF"/>
            <w:spacing w:val="1"/>
            <w:sz w:val="24"/>
            <w:szCs w:val="24"/>
            <w:u w:val="single" w:color="0000FF"/>
            <w:lang w:val="id-ID"/>
          </w:rPr>
          <w:t>c</w:t>
        </w:r>
        <w:r w:rsidRPr="00EA0967">
          <w:rPr>
            <w:color w:val="0000FF"/>
            <w:sz w:val="24"/>
            <w:szCs w:val="24"/>
            <w:u w:val="single" w:color="0000FF"/>
            <w:lang w:val="id-ID"/>
          </w:rPr>
          <w:t>o</w:t>
        </w:r>
        <w:r w:rsidRPr="00EA0967">
          <w:rPr>
            <w:color w:val="0000FF"/>
            <w:spacing w:val="-3"/>
            <w:sz w:val="24"/>
            <w:szCs w:val="24"/>
            <w:u w:val="single" w:color="0000FF"/>
            <w:lang w:val="id-ID"/>
          </w:rPr>
          <w:t>m</w:t>
        </w:r>
        <w:r w:rsidRPr="00EA0967">
          <w:rPr>
            <w:color w:val="0000FF"/>
            <w:spacing w:val="1"/>
            <w:sz w:val="24"/>
            <w:szCs w:val="24"/>
            <w:u w:val="single" w:color="0000FF"/>
            <w:lang w:val="id-ID"/>
          </w:rPr>
          <w:t>/ma</w:t>
        </w:r>
        <w:r w:rsidRPr="00EA0967">
          <w:rPr>
            <w:color w:val="0000FF"/>
            <w:sz w:val="24"/>
            <w:szCs w:val="24"/>
            <w:u w:val="single" w:color="0000FF"/>
            <w:lang w:val="id-ID"/>
          </w:rPr>
          <w:t>n</w:t>
        </w:r>
        <w:r w:rsidRPr="00EA0967">
          <w:rPr>
            <w:color w:val="0000FF"/>
            <w:spacing w:val="-4"/>
            <w:sz w:val="24"/>
            <w:szCs w:val="24"/>
            <w:u w:val="single" w:color="0000FF"/>
            <w:lang w:val="id-ID"/>
          </w:rPr>
          <w:t>u</w:t>
        </w:r>
        <w:r w:rsidRPr="00EA0967">
          <w:rPr>
            <w:color w:val="0000FF"/>
            <w:spacing w:val="1"/>
            <w:sz w:val="24"/>
            <w:szCs w:val="24"/>
            <w:u w:val="single" w:color="0000FF"/>
            <w:lang w:val="id-ID"/>
          </w:rPr>
          <w:t>al</w:t>
        </w:r>
        <w:r w:rsidRPr="00EA0967">
          <w:rPr>
            <w:color w:val="0000FF"/>
            <w:spacing w:val="-3"/>
            <w:sz w:val="24"/>
            <w:szCs w:val="24"/>
            <w:u w:val="single" w:color="0000FF"/>
            <w:lang w:val="id-ID"/>
          </w:rPr>
          <w:t>/</w:t>
        </w:r>
        <w:r w:rsidRPr="00EA0967">
          <w:rPr>
            <w:color w:val="0000FF"/>
            <w:spacing w:val="1"/>
            <w:sz w:val="24"/>
            <w:szCs w:val="24"/>
            <w:u w:val="single" w:color="0000FF"/>
            <w:lang w:val="id-ID"/>
          </w:rPr>
          <w:t>i</w:t>
        </w:r>
        <w:r w:rsidRPr="00EA0967">
          <w:rPr>
            <w:color w:val="0000FF"/>
            <w:sz w:val="24"/>
            <w:szCs w:val="24"/>
            <w:u w:val="single" w:color="0000FF"/>
            <w:lang w:val="id-ID"/>
          </w:rPr>
          <w:t>n</w:t>
        </w:r>
        <w:r w:rsidRPr="00EA0967">
          <w:rPr>
            <w:color w:val="0000FF"/>
            <w:spacing w:val="-1"/>
            <w:sz w:val="24"/>
            <w:szCs w:val="24"/>
            <w:u w:val="single" w:color="0000FF"/>
            <w:lang w:val="id-ID"/>
          </w:rPr>
          <w:t>s</w:t>
        </w:r>
        <w:r w:rsidRPr="00EA0967">
          <w:rPr>
            <w:color w:val="0000FF"/>
            <w:spacing w:val="1"/>
            <w:sz w:val="24"/>
            <w:szCs w:val="24"/>
            <w:u w:val="single" w:color="0000FF"/>
            <w:lang w:val="id-ID"/>
          </w:rPr>
          <w:t>ta</w:t>
        </w:r>
        <w:r w:rsidRPr="00EA0967">
          <w:rPr>
            <w:color w:val="0000FF"/>
            <w:spacing w:val="-3"/>
            <w:sz w:val="24"/>
            <w:szCs w:val="24"/>
            <w:u w:val="single" w:color="0000FF"/>
            <w:lang w:val="id-ID"/>
          </w:rPr>
          <w:t>l</w:t>
        </w:r>
        <w:r w:rsidRPr="00EA0967">
          <w:rPr>
            <w:color w:val="0000FF"/>
            <w:spacing w:val="1"/>
            <w:sz w:val="24"/>
            <w:szCs w:val="24"/>
            <w:u w:val="single" w:color="0000FF"/>
            <w:lang w:val="id-ID"/>
          </w:rPr>
          <w:t>l</w:t>
        </w:r>
        <w:r w:rsidRPr="00EA0967">
          <w:rPr>
            <w:color w:val="0000FF"/>
            <w:spacing w:val="-3"/>
            <w:sz w:val="24"/>
            <w:szCs w:val="24"/>
            <w:u w:val="single" w:color="0000FF"/>
            <w:lang w:val="id-ID"/>
          </w:rPr>
          <w:t>a</w:t>
        </w:r>
        <w:r w:rsidRPr="00EA0967">
          <w:rPr>
            <w:color w:val="0000FF"/>
            <w:spacing w:val="1"/>
            <w:sz w:val="24"/>
            <w:szCs w:val="24"/>
            <w:u w:val="single" w:color="0000FF"/>
            <w:lang w:val="id-ID"/>
          </w:rPr>
          <w:t>ti</w:t>
        </w:r>
        <w:r w:rsidRPr="00EA0967">
          <w:rPr>
            <w:color w:val="0000FF"/>
            <w:sz w:val="24"/>
            <w:szCs w:val="24"/>
            <w:u w:val="single" w:color="0000FF"/>
            <w:lang w:val="id-ID"/>
          </w:rPr>
          <w:t>on/</w:t>
        </w:r>
      </w:hyperlink>
    </w:p>
    <w:p w14:paraId="09CF4F43" w14:textId="77777777" w:rsidR="00012FF8" w:rsidRPr="00EA0967" w:rsidRDefault="00012FF8" w:rsidP="00ED5EE4">
      <w:pPr>
        <w:spacing w:before="16"/>
        <w:ind w:left="844"/>
        <w:jc w:val="both"/>
        <w:rPr>
          <w:sz w:val="24"/>
          <w:szCs w:val="24"/>
          <w:lang w:val="id-ID"/>
        </w:rPr>
      </w:pPr>
      <w:r w:rsidRPr="00EA0967">
        <w:rPr>
          <w:color w:val="1154CC"/>
          <w:w w:val="131"/>
          <w:sz w:val="24"/>
          <w:szCs w:val="24"/>
          <w:lang w:val="id-ID"/>
        </w:rPr>
        <w:t xml:space="preserve">•  </w:t>
      </w:r>
      <w:r w:rsidRPr="00EA0967">
        <w:rPr>
          <w:color w:val="1154CC"/>
          <w:spacing w:val="4"/>
          <w:w w:val="131"/>
          <w:sz w:val="24"/>
          <w:szCs w:val="24"/>
          <w:lang w:val="id-ID"/>
        </w:rPr>
        <w:t xml:space="preserve"> </w:t>
      </w:r>
      <w:r w:rsidRPr="00EA0967">
        <w:rPr>
          <w:color w:val="0000FF"/>
          <w:spacing w:val="-69"/>
          <w:w w:val="131"/>
          <w:sz w:val="24"/>
          <w:szCs w:val="24"/>
          <w:lang w:val="id-ID"/>
        </w:rPr>
        <w:t xml:space="preserve"> </w:t>
      </w:r>
      <w:hyperlink r:id="rId37">
        <w:r w:rsidRPr="00EA0967">
          <w:rPr>
            <w:color w:val="0000FF"/>
            <w:sz w:val="24"/>
            <w:szCs w:val="24"/>
            <w:u w:val="single" w:color="0000FF"/>
            <w:lang w:val="id-ID"/>
          </w:rPr>
          <w:t>h</w:t>
        </w:r>
        <w:r w:rsidRPr="00EA0967">
          <w:rPr>
            <w:color w:val="0000FF"/>
            <w:spacing w:val="1"/>
            <w:sz w:val="24"/>
            <w:szCs w:val="24"/>
            <w:u w:val="single" w:color="0000FF"/>
            <w:lang w:val="id-ID"/>
          </w:rPr>
          <w:t>tt</w:t>
        </w:r>
        <w:r w:rsidRPr="00EA0967">
          <w:rPr>
            <w:color w:val="0000FF"/>
            <w:sz w:val="24"/>
            <w:szCs w:val="24"/>
            <w:u w:val="single" w:color="0000FF"/>
            <w:lang w:val="id-ID"/>
          </w:rPr>
          <w:t>p</w:t>
        </w:r>
        <w:r w:rsidRPr="00EA0967">
          <w:rPr>
            <w:color w:val="0000FF"/>
            <w:spacing w:val="-1"/>
            <w:sz w:val="24"/>
            <w:szCs w:val="24"/>
            <w:u w:val="single" w:color="0000FF"/>
            <w:lang w:val="id-ID"/>
          </w:rPr>
          <w:t>s</w:t>
        </w:r>
        <w:r w:rsidRPr="00EA0967">
          <w:rPr>
            <w:color w:val="0000FF"/>
            <w:spacing w:val="1"/>
            <w:sz w:val="24"/>
            <w:szCs w:val="24"/>
            <w:u w:val="single" w:color="0000FF"/>
            <w:lang w:val="id-ID"/>
          </w:rPr>
          <w:t>://</w:t>
        </w:r>
        <w:r w:rsidRPr="00EA0967">
          <w:rPr>
            <w:color w:val="0000FF"/>
            <w:spacing w:val="-1"/>
            <w:sz w:val="24"/>
            <w:szCs w:val="24"/>
            <w:u w:val="single" w:color="0000FF"/>
            <w:lang w:val="id-ID"/>
          </w:rPr>
          <w:t>www</w:t>
        </w:r>
        <w:r w:rsidRPr="00EA0967">
          <w:rPr>
            <w:color w:val="0000FF"/>
            <w:sz w:val="24"/>
            <w:szCs w:val="24"/>
            <w:u w:val="single" w:color="0000FF"/>
            <w:lang w:val="id-ID"/>
          </w:rPr>
          <w:t>.</w:t>
        </w:r>
        <w:r w:rsidRPr="00EA0967">
          <w:rPr>
            <w:color w:val="0000FF"/>
            <w:spacing w:val="1"/>
            <w:sz w:val="24"/>
            <w:szCs w:val="24"/>
            <w:u w:val="single" w:color="0000FF"/>
            <w:lang w:val="id-ID"/>
          </w:rPr>
          <w:t>m</w:t>
        </w:r>
        <w:r w:rsidRPr="00EA0967">
          <w:rPr>
            <w:color w:val="0000FF"/>
            <w:sz w:val="24"/>
            <w:szCs w:val="24"/>
            <w:u w:val="single" w:color="0000FF"/>
            <w:lang w:val="id-ID"/>
          </w:rPr>
          <w:t>ongodb.</w:t>
        </w:r>
        <w:r w:rsidRPr="00EA0967">
          <w:rPr>
            <w:color w:val="0000FF"/>
            <w:spacing w:val="1"/>
            <w:sz w:val="24"/>
            <w:szCs w:val="24"/>
            <w:u w:val="single" w:color="0000FF"/>
            <w:lang w:val="id-ID"/>
          </w:rPr>
          <w:t>c</w:t>
        </w:r>
        <w:r w:rsidRPr="00EA0967">
          <w:rPr>
            <w:color w:val="0000FF"/>
            <w:sz w:val="24"/>
            <w:szCs w:val="24"/>
            <w:u w:val="single" w:color="0000FF"/>
            <w:lang w:val="id-ID"/>
          </w:rPr>
          <w:t>o</w:t>
        </w:r>
        <w:r w:rsidRPr="00EA0967">
          <w:rPr>
            <w:color w:val="0000FF"/>
            <w:spacing w:val="-3"/>
            <w:sz w:val="24"/>
            <w:szCs w:val="24"/>
            <w:u w:val="single" w:color="0000FF"/>
            <w:lang w:val="id-ID"/>
          </w:rPr>
          <w:t>m</w:t>
        </w:r>
        <w:r w:rsidRPr="00EA0967">
          <w:rPr>
            <w:color w:val="0000FF"/>
            <w:spacing w:val="1"/>
            <w:sz w:val="24"/>
            <w:szCs w:val="24"/>
            <w:u w:val="single" w:color="0000FF"/>
            <w:lang w:val="id-ID"/>
          </w:rPr>
          <w:t>/t</w:t>
        </w:r>
        <w:r w:rsidRPr="00EA0967">
          <w:rPr>
            <w:color w:val="0000FF"/>
            <w:sz w:val="24"/>
            <w:szCs w:val="24"/>
            <w:u w:val="single" w:color="0000FF"/>
            <w:lang w:val="id-ID"/>
          </w:rPr>
          <w:t>ry</w:t>
        </w:r>
        <w:r w:rsidRPr="00EA0967">
          <w:rPr>
            <w:color w:val="0000FF"/>
            <w:spacing w:val="1"/>
            <w:sz w:val="24"/>
            <w:szCs w:val="24"/>
            <w:u w:val="single" w:color="0000FF"/>
            <w:lang w:val="id-ID"/>
          </w:rPr>
          <w:t>/</w:t>
        </w:r>
        <w:r w:rsidRPr="00EA0967">
          <w:rPr>
            <w:color w:val="0000FF"/>
            <w:sz w:val="24"/>
            <w:szCs w:val="24"/>
            <w:u w:val="single" w:color="0000FF"/>
            <w:lang w:val="id-ID"/>
          </w:rPr>
          <w:t>do</w:t>
        </w:r>
        <w:r w:rsidRPr="00EA0967">
          <w:rPr>
            <w:color w:val="0000FF"/>
            <w:spacing w:val="-1"/>
            <w:sz w:val="24"/>
            <w:szCs w:val="24"/>
            <w:u w:val="single" w:color="0000FF"/>
            <w:lang w:val="id-ID"/>
          </w:rPr>
          <w:t>w</w:t>
        </w:r>
        <w:r w:rsidRPr="00EA0967">
          <w:rPr>
            <w:color w:val="0000FF"/>
            <w:sz w:val="24"/>
            <w:szCs w:val="24"/>
            <w:u w:val="single" w:color="0000FF"/>
            <w:lang w:val="id-ID"/>
          </w:rPr>
          <w:t>n</w:t>
        </w:r>
        <w:r w:rsidRPr="00EA0967">
          <w:rPr>
            <w:color w:val="0000FF"/>
            <w:spacing w:val="1"/>
            <w:sz w:val="24"/>
            <w:szCs w:val="24"/>
            <w:u w:val="single" w:color="0000FF"/>
            <w:lang w:val="id-ID"/>
          </w:rPr>
          <w:t>l</w:t>
        </w:r>
        <w:r w:rsidRPr="00EA0967">
          <w:rPr>
            <w:color w:val="0000FF"/>
            <w:spacing w:val="-4"/>
            <w:sz w:val="24"/>
            <w:szCs w:val="24"/>
            <w:u w:val="single" w:color="0000FF"/>
            <w:lang w:val="id-ID"/>
          </w:rPr>
          <w:t>o</w:t>
        </w:r>
        <w:r w:rsidRPr="00EA0967">
          <w:rPr>
            <w:color w:val="0000FF"/>
            <w:spacing w:val="1"/>
            <w:sz w:val="24"/>
            <w:szCs w:val="24"/>
            <w:u w:val="single" w:color="0000FF"/>
            <w:lang w:val="id-ID"/>
          </w:rPr>
          <w:t>a</w:t>
        </w:r>
        <w:r w:rsidRPr="00EA0967">
          <w:rPr>
            <w:color w:val="0000FF"/>
            <w:sz w:val="24"/>
            <w:szCs w:val="24"/>
            <w:u w:val="single" w:color="0000FF"/>
            <w:lang w:val="id-ID"/>
          </w:rPr>
          <w:t>d</w:t>
        </w:r>
        <w:r w:rsidRPr="00EA0967">
          <w:rPr>
            <w:color w:val="0000FF"/>
            <w:spacing w:val="-3"/>
            <w:sz w:val="24"/>
            <w:szCs w:val="24"/>
            <w:u w:val="single" w:color="0000FF"/>
            <w:lang w:val="id-ID"/>
          </w:rPr>
          <w:t>/</w:t>
        </w:r>
        <w:r w:rsidRPr="00EA0967">
          <w:rPr>
            <w:color w:val="0000FF"/>
            <w:sz w:val="24"/>
            <w:szCs w:val="24"/>
            <w:u w:val="single" w:color="0000FF"/>
            <w:lang w:val="id-ID"/>
          </w:rPr>
          <w:t>d</w:t>
        </w:r>
        <w:r w:rsidRPr="00EA0967">
          <w:rPr>
            <w:color w:val="0000FF"/>
            <w:spacing w:val="1"/>
            <w:sz w:val="24"/>
            <w:szCs w:val="24"/>
            <w:u w:val="single" w:color="0000FF"/>
            <w:lang w:val="id-ID"/>
          </w:rPr>
          <w:t>ata</w:t>
        </w:r>
        <w:r w:rsidRPr="00EA0967">
          <w:rPr>
            <w:color w:val="0000FF"/>
            <w:sz w:val="24"/>
            <w:szCs w:val="24"/>
            <w:u w:val="single" w:color="0000FF"/>
            <w:lang w:val="id-ID"/>
          </w:rPr>
          <w:t>b</w:t>
        </w:r>
        <w:r w:rsidRPr="00EA0967">
          <w:rPr>
            <w:color w:val="0000FF"/>
            <w:spacing w:val="1"/>
            <w:sz w:val="24"/>
            <w:szCs w:val="24"/>
            <w:u w:val="single" w:color="0000FF"/>
            <w:lang w:val="id-ID"/>
          </w:rPr>
          <w:t>a</w:t>
        </w:r>
        <w:r w:rsidRPr="00EA0967">
          <w:rPr>
            <w:color w:val="0000FF"/>
            <w:spacing w:val="-1"/>
            <w:sz w:val="24"/>
            <w:szCs w:val="24"/>
            <w:u w:val="single" w:color="0000FF"/>
            <w:lang w:val="id-ID"/>
          </w:rPr>
          <w:t>s</w:t>
        </w:r>
        <w:r w:rsidRPr="00EA0967">
          <w:rPr>
            <w:color w:val="0000FF"/>
            <w:spacing w:val="7"/>
            <w:sz w:val="24"/>
            <w:szCs w:val="24"/>
            <w:u w:val="single" w:color="0000FF"/>
            <w:lang w:val="id-ID"/>
          </w:rPr>
          <w:t>e</w:t>
        </w:r>
        <w:r w:rsidRPr="00EA0967">
          <w:rPr>
            <w:color w:val="0000FF"/>
            <w:spacing w:val="-4"/>
            <w:sz w:val="24"/>
            <w:szCs w:val="24"/>
            <w:u w:val="single" w:color="0000FF"/>
            <w:lang w:val="id-ID"/>
          </w:rPr>
          <w:t>-</w:t>
        </w:r>
        <w:r w:rsidRPr="00EA0967">
          <w:rPr>
            <w:color w:val="0000FF"/>
            <w:spacing w:val="1"/>
            <w:sz w:val="24"/>
            <w:szCs w:val="24"/>
            <w:u w:val="single" w:color="0000FF"/>
            <w:lang w:val="id-ID"/>
          </w:rPr>
          <w:t>t</w:t>
        </w:r>
        <w:r w:rsidRPr="00EA0967">
          <w:rPr>
            <w:color w:val="0000FF"/>
            <w:sz w:val="24"/>
            <w:szCs w:val="24"/>
            <w:u w:val="single" w:color="0000FF"/>
            <w:lang w:val="id-ID"/>
          </w:rPr>
          <w:t>oo</w:t>
        </w:r>
        <w:r w:rsidRPr="00EA0967">
          <w:rPr>
            <w:color w:val="0000FF"/>
            <w:spacing w:val="1"/>
            <w:sz w:val="24"/>
            <w:szCs w:val="24"/>
            <w:u w:val="single" w:color="0000FF"/>
            <w:lang w:val="id-ID"/>
          </w:rPr>
          <w:t>l</w:t>
        </w:r>
        <w:r w:rsidRPr="00EA0967">
          <w:rPr>
            <w:color w:val="0000FF"/>
            <w:sz w:val="24"/>
            <w:szCs w:val="24"/>
            <w:u w:val="single" w:color="0000FF"/>
            <w:lang w:val="id-ID"/>
          </w:rPr>
          <w:t>s</w:t>
        </w:r>
      </w:hyperlink>
    </w:p>
    <w:p w14:paraId="71207442" w14:textId="77777777" w:rsidR="00012FF8" w:rsidRPr="00EA0967" w:rsidRDefault="00012FF8" w:rsidP="00ED5EE4">
      <w:pPr>
        <w:spacing w:before="16"/>
        <w:ind w:left="844"/>
        <w:jc w:val="both"/>
        <w:rPr>
          <w:sz w:val="24"/>
          <w:szCs w:val="24"/>
          <w:lang w:val="id-ID"/>
        </w:rPr>
      </w:pPr>
      <w:r w:rsidRPr="00EA0967">
        <w:rPr>
          <w:color w:val="1154CC"/>
          <w:w w:val="131"/>
          <w:sz w:val="24"/>
          <w:szCs w:val="24"/>
          <w:lang w:val="id-ID"/>
        </w:rPr>
        <w:t xml:space="preserve">•  </w:t>
      </w:r>
      <w:r w:rsidRPr="00EA0967">
        <w:rPr>
          <w:color w:val="1154CC"/>
          <w:spacing w:val="14"/>
          <w:w w:val="131"/>
          <w:sz w:val="24"/>
          <w:szCs w:val="24"/>
          <w:lang w:val="id-ID"/>
        </w:rPr>
        <w:t xml:space="preserve"> </w:t>
      </w:r>
      <w:r w:rsidRPr="00EA0967">
        <w:rPr>
          <w:color w:val="000000"/>
          <w:spacing w:val="-1"/>
          <w:sz w:val="24"/>
          <w:szCs w:val="24"/>
          <w:lang w:val="id-ID"/>
        </w:rPr>
        <w:t>M</w:t>
      </w:r>
      <w:r w:rsidRPr="00EA0967">
        <w:rPr>
          <w:color w:val="000000"/>
          <w:spacing w:val="1"/>
          <w:sz w:val="24"/>
          <w:szCs w:val="24"/>
          <w:lang w:val="id-ID"/>
        </w:rPr>
        <w:t>at</w:t>
      </w:r>
      <w:r w:rsidRPr="00EA0967">
        <w:rPr>
          <w:color w:val="000000"/>
          <w:sz w:val="24"/>
          <w:szCs w:val="24"/>
          <w:lang w:val="id-ID"/>
        </w:rPr>
        <w:t>a</w:t>
      </w:r>
      <w:r w:rsidRPr="00EA0967">
        <w:rPr>
          <w:color w:val="000000"/>
          <w:spacing w:val="1"/>
          <w:sz w:val="24"/>
          <w:szCs w:val="24"/>
          <w:lang w:val="id-ID"/>
        </w:rPr>
        <w:t xml:space="preserve"> </w:t>
      </w:r>
      <w:r w:rsidRPr="00EA0967">
        <w:rPr>
          <w:color w:val="000000"/>
          <w:spacing w:val="-1"/>
          <w:sz w:val="24"/>
          <w:szCs w:val="24"/>
          <w:lang w:val="id-ID"/>
        </w:rPr>
        <w:t>K</w:t>
      </w:r>
      <w:r w:rsidRPr="00EA0967">
        <w:rPr>
          <w:color w:val="000000"/>
          <w:sz w:val="24"/>
          <w:szCs w:val="24"/>
          <w:lang w:val="id-ID"/>
        </w:rPr>
        <w:t>u</w:t>
      </w:r>
      <w:r w:rsidRPr="00EA0967">
        <w:rPr>
          <w:color w:val="000000"/>
          <w:spacing w:val="1"/>
          <w:sz w:val="24"/>
          <w:szCs w:val="24"/>
          <w:lang w:val="id-ID"/>
        </w:rPr>
        <w:t>lia</w:t>
      </w:r>
      <w:r w:rsidRPr="00EA0967">
        <w:rPr>
          <w:color w:val="000000"/>
          <w:sz w:val="24"/>
          <w:szCs w:val="24"/>
          <w:lang w:val="id-ID"/>
        </w:rPr>
        <w:t xml:space="preserve">h </w:t>
      </w:r>
      <w:r w:rsidRPr="00EA0967">
        <w:rPr>
          <w:color w:val="000000"/>
          <w:spacing w:val="-4"/>
          <w:sz w:val="24"/>
          <w:szCs w:val="24"/>
          <w:lang w:val="id-ID"/>
        </w:rPr>
        <w:t>B</w:t>
      </w:r>
      <w:r w:rsidRPr="00EA0967">
        <w:rPr>
          <w:color w:val="000000"/>
          <w:spacing w:val="1"/>
          <w:sz w:val="24"/>
          <w:szCs w:val="24"/>
          <w:lang w:val="id-ID"/>
        </w:rPr>
        <w:t>i</w:t>
      </w:r>
      <w:r w:rsidRPr="00EA0967">
        <w:rPr>
          <w:color w:val="000000"/>
          <w:sz w:val="24"/>
          <w:szCs w:val="24"/>
          <w:lang w:val="id-ID"/>
        </w:rPr>
        <w:t xml:space="preserve">g </w:t>
      </w:r>
      <w:r w:rsidRPr="00EA0967">
        <w:rPr>
          <w:color w:val="000000"/>
          <w:spacing w:val="-1"/>
          <w:sz w:val="24"/>
          <w:szCs w:val="24"/>
          <w:lang w:val="id-ID"/>
        </w:rPr>
        <w:t>D</w:t>
      </w:r>
      <w:r w:rsidRPr="00EA0967">
        <w:rPr>
          <w:color w:val="000000"/>
          <w:spacing w:val="1"/>
          <w:sz w:val="24"/>
          <w:szCs w:val="24"/>
          <w:lang w:val="id-ID"/>
        </w:rPr>
        <w:t>at</w:t>
      </w:r>
      <w:r w:rsidRPr="00EA0967">
        <w:rPr>
          <w:color w:val="000000"/>
          <w:sz w:val="24"/>
          <w:szCs w:val="24"/>
          <w:lang w:val="id-ID"/>
        </w:rPr>
        <w:t>a</w:t>
      </w:r>
      <w:r w:rsidRPr="00EA0967">
        <w:rPr>
          <w:color w:val="000000"/>
          <w:spacing w:val="1"/>
          <w:sz w:val="24"/>
          <w:szCs w:val="24"/>
          <w:lang w:val="id-ID"/>
        </w:rPr>
        <w:t xml:space="preserve"> </w:t>
      </w:r>
      <w:r w:rsidRPr="00EA0967">
        <w:rPr>
          <w:color w:val="000000"/>
          <w:sz w:val="24"/>
          <w:szCs w:val="24"/>
          <w:lang w:val="id-ID"/>
        </w:rPr>
        <w:t>20202</w:t>
      </w:r>
      <w:r w:rsidRPr="00EA0967">
        <w:rPr>
          <w:color w:val="000000"/>
          <w:spacing w:val="3"/>
          <w:sz w:val="24"/>
          <w:szCs w:val="24"/>
          <w:lang w:val="id-ID"/>
        </w:rPr>
        <w:t xml:space="preserve"> </w:t>
      </w:r>
      <w:r w:rsidRPr="00EA0967">
        <w:rPr>
          <w:color w:val="000000"/>
          <w:spacing w:val="-1"/>
          <w:sz w:val="24"/>
          <w:szCs w:val="24"/>
          <w:lang w:val="id-ID"/>
        </w:rPr>
        <w:t>M</w:t>
      </w:r>
      <w:r w:rsidRPr="00EA0967">
        <w:rPr>
          <w:color w:val="000000"/>
          <w:sz w:val="24"/>
          <w:szCs w:val="24"/>
          <w:lang w:val="id-ID"/>
        </w:rPr>
        <w:t>odul</w:t>
      </w:r>
      <w:r w:rsidRPr="00EA0967">
        <w:rPr>
          <w:color w:val="000000"/>
          <w:spacing w:val="1"/>
          <w:sz w:val="24"/>
          <w:szCs w:val="24"/>
          <w:lang w:val="id-ID"/>
        </w:rPr>
        <w:t xml:space="preserve"> </w:t>
      </w:r>
      <w:r w:rsidRPr="00EA0967">
        <w:rPr>
          <w:color w:val="000000"/>
          <w:spacing w:val="-1"/>
          <w:sz w:val="24"/>
          <w:szCs w:val="24"/>
          <w:lang w:val="id-ID"/>
        </w:rPr>
        <w:t>P</w:t>
      </w:r>
      <w:r w:rsidRPr="00EA0967">
        <w:rPr>
          <w:color w:val="000000"/>
          <w:sz w:val="24"/>
          <w:szCs w:val="24"/>
          <w:lang w:val="id-ID"/>
        </w:rPr>
        <w:t>r</w:t>
      </w:r>
      <w:r w:rsidRPr="00EA0967">
        <w:rPr>
          <w:color w:val="000000"/>
          <w:spacing w:val="1"/>
          <w:sz w:val="24"/>
          <w:szCs w:val="24"/>
          <w:lang w:val="id-ID"/>
        </w:rPr>
        <w:t>a</w:t>
      </w:r>
      <w:r w:rsidRPr="00EA0967">
        <w:rPr>
          <w:color w:val="000000"/>
          <w:spacing w:val="-4"/>
          <w:sz w:val="24"/>
          <w:szCs w:val="24"/>
          <w:lang w:val="id-ID"/>
        </w:rPr>
        <w:t>k</w:t>
      </w:r>
      <w:r w:rsidRPr="00EA0967">
        <w:rPr>
          <w:color w:val="000000"/>
          <w:spacing w:val="-3"/>
          <w:sz w:val="24"/>
          <w:szCs w:val="24"/>
          <w:lang w:val="id-ID"/>
        </w:rPr>
        <w:t>t</w:t>
      </w:r>
      <w:r w:rsidRPr="00EA0967">
        <w:rPr>
          <w:color w:val="000000"/>
          <w:spacing w:val="1"/>
          <w:sz w:val="24"/>
          <w:szCs w:val="24"/>
          <w:lang w:val="id-ID"/>
        </w:rPr>
        <w:t>i</w:t>
      </w:r>
      <w:r w:rsidRPr="00EA0967">
        <w:rPr>
          <w:color w:val="000000"/>
          <w:sz w:val="24"/>
          <w:szCs w:val="24"/>
          <w:lang w:val="id-ID"/>
        </w:rPr>
        <w:t>kum</w:t>
      </w:r>
      <w:r w:rsidRPr="00EA0967">
        <w:rPr>
          <w:color w:val="000000"/>
          <w:spacing w:val="1"/>
          <w:sz w:val="24"/>
          <w:szCs w:val="24"/>
          <w:lang w:val="id-ID"/>
        </w:rPr>
        <w:t xml:space="preserve"> </w:t>
      </w:r>
      <w:r w:rsidRPr="00EA0967">
        <w:rPr>
          <w:color w:val="000000"/>
          <w:sz w:val="24"/>
          <w:szCs w:val="24"/>
          <w:lang w:val="id-ID"/>
        </w:rPr>
        <w:t>4:</w:t>
      </w:r>
      <w:r w:rsidRPr="00EA0967">
        <w:rPr>
          <w:color w:val="000000"/>
          <w:spacing w:val="1"/>
          <w:sz w:val="24"/>
          <w:szCs w:val="24"/>
          <w:lang w:val="id-ID"/>
        </w:rPr>
        <w:t xml:space="preserve"> </w:t>
      </w:r>
      <w:r w:rsidRPr="00EA0967">
        <w:rPr>
          <w:color w:val="000000"/>
          <w:sz w:val="24"/>
          <w:szCs w:val="24"/>
          <w:lang w:val="id-ID"/>
        </w:rPr>
        <w:t>In</w:t>
      </w:r>
      <w:r w:rsidRPr="00EA0967">
        <w:rPr>
          <w:color w:val="000000"/>
          <w:spacing w:val="-1"/>
          <w:sz w:val="24"/>
          <w:szCs w:val="24"/>
          <w:lang w:val="id-ID"/>
        </w:rPr>
        <w:t>s</w:t>
      </w:r>
      <w:r w:rsidRPr="00EA0967">
        <w:rPr>
          <w:color w:val="000000"/>
          <w:spacing w:val="1"/>
          <w:sz w:val="24"/>
          <w:szCs w:val="24"/>
          <w:lang w:val="id-ID"/>
        </w:rPr>
        <w:t>t</w:t>
      </w:r>
      <w:r w:rsidRPr="00EA0967">
        <w:rPr>
          <w:color w:val="000000"/>
          <w:spacing w:val="-3"/>
          <w:sz w:val="24"/>
          <w:szCs w:val="24"/>
          <w:lang w:val="id-ID"/>
        </w:rPr>
        <w:t>a</w:t>
      </w:r>
      <w:r w:rsidRPr="00EA0967">
        <w:rPr>
          <w:color w:val="000000"/>
          <w:spacing w:val="1"/>
          <w:sz w:val="24"/>
          <w:szCs w:val="24"/>
          <w:lang w:val="id-ID"/>
        </w:rPr>
        <w:t>la</w:t>
      </w:r>
      <w:r w:rsidRPr="00EA0967">
        <w:rPr>
          <w:color w:val="000000"/>
          <w:spacing w:val="-1"/>
          <w:sz w:val="24"/>
          <w:szCs w:val="24"/>
          <w:lang w:val="id-ID"/>
        </w:rPr>
        <w:t>s</w:t>
      </w:r>
      <w:r w:rsidRPr="00EA0967">
        <w:rPr>
          <w:color w:val="000000"/>
          <w:sz w:val="24"/>
          <w:szCs w:val="24"/>
          <w:lang w:val="id-ID"/>
        </w:rPr>
        <w:t>i</w:t>
      </w:r>
      <w:r w:rsidRPr="00EA0967">
        <w:rPr>
          <w:color w:val="000000"/>
          <w:spacing w:val="1"/>
          <w:sz w:val="24"/>
          <w:szCs w:val="24"/>
          <w:lang w:val="id-ID"/>
        </w:rPr>
        <w:t xml:space="preserve"> </w:t>
      </w:r>
      <w:r w:rsidRPr="00EA0967">
        <w:rPr>
          <w:color w:val="000000"/>
          <w:spacing w:val="-1"/>
          <w:sz w:val="24"/>
          <w:szCs w:val="24"/>
          <w:lang w:val="id-ID"/>
        </w:rPr>
        <w:t>M</w:t>
      </w:r>
      <w:r w:rsidRPr="00EA0967">
        <w:rPr>
          <w:color w:val="000000"/>
          <w:sz w:val="24"/>
          <w:szCs w:val="24"/>
          <w:lang w:val="id-ID"/>
        </w:rPr>
        <w:t>ongo</w:t>
      </w:r>
      <w:r w:rsidRPr="00EA0967">
        <w:rPr>
          <w:color w:val="000000"/>
          <w:spacing w:val="-1"/>
          <w:sz w:val="24"/>
          <w:szCs w:val="24"/>
          <w:lang w:val="id-ID"/>
        </w:rPr>
        <w:t>D</w:t>
      </w:r>
      <w:r w:rsidRPr="00EA0967">
        <w:rPr>
          <w:color w:val="000000"/>
          <w:sz w:val="24"/>
          <w:szCs w:val="24"/>
          <w:lang w:val="id-ID"/>
        </w:rPr>
        <w:t>B d</w:t>
      </w:r>
      <w:r w:rsidRPr="00EA0967">
        <w:rPr>
          <w:color w:val="000000"/>
          <w:spacing w:val="1"/>
          <w:sz w:val="24"/>
          <w:szCs w:val="24"/>
          <w:lang w:val="id-ID"/>
        </w:rPr>
        <w:t>a</w:t>
      </w:r>
      <w:r w:rsidRPr="00EA0967">
        <w:rPr>
          <w:color w:val="000000"/>
          <w:sz w:val="24"/>
          <w:szCs w:val="24"/>
          <w:lang w:val="id-ID"/>
        </w:rPr>
        <w:t>n</w:t>
      </w:r>
    </w:p>
    <w:p w14:paraId="05190DA7" w14:textId="77777777" w:rsidR="00012FF8" w:rsidRPr="00EA0967" w:rsidRDefault="00012FF8" w:rsidP="00ED5EE4">
      <w:pPr>
        <w:spacing w:before="4"/>
        <w:ind w:left="1205"/>
        <w:jc w:val="both"/>
        <w:rPr>
          <w:sz w:val="24"/>
          <w:szCs w:val="24"/>
          <w:lang w:val="id-ID"/>
        </w:rPr>
      </w:pPr>
      <w:r w:rsidRPr="00EA0967">
        <w:rPr>
          <w:sz w:val="24"/>
          <w:szCs w:val="24"/>
          <w:lang w:val="id-ID"/>
        </w:rPr>
        <w:t>I</w:t>
      </w:r>
      <w:r w:rsidRPr="00EA0967">
        <w:rPr>
          <w:spacing w:val="1"/>
          <w:sz w:val="24"/>
          <w:szCs w:val="24"/>
          <w:lang w:val="id-ID"/>
        </w:rPr>
        <w:t>m</w:t>
      </w:r>
      <w:r w:rsidRPr="00EA0967">
        <w:rPr>
          <w:sz w:val="24"/>
          <w:szCs w:val="24"/>
          <w:lang w:val="id-ID"/>
        </w:rPr>
        <w:t>p</w:t>
      </w:r>
      <w:r w:rsidRPr="00EA0967">
        <w:rPr>
          <w:spacing w:val="1"/>
          <w:sz w:val="24"/>
          <w:szCs w:val="24"/>
          <w:lang w:val="id-ID"/>
        </w:rPr>
        <w:t>le</w:t>
      </w:r>
      <w:r w:rsidRPr="00EA0967">
        <w:rPr>
          <w:spacing w:val="-3"/>
          <w:sz w:val="24"/>
          <w:szCs w:val="24"/>
          <w:lang w:val="id-ID"/>
        </w:rPr>
        <w:t>m</w:t>
      </w:r>
      <w:r w:rsidRPr="00EA0967">
        <w:rPr>
          <w:spacing w:val="1"/>
          <w:sz w:val="24"/>
          <w:szCs w:val="24"/>
          <w:lang w:val="id-ID"/>
        </w:rPr>
        <w:t>e</w:t>
      </w:r>
      <w:r w:rsidRPr="00EA0967">
        <w:rPr>
          <w:sz w:val="24"/>
          <w:szCs w:val="24"/>
          <w:lang w:val="id-ID"/>
        </w:rPr>
        <w:t>n</w:t>
      </w:r>
      <w:r w:rsidRPr="00EA0967">
        <w:rPr>
          <w:spacing w:val="1"/>
          <w:sz w:val="24"/>
          <w:szCs w:val="24"/>
          <w:lang w:val="id-ID"/>
        </w:rPr>
        <w:t>ta</w:t>
      </w:r>
      <w:r w:rsidRPr="00EA0967">
        <w:rPr>
          <w:spacing w:val="-1"/>
          <w:sz w:val="24"/>
          <w:szCs w:val="24"/>
          <w:lang w:val="id-ID"/>
        </w:rPr>
        <w:t>s</w:t>
      </w:r>
      <w:r w:rsidRPr="00EA0967">
        <w:rPr>
          <w:sz w:val="24"/>
          <w:szCs w:val="24"/>
          <w:lang w:val="id-ID"/>
        </w:rPr>
        <w:t>i</w:t>
      </w:r>
      <w:r w:rsidRPr="00EA0967">
        <w:rPr>
          <w:spacing w:val="1"/>
          <w:sz w:val="24"/>
          <w:szCs w:val="24"/>
          <w:lang w:val="id-ID"/>
        </w:rPr>
        <w:t xml:space="preserve"> </w:t>
      </w:r>
      <w:r w:rsidRPr="00EA0967">
        <w:rPr>
          <w:spacing w:val="-1"/>
          <w:sz w:val="24"/>
          <w:szCs w:val="24"/>
          <w:lang w:val="id-ID"/>
        </w:rPr>
        <w:t>Q</w:t>
      </w:r>
      <w:r w:rsidRPr="00EA0967">
        <w:rPr>
          <w:sz w:val="24"/>
          <w:szCs w:val="24"/>
          <w:lang w:val="id-ID"/>
        </w:rPr>
        <w:t>u</w:t>
      </w:r>
      <w:r w:rsidRPr="00EA0967">
        <w:rPr>
          <w:spacing w:val="1"/>
          <w:sz w:val="24"/>
          <w:szCs w:val="24"/>
          <w:lang w:val="id-ID"/>
        </w:rPr>
        <w:t>e</w:t>
      </w:r>
      <w:r w:rsidRPr="00EA0967">
        <w:rPr>
          <w:sz w:val="24"/>
          <w:szCs w:val="24"/>
          <w:lang w:val="id-ID"/>
        </w:rPr>
        <w:t xml:space="preserve">ry </w:t>
      </w:r>
      <w:r w:rsidRPr="00EA0967">
        <w:rPr>
          <w:spacing w:val="-1"/>
          <w:sz w:val="24"/>
          <w:szCs w:val="24"/>
          <w:lang w:val="id-ID"/>
        </w:rPr>
        <w:t>N</w:t>
      </w:r>
      <w:r w:rsidRPr="00EA0967">
        <w:rPr>
          <w:sz w:val="24"/>
          <w:szCs w:val="24"/>
          <w:lang w:val="id-ID"/>
        </w:rPr>
        <w:t>o</w:t>
      </w:r>
      <w:r w:rsidRPr="00EA0967">
        <w:rPr>
          <w:spacing w:val="-1"/>
          <w:sz w:val="24"/>
          <w:szCs w:val="24"/>
          <w:lang w:val="id-ID"/>
        </w:rPr>
        <w:t>SQ</w:t>
      </w:r>
      <w:r w:rsidRPr="00EA0967">
        <w:rPr>
          <w:sz w:val="24"/>
          <w:szCs w:val="24"/>
          <w:lang w:val="id-ID"/>
        </w:rPr>
        <w:t>L</w:t>
      </w:r>
    </w:p>
    <w:p w14:paraId="10F57D83" w14:textId="77777777" w:rsidR="00012FF8" w:rsidRPr="00F32024" w:rsidRDefault="00012FF8" w:rsidP="00ED5EE4">
      <w:pPr>
        <w:spacing w:line="360" w:lineRule="auto"/>
        <w:ind w:left="709"/>
        <w:jc w:val="both"/>
        <w:rPr>
          <w:sz w:val="24"/>
          <w:szCs w:val="24"/>
          <w:lang w:val="id-ID"/>
        </w:rPr>
      </w:pPr>
    </w:p>
    <w:p w14:paraId="21DDDDC5" w14:textId="57919346" w:rsidR="00F32024" w:rsidRPr="00F32024" w:rsidRDefault="00F32024" w:rsidP="00ED5EE4">
      <w:pPr>
        <w:spacing w:line="360" w:lineRule="auto"/>
        <w:ind w:left="709"/>
        <w:jc w:val="both"/>
        <w:rPr>
          <w:sz w:val="24"/>
          <w:szCs w:val="24"/>
          <w:lang w:val="id-ID"/>
        </w:rPr>
      </w:pPr>
    </w:p>
    <w:p w14:paraId="06CBD3ED" w14:textId="77777777" w:rsidR="00F32024" w:rsidRPr="00F32024" w:rsidRDefault="00F32024" w:rsidP="00ED5EE4">
      <w:pPr>
        <w:spacing w:line="360" w:lineRule="auto"/>
        <w:ind w:left="709"/>
        <w:jc w:val="both"/>
        <w:rPr>
          <w:sz w:val="24"/>
          <w:szCs w:val="24"/>
          <w:lang w:val="id-ID"/>
        </w:rPr>
      </w:pPr>
    </w:p>
    <w:sectPr w:rsidR="00F32024" w:rsidRPr="00F32024">
      <w:pgSz w:w="11920" w:h="16860"/>
      <w:pgMar w:top="1580" w:right="1200" w:bottom="280" w:left="1320" w:header="0" w:footer="10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E171B" w14:textId="77777777" w:rsidR="00601650" w:rsidRDefault="00601650">
      <w:r>
        <w:separator/>
      </w:r>
    </w:p>
  </w:endnote>
  <w:endnote w:type="continuationSeparator" w:id="0">
    <w:p w14:paraId="28FF2D10" w14:textId="77777777" w:rsidR="00601650" w:rsidRDefault="006016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E7A6D" w14:textId="77777777" w:rsidR="00450C60" w:rsidRDefault="00450C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175D7" w14:textId="244F2750" w:rsidR="00BC7D82" w:rsidRDefault="00644E4B">
    <w:pPr>
      <w:spacing w:line="200" w:lineRule="exact"/>
    </w:pPr>
    <w:r>
      <w:rPr>
        <w:noProof/>
      </w:rPr>
      <mc:AlternateContent>
        <mc:Choice Requires="wpg">
          <w:drawing>
            <wp:anchor distT="0" distB="0" distL="114300" distR="114300" simplePos="0" relativeHeight="251657216" behindDoc="1" locked="0" layoutInCell="1" allowOverlap="1" wp14:anchorId="02DB697F" wp14:editId="1FD75E73">
              <wp:simplePos x="0" y="0"/>
              <wp:positionH relativeFrom="page">
                <wp:posOffset>915035</wp:posOffset>
              </wp:positionH>
              <wp:positionV relativeFrom="page">
                <wp:posOffset>9752330</wp:posOffset>
              </wp:positionV>
              <wp:extent cx="5739130" cy="0"/>
              <wp:effectExtent l="19685" t="17780" r="13335" b="1079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9130" cy="0"/>
                        <a:chOff x="1441" y="15358"/>
                        <a:chExt cx="9038" cy="0"/>
                      </a:xfrm>
                    </wpg:grpSpPr>
                    <wps:wsp>
                      <wps:cNvPr id="3" name="Freeform 3"/>
                      <wps:cNvSpPr>
                        <a:spLocks/>
                      </wps:cNvSpPr>
                      <wps:spPr bwMode="auto">
                        <a:xfrm>
                          <a:off x="1441" y="15358"/>
                          <a:ext cx="9038" cy="0"/>
                        </a:xfrm>
                        <a:custGeom>
                          <a:avLst/>
                          <a:gdLst>
                            <a:gd name="T0" fmla="+- 0 1441 1441"/>
                            <a:gd name="T1" fmla="*/ T0 w 9038"/>
                            <a:gd name="T2" fmla="+- 0 10479 1441"/>
                            <a:gd name="T3" fmla="*/ T2 w 9038"/>
                          </a:gdLst>
                          <a:ahLst/>
                          <a:cxnLst>
                            <a:cxn ang="0">
                              <a:pos x="T1" y="0"/>
                            </a:cxn>
                            <a:cxn ang="0">
                              <a:pos x="T3" y="0"/>
                            </a:cxn>
                          </a:cxnLst>
                          <a:rect l="0" t="0" r="r" b="b"/>
                          <a:pathLst>
                            <a:path w="9038">
                              <a:moveTo>
                                <a:pt x="0" y="0"/>
                              </a:moveTo>
                              <a:lnTo>
                                <a:pt x="9038" y="0"/>
                              </a:lnTo>
                            </a:path>
                          </a:pathLst>
                        </a:custGeom>
                        <a:noFill/>
                        <a:ln w="203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48E817" id="Group 2" o:spid="_x0000_s1026" style="position:absolute;margin-left:72.05pt;margin-top:767.9pt;width:451.9pt;height:0;z-index:-251659264;mso-position-horizontal-relative:page;mso-position-vertical-relative:page" coordorigin="1441,15358" coordsize="9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">
              <v:shape id="Freeform 3" o:spid="_x0000_s1027" style="position:absolute;left:1441;top:15358;width:9038;height:0;visibility:visible;mso-wrap-style:square;v-text-anchor:top" coordsize="9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" path="m,l9038,e" filled="f" strokeweight=".56492mm">
                <v:path arrowok="t" o:connecttype="custom" o:connectlocs="0,0;9038,0" o:connectangles="0,0"/>
              </v:shape>
              <w10:wrap anchorx="page" anchory="page"/>
            </v:group>
          </w:pict>
        </mc:Fallback>
      </mc:AlternateContent>
    </w:r>
    <w:r>
      <w:rPr>
        <w:noProof/>
      </w:rPr>
      <mc:AlternateContent>
        <mc:Choice Requires="wps">
          <w:drawing>
            <wp:anchor distT="0" distB="0" distL="114300" distR="114300" simplePos="0" relativeHeight="251658240" behindDoc="1" locked="0" layoutInCell="1" allowOverlap="1" wp14:anchorId="366AE09D" wp14:editId="79C0382D">
              <wp:simplePos x="0" y="0"/>
              <wp:positionH relativeFrom="page">
                <wp:posOffset>6392545</wp:posOffset>
              </wp:positionH>
              <wp:positionV relativeFrom="page">
                <wp:posOffset>9835515</wp:posOffset>
              </wp:positionV>
              <wp:extent cx="208280" cy="165100"/>
              <wp:effectExtent l="1270" t="0" r="0" b="63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7B8B6" w14:textId="77777777" w:rsidR="00BC7D82" w:rsidRDefault="00000000">
                          <w:pPr>
                            <w:spacing w:line="240" w:lineRule="exact"/>
                            <w:ind w:left="40"/>
                            <w:rPr>
                              <w:rFonts w:ascii="Arial" w:eastAsia="Arial" w:hAnsi="Arial" w:cs="Arial"/>
                              <w:sz w:val="22"/>
                              <w:szCs w:val="22"/>
                            </w:rPr>
                          </w:pPr>
                          <w:r>
                            <w:fldChar w:fldCharType="begin"/>
                          </w:r>
                          <w:r>
                            <w:rPr>
                              <w:rFonts w:ascii="Arial" w:eastAsia="Arial" w:hAnsi="Arial" w:cs="Arial"/>
                              <w:sz w:val="22"/>
                              <w:szCs w:val="22"/>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6AE09D" id="_x0000_t202" coordsize="21600,21600" o:spt="202" path="m,l,21600r21600,l21600,xe">
              <v:stroke joinstyle="miter"/>
              <v:path gradientshapeok="t" o:connecttype="rect"/>
            </v:shapetype>
            <v:shape id="Text Box 1" o:spid="_x0000_s1028" type="#_x0000_t202" style="position:absolute;margin-left:503.35pt;margin-top:774.45pt;width:16.4pt;height:1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" filled="f" stroked="f">
              <v:textbox inset="0,0,0,0">
                <w:txbxContent>
                  <w:p w14:paraId="3D37B8B6" w14:textId="77777777" w:rsidR="00BC7D82" w:rsidRDefault="00000000">
                    <w:pPr>
                      <w:spacing w:line="240" w:lineRule="exact"/>
                      <w:ind w:left="40"/>
                      <w:rPr>
                        <w:rFonts w:ascii="Arial" w:eastAsia="Arial" w:hAnsi="Arial" w:cs="Arial"/>
                        <w:sz w:val="22"/>
                        <w:szCs w:val="22"/>
                      </w:rPr>
                    </w:pPr>
                    <w:r>
                      <w:fldChar w:fldCharType="begin"/>
                    </w:r>
                    <w:r>
                      <w:rPr>
                        <w:rFonts w:ascii="Arial" w:eastAsia="Arial" w:hAnsi="Arial" w:cs="Arial"/>
                        <w:sz w:val="22"/>
                        <w:szCs w:val="22"/>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7FF6B" w14:textId="77777777" w:rsidR="00450C60" w:rsidRDefault="00450C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5B896" w14:textId="77777777" w:rsidR="00601650" w:rsidRDefault="00601650">
      <w:r>
        <w:separator/>
      </w:r>
    </w:p>
  </w:footnote>
  <w:footnote w:type="continuationSeparator" w:id="0">
    <w:p w14:paraId="0289BB3D" w14:textId="77777777" w:rsidR="00601650" w:rsidRDefault="006016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27E6E" w14:textId="77777777" w:rsidR="00450C60" w:rsidRDefault="00450C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EE991" w14:textId="79B07129" w:rsidR="00EA0967" w:rsidRPr="00D807C2" w:rsidRDefault="000830F8" w:rsidP="00EA0967">
    <w:pPr>
      <w:spacing w:line="200" w:lineRule="exact"/>
      <w:rPr>
        <w:lang w:val="id-ID"/>
      </w:rPr>
    </w:pPr>
    <w:r>
      <w:rPr>
        <w:noProof/>
      </w:rPr>
      <mc:AlternateContent>
        <mc:Choice Requires="wpg">
          <w:drawing>
            <wp:anchor distT="0" distB="0" distL="114300" distR="114300" simplePos="0" relativeHeight="251660288" behindDoc="1" locked="0" layoutInCell="1" allowOverlap="1" wp14:anchorId="42AEA2AA" wp14:editId="773E0F16">
              <wp:simplePos x="0" y="0"/>
              <wp:positionH relativeFrom="page">
                <wp:align>center</wp:align>
              </wp:positionH>
              <wp:positionV relativeFrom="page">
                <wp:posOffset>95554</wp:posOffset>
              </wp:positionV>
              <wp:extent cx="5749925" cy="944880"/>
              <wp:effectExtent l="0" t="0" r="3175"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9925" cy="944880"/>
                        <a:chOff x="1425" y="1027"/>
                        <a:chExt cx="9055" cy="1488"/>
                      </a:xfrm>
                    </wpg:grpSpPr>
                    <wpg:grpSp>
                      <wpg:cNvPr id="6" name="Group 12"/>
                      <wpg:cNvGrpSpPr>
                        <a:grpSpLocks/>
                      </wpg:cNvGrpSpPr>
                      <wpg:grpSpPr bwMode="auto">
                        <a:xfrm>
                          <a:off x="3033" y="1839"/>
                          <a:ext cx="7431" cy="0"/>
                          <a:chOff x="3033" y="1839"/>
                          <a:chExt cx="7431" cy="0"/>
                        </a:xfrm>
                      </wpg:grpSpPr>
                      <wps:wsp>
                        <wps:cNvPr id="7" name="Freeform 33"/>
                        <wps:cNvSpPr>
                          <a:spLocks/>
                        </wps:cNvSpPr>
                        <wps:spPr bwMode="auto">
                          <a:xfrm>
                            <a:off x="3033" y="1839"/>
                            <a:ext cx="7431" cy="0"/>
                          </a:xfrm>
                          <a:custGeom>
                            <a:avLst/>
                            <a:gdLst>
                              <a:gd name="T0" fmla="+- 0 3033 3033"/>
                              <a:gd name="T1" fmla="*/ T0 w 7431"/>
                              <a:gd name="T2" fmla="+- 0 10464 3033"/>
                              <a:gd name="T3" fmla="*/ T2 w 7431"/>
                            </a:gdLst>
                            <a:ahLst/>
                            <a:cxnLst>
                              <a:cxn ang="0">
                                <a:pos x="T1" y="0"/>
                              </a:cxn>
                              <a:cxn ang="0">
                                <a:pos x="T3" y="0"/>
                              </a:cxn>
                            </a:cxnLst>
                            <a:rect l="0" t="0" r="r" b="b"/>
                            <a:pathLst>
                              <a:path w="7431">
                                <a:moveTo>
                                  <a:pt x="0" y="0"/>
                                </a:moveTo>
                                <a:lnTo>
                                  <a:pt x="7431" y="0"/>
                                </a:lnTo>
                              </a:path>
                            </a:pathLst>
                          </a:custGeom>
                          <a:noFill/>
                          <a:ln w="10803">
                            <a:solidFill>
                              <a:srgbClr val="000000"/>
                            </a:solidFill>
                            <a:round/>
                            <a:headEnd/>
                            <a:tailEnd/>
                          </a:ln>
                        </wps:spPr>
                        <wps:bodyPr rot="0" vert="horz" wrap="square" lIns="91440" tIns="45720" rIns="91440" bIns="45720" anchor="t" anchorCtr="0" upright="1">
                          <a:noAutofit/>
                        </wps:bodyPr>
                      </wps:wsp>
                      <wpg:grpSp>
                        <wpg:cNvPr id="8" name="Group 13"/>
                        <wpg:cNvGrpSpPr>
                          <a:grpSpLocks/>
                        </wpg:cNvGrpSpPr>
                        <wpg:grpSpPr bwMode="auto">
                          <a:xfrm>
                            <a:off x="3040" y="1832"/>
                            <a:ext cx="0" cy="676"/>
                            <a:chOff x="3040" y="1832"/>
                            <a:chExt cx="0" cy="676"/>
                          </a:xfrm>
                        </wpg:grpSpPr>
                        <wps:wsp>
                          <wps:cNvPr id="9" name="Freeform 32"/>
                          <wps:cNvSpPr>
                            <a:spLocks/>
                          </wps:cNvSpPr>
                          <wps:spPr bwMode="auto">
                            <a:xfrm>
                              <a:off x="3040" y="1832"/>
                              <a:ext cx="0" cy="676"/>
                            </a:xfrm>
                            <a:custGeom>
                              <a:avLst/>
                              <a:gdLst>
                                <a:gd name="T0" fmla="+- 0 2507 1832"/>
                                <a:gd name="T1" fmla="*/ 2507 h 676"/>
                                <a:gd name="T2" fmla="+- 0 1832 1832"/>
                                <a:gd name="T3" fmla="*/ 1832 h 676"/>
                              </a:gdLst>
                              <a:ahLst/>
                              <a:cxnLst>
                                <a:cxn ang="0">
                                  <a:pos x="0" y="T1"/>
                                </a:cxn>
                                <a:cxn ang="0">
                                  <a:pos x="0" y="T3"/>
                                </a:cxn>
                              </a:cxnLst>
                              <a:rect l="0" t="0" r="r" b="b"/>
                              <a:pathLst>
                                <a:path h="676">
                                  <a:moveTo>
                                    <a:pt x="0" y="675"/>
                                  </a:moveTo>
                                  <a:lnTo>
                                    <a:pt x="0"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10" name="Group 14"/>
                          <wpg:cNvGrpSpPr>
                            <a:grpSpLocks/>
                          </wpg:cNvGrpSpPr>
                          <wpg:grpSpPr bwMode="auto">
                            <a:xfrm>
                              <a:off x="10456" y="1832"/>
                              <a:ext cx="0" cy="676"/>
                              <a:chOff x="10456" y="1832"/>
                              <a:chExt cx="0" cy="676"/>
                            </a:xfrm>
                          </wpg:grpSpPr>
                          <wps:wsp>
                            <wps:cNvPr id="11" name="Freeform 31"/>
                            <wps:cNvSpPr>
                              <a:spLocks/>
                            </wps:cNvSpPr>
                            <wps:spPr bwMode="auto">
                              <a:xfrm>
                                <a:off x="10456" y="1832"/>
                                <a:ext cx="0" cy="676"/>
                              </a:xfrm>
                              <a:custGeom>
                                <a:avLst/>
                                <a:gdLst>
                                  <a:gd name="T0" fmla="+- 0 2507 1832"/>
                                  <a:gd name="T1" fmla="*/ 2507 h 676"/>
                                  <a:gd name="T2" fmla="+- 0 1832 1832"/>
                                  <a:gd name="T3" fmla="*/ 1832 h 676"/>
                                </a:gdLst>
                                <a:ahLst/>
                                <a:cxnLst>
                                  <a:cxn ang="0">
                                    <a:pos x="0" y="T1"/>
                                  </a:cxn>
                                  <a:cxn ang="0">
                                    <a:pos x="0" y="T3"/>
                                  </a:cxn>
                                </a:cxnLst>
                                <a:rect l="0" t="0" r="r" b="b"/>
                                <a:pathLst>
                                  <a:path h="676">
                                    <a:moveTo>
                                      <a:pt x="0" y="675"/>
                                    </a:moveTo>
                                    <a:lnTo>
                                      <a:pt x="0"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12" name="Group 15"/>
                            <wpg:cNvGrpSpPr>
                              <a:grpSpLocks/>
                            </wpg:cNvGrpSpPr>
                            <wpg:grpSpPr bwMode="auto">
                              <a:xfrm>
                                <a:off x="3033" y="1839"/>
                                <a:ext cx="7431" cy="0"/>
                                <a:chOff x="3033" y="1839"/>
                                <a:chExt cx="7431" cy="0"/>
                              </a:xfrm>
                            </wpg:grpSpPr>
                            <wps:wsp>
                              <wps:cNvPr id="13" name="Freeform 30"/>
                              <wps:cNvSpPr>
                                <a:spLocks/>
                              </wps:cNvSpPr>
                              <wps:spPr bwMode="auto">
                                <a:xfrm>
                                  <a:off x="3033" y="1839"/>
                                  <a:ext cx="7431" cy="0"/>
                                </a:xfrm>
                                <a:custGeom>
                                  <a:avLst/>
                                  <a:gdLst>
                                    <a:gd name="T0" fmla="+- 0 3033 3033"/>
                                    <a:gd name="T1" fmla="*/ T0 w 7431"/>
                                    <a:gd name="T2" fmla="+- 0 10464 3033"/>
                                    <a:gd name="T3" fmla="*/ T2 w 7431"/>
                                  </a:gdLst>
                                  <a:ahLst/>
                                  <a:cxnLst>
                                    <a:cxn ang="0">
                                      <a:pos x="T1" y="0"/>
                                    </a:cxn>
                                    <a:cxn ang="0">
                                      <a:pos x="T3" y="0"/>
                                    </a:cxn>
                                  </a:cxnLst>
                                  <a:rect l="0" t="0" r="r" b="b"/>
                                  <a:pathLst>
                                    <a:path w="7431">
                                      <a:moveTo>
                                        <a:pt x="0" y="0"/>
                                      </a:moveTo>
                                      <a:lnTo>
                                        <a:pt x="7431" y="0"/>
                                      </a:lnTo>
                                    </a:path>
                                  </a:pathLst>
                                </a:custGeom>
                                <a:noFill/>
                                <a:ln w="10803">
                                  <a:solidFill>
                                    <a:srgbClr val="000000"/>
                                  </a:solidFill>
                                  <a:round/>
                                  <a:headEnd/>
                                  <a:tailEnd/>
                                </a:ln>
                              </wps:spPr>
                              <wps:bodyPr rot="0" vert="horz" wrap="square" lIns="91440" tIns="45720" rIns="91440" bIns="45720" anchor="t" anchorCtr="0" upright="1">
                                <a:noAutofit/>
                              </wps:bodyPr>
                            </wps:wsp>
                            <wpg:grpSp>
                              <wpg:cNvPr id="14" name="Group 16"/>
                              <wpg:cNvGrpSpPr>
                                <a:grpSpLocks/>
                              </wpg:cNvGrpSpPr>
                              <wpg:grpSpPr bwMode="auto">
                                <a:xfrm>
                                  <a:off x="3040" y="1036"/>
                                  <a:ext cx="0" cy="811"/>
                                  <a:chOff x="3040" y="1036"/>
                                  <a:chExt cx="0" cy="811"/>
                                </a:xfrm>
                              </wpg:grpSpPr>
                              <wps:wsp>
                                <wps:cNvPr id="15" name="Freeform 29"/>
                                <wps:cNvSpPr>
                                  <a:spLocks/>
                                </wps:cNvSpPr>
                                <wps:spPr bwMode="auto">
                                  <a:xfrm>
                                    <a:off x="3040" y="1036"/>
                                    <a:ext cx="0" cy="811"/>
                                  </a:xfrm>
                                  <a:custGeom>
                                    <a:avLst/>
                                    <a:gdLst>
                                      <a:gd name="T0" fmla="+- 0 1847 1036"/>
                                      <a:gd name="T1" fmla="*/ 1847 h 811"/>
                                      <a:gd name="T2" fmla="+- 0 1036 1036"/>
                                      <a:gd name="T3" fmla="*/ 1036 h 811"/>
                                    </a:gdLst>
                                    <a:ahLst/>
                                    <a:cxnLst>
                                      <a:cxn ang="0">
                                        <a:pos x="0" y="T1"/>
                                      </a:cxn>
                                      <a:cxn ang="0">
                                        <a:pos x="0" y="T3"/>
                                      </a:cxn>
                                    </a:cxnLst>
                                    <a:rect l="0" t="0" r="r" b="b"/>
                                    <a:pathLst>
                                      <a:path h="811">
                                        <a:moveTo>
                                          <a:pt x="0" y="811"/>
                                        </a:moveTo>
                                        <a:lnTo>
                                          <a:pt x="0"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16" name="Group 17"/>
                                <wpg:cNvGrpSpPr>
                                  <a:grpSpLocks/>
                                </wpg:cNvGrpSpPr>
                                <wpg:grpSpPr bwMode="auto">
                                  <a:xfrm>
                                    <a:off x="10456" y="1036"/>
                                    <a:ext cx="0" cy="811"/>
                                    <a:chOff x="10456" y="1036"/>
                                    <a:chExt cx="0" cy="811"/>
                                  </a:xfrm>
                                </wpg:grpSpPr>
                                <wps:wsp>
                                  <wps:cNvPr id="17" name="Freeform 28"/>
                                  <wps:cNvSpPr>
                                    <a:spLocks/>
                                  </wps:cNvSpPr>
                                  <wps:spPr bwMode="auto">
                                    <a:xfrm>
                                      <a:off x="10456" y="1036"/>
                                      <a:ext cx="0" cy="811"/>
                                    </a:xfrm>
                                    <a:custGeom>
                                      <a:avLst/>
                                      <a:gdLst>
                                        <a:gd name="T0" fmla="+- 0 1847 1036"/>
                                        <a:gd name="T1" fmla="*/ 1847 h 811"/>
                                        <a:gd name="T2" fmla="+- 0 1036 1036"/>
                                        <a:gd name="T3" fmla="*/ 1036 h 811"/>
                                      </a:gdLst>
                                      <a:ahLst/>
                                      <a:cxnLst>
                                        <a:cxn ang="0">
                                          <a:pos x="0" y="T1"/>
                                        </a:cxn>
                                        <a:cxn ang="0">
                                          <a:pos x="0" y="T3"/>
                                        </a:cxn>
                                      </a:cxnLst>
                                      <a:rect l="0" t="0" r="r" b="b"/>
                                      <a:pathLst>
                                        <a:path h="811">
                                          <a:moveTo>
                                            <a:pt x="0" y="811"/>
                                          </a:moveTo>
                                          <a:lnTo>
                                            <a:pt x="0"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18" name="Group 18"/>
                                  <wpg:cNvGrpSpPr>
                                    <a:grpSpLocks/>
                                  </wpg:cNvGrpSpPr>
                                  <wpg:grpSpPr bwMode="auto">
                                    <a:xfrm>
                                      <a:off x="1441" y="1043"/>
                                      <a:ext cx="1606" cy="0"/>
                                      <a:chOff x="1441" y="1043"/>
                                      <a:chExt cx="1606" cy="0"/>
                                    </a:xfrm>
                                  </wpg:grpSpPr>
                                  <wps:wsp>
                                    <wps:cNvPr id="19" name="Freeform 27"/>
                                    <wps:cNvSpPr>
                                      <a:spLocks/>
                                    </wps:cNvSpPr>
                                    <wps:spPr bwMode="auto">
                                      <a:xfrm>
                                        <a:off x="1441" y="1043"/>
                                        <a:ext cx="1606" cy="0"/>
                                      </a:xfrm>
                                      <a:custGeom>
                                        <a:avLst/>
                                        <a:gdLst>
                                          <a:gd name="T0" fmla="+- 0 1441 1441"/>
                                          <a:gd name="T1" fmla="*/ T0 w 1606"/>
                                          <a:gd name="T2" fmla="+- 0 3048 1441"/>
                                          <a:gd name="T3" fmla="*/ T2 w 1606"/>
                                        </a:gdLst>
                                        <a:ahLst/>
                                        <a:cxnLst>
                                          <a:cxn ang="0">
                                            <a:pos x="T1" y="0"/>
                                          </a:cxn>
                                          <a:cxn ang="0">
                                            <a:pos x="T3" y="0"/>
                                          </a:cxn>
                                        </a:cxnLst>
                                        <a:rect l="0" t="0" r="r" b="b"/>
                                        <a:pathLst>
                                          <a:path w="1606">
                                            <a:moveTo>
                                              <a:pt x="0" y="0"/>
                                            </a:moveTo>
                                            <a:lnTo>
                                              <a:pt x="1607"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20" name="Group 19"/>
                                    <wpg:cNvGrpSpPr>
                                      <a:grpSpLocks/>
                                    </wpg:cNvGrpSpPr>
                                    <wpg:grpSpPr bwMode="auto">
                                      <a:xfrm>
                                        <a:off x="1449" y="1036"/>
                                        <a:ext cx="0" cy="1471"/>
                                        <a:chOff x="1449" y="1036"/>
                                        <a:chExt cx="0" cy="1471"/>
                                      </a:xfrm>
                                    </wpg:grpSpPr>
                                    <wps:wsp>
                                      <wps:cNvPr id="21" name="Freeform 26"/>
                                      <wps:cNvSpPr>
                                        <a:spLocks/>
                                      </wps:cNvSpPr>
                                      <wps:spPr bwMode="auto">
                                        <a:xfrm>
                                          <a:off x="1449" y="1036"/>
                                          <a:ext cx="0" cy="1471"/>
                                        </a:xfrm>
                                        <a:custGeom>
                                          <a:avLst/>
                                          <a:gdLst>
                                            <a:gd name="T0" fmla="+- 0 2507 1036"/>
                                            <a:gd name="T1" fmla="*/ 2507 h 1471"/>
                                            <a:gd name="T2" fmla="+- 0 1036 1036"/>
                                            <a:gd name="T3" fmla="*/ 1036 h 1471"/>
                                          </a:gdLst>
                                          <a:ahLst/>
                                          <a:cxnLst>
                                            <a:cxn ang="0">
                                              <a:pos x="0" y="T1"/>
                                            </a:cxn>
                                            <a:cxn ang="0">
                                              <a:pos x="0" y="T3"/>
                                            </a:cxn>
                                          </a:cxnLst>
                                          <a:rect l="0" t="0" r="r" b="b"/>
                                          <a:pathLst>
                                            <a:path h="1471">
                                              <a:moveTo>
                                                <a:pt x="0" y="1471"/>
                                              </a:moveTo>
                                              <a:lnTo>
                                                <a:pt x="0"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22" name="Group 20"/>
                                      <wpg:cNvGrpSpPr>
                                        <a:grpSpLocks/>
                                      </wpg:cNvGrpSpPr>
                                      <wpg:grpSpPr bwMode="auto">
                                        <a:xfrm>
                                          <a:off x="3040" y="1036"/>
                                          <a:ext cx="0" cy="1471"/>
                                          <a:chOff x="3040" y="1036"/>
                                          <a:chExt cx="0" cy="1471"/>
                                        </a:xfrm>
                                      </wpg:grpSpPr>
                                      <wps:wsp>
                                        <wps:cNvPr id="23" name="Freeform 25"/>
                                        <wps:cNvSpPr>
                                          <a:spLocks/>
                                        </wps:cNvSpPr>
                                        <wps:spPr bwMode="auto">
                                          <a:xfrm>
                                            <a:off x="3040" y="1036"/>
                                            <a:ext cx="0" cy="1471"/>
                                          </a:xfrm>
                                          <a:custGeom>
                                            <a:avLst/>
                                            <a:gdLst>
                                              <a:gd name="T0" fmla="+- 0 2507 1036"/>
                                              <a:gd name="T1" fmla="*/ 2507 h 1471"/>
                                              <a:gd name="T2" fmla="+- 0 1036 1036"/>
                                              <a:gd name="T3" fmla="*/ 1036 h 1471"/>
                                            </a:gdLst>
                                            <a:ahLst/>
                                            <a:cxnLst>
                                              <a:cxn ang="0">
                                                <a:pos x="0" y="T1"/>
                                              </a:cxn>
                                              <a:cxn ang="0">
                                                <a:pos x="0" y="T3"/>
                                              </a:cxn>
                                            </a:cxnLst>
                                            <a:rect l="0" t="0" r="r" b="b"/>
                                            <a:pathLst>
                                              <a:path h="1471">
                                                <a:moveTo>
                                                  <a:pt x="0" y="1471"/>
                                                </a:moveTo>
                                                <a:lnTo>
                                                  <a:pt x="0" y="0"/>
                                                </a:lnTo>
                                              </a:path>
                                            </a:pathLst>
                                          </a:custGeom>
                                          <a:noFill/>
                                          <a:ln w="10803">
                                            <a:solidFill>
                                              <a:srgbClr val="FFFFFF"/>
                                            </a:solidFill>
                                            <a:round/>
                                            <a:headEnd/>
                                            <a:tailEnd/>
                                          </a:ln>
                                        </wps:spPr>
                                        <wps:bodyPr rot="0" vert="horz" wrap="square" lIns="91440" tIns="45720" rIns="91440" bIns="45720" anchor="t" anchorCtr="0" upright="1">
                                          <a:noAutofit/>
                                        </wps:bodyPr>
                                      </wps:wsp>
                                      <wpg:grpSp>
                                        <wpg:cNvPr id="24" name="Group 21"/>
                                        <wpg:cNvGrpSpPr>
                                          <a:grpSpLocks/>
                                        </wpg:cNvGrpSpPr>
                                        <wpg:grpSpPr bwMode="auto">
                                          <a:xfrm>
                                            <a:off x="3033" y="2492"/>
                                            <a:ext cx="7431" cy="0"/>
                                            <a:chOff x="3033" y="2492"/>
                                            <a:chExt cx="7431" cy="0"/>
                                          </a:xfrm>
                                        </wpg:grpSpPr>
                                        <wps:wsp>
                                          <wps:cNvPr id="25" name="Freeform 24"/>
                                          <wps:cNvSpPr>
                                            <a:spLocks/>
                                          </wps:cNvSpPr>
                                          <wps:spPr bwMode="auto">
                                            <a:xfrm>
                                              <a:off x="3033" y="2492"/>
                                              <a:ext cx="7431" cy="0"/>
                                            </a:xfrm>
                                            <a:custGeom>
                                              <a:avLst/>
                                              <a:gdLst>
                                                <a:gd name="T0" fmla="+- 0 3033 3033"/>
                                                <a:gd name="T1" fmla="*/ T0 w 7431"/>
                                                <a:gd name="T2" fmla="+- 0 10464 3033"/>
                                                <a:gd name="T3" fmla="*/ T2 w 7431"/>
                                              </a:gdLst>
                                              <a:ahLst/>
                                              <a:cxnLst>
                                                <a:cxn ang="0">
                                                  <a:pos x="T1" y="0"/>
                                                </a:cxn>
                                                <a:cxn ang="0">
                                                  <a:pos x="T3" y="0"/>
                                                </a:cxn>
                                              </a:cxnLst>
                                              <a:rect l="0" t="0" r="r" b="b"/>
                                              <a:pathLst>
                                                <a:path w="7431">
                                                  <a:moveTo>
                                                    <a:pt x="0" y="0"/>
                                                  </a:moveTo>
                                                  <a:lnTo>
                                                    <a:pt x="7431" y="0"/>
                                                  </a:lnTo>
                                                </a:path>
                                              </a:pathLst>
                                            </a:custGeom>
                                            <a:noFill/>
                                            <a:ln w="20336">
                                              <a:solidFill>
                                                <a:srgbClr val="000000"/>
                                              </a:solidFill>
                                              <a:round/>
                                              <a:headEnd/>
                                              <a:tailEnd/>
                                            </a:ln>
                                          </wps:spPr>
                                          <wps:bodyPr rot="0" vert="horz" wrap="square" lIns="91440" tIns="45720" rIns="91440" bIns="45720" anchor="t" anchorCtr="0" upright="1">
                                            <a:noAutofit/>
                                          </wps:bodyPr>
                                        </wps:wsp>
                                        <wpg:grpSp>
                                          <wpg:cNvPr id="26" name="Group 22"/>
                                          <wpg:cNvGrpSpPr>
                                            <a:grpSpLocks/>
                                          </wpg:cNvGrpSpPr>
                                          <wpg:grpSpPr bwMode="auto">
                                            <a:xfrm>
                                              <a:off x="1441" y="2492"/>
                                              <a:ext cx="1606" cy="0"/>
                                              <a:chOff x="1441" y="2492"/>
                                              <a:chExt cx="1606" cy="0"/>
                                            </a:xfrm>
                                          </wpg:grpSpPr>
                                          <wps:wsp>
                                            <wps:cNvPr id="27" name="Freeform 23"/>
                                            <wps:cNvSpPr>
                                              <a:spLocks/>
                                            </wps:cNvSpPr>
                                            <wps:spPr bwMode="auto">
                                              <a:xfrm>
                                                <a:off x="1441" y="2492"/>
                                                <a:ext cx="1606" cy="0"/>
                                              </a:xfrm>
                                              <a:custGeom>
                                                <a:avLst/>
                                                <a:gdLst>
                                                  <a:gd name="T0" fmla="+- 0 1441 1441"/>
                                                  <a:gd name="T1" fmla="*/ T0 w 1606"/>
                                                  <a:gd name="T2" fmla="+- 0 3048 1441"/>
                                                  <a:gd name="T3" fmla="*/ T2 w 1606"/>
                                                </a:gdLst>
                                                <a:ahLst/>
                                                <a:cxnLst>
                                                  <a:cxn ang="0">
                                                    <a:pos x="T1" y="0"/>
                                                  </a:cxn>
                                                  <a:cxn ang="0">
                                                    <a:pos x="T3" y="0"/>
                                                  </a:cxn>
                                                </a:cxnLst>
                                                <a:rect l="0" t="0" r="r" b="b"/>
                                                <a:pathLst>
                                                  <a:path w="1606">
                                                    <a:moveTo>
                                                      <a:pt x="0" y="0"/>
                                                    </a:moveTo>
                                                    <a:lnTo>
                                                      <a:pt x="1607" y="0"/>
                                                    </a:lnTo>
                                                  </a:path>
                                                </a:pathLst>
                                              </a:custGeom>
                                              <a:noFill/>
                                              <a:ln w="20336">
                                                <a:solidFill>
                                                  <a:srgbClr val="000000"/>
                                                </a:solidFill>
                                                <a:round/>
                                                <a:headEnd/>
                                                <a:tailEnd/>
                                              </a:ln>
                                            </wps:spPr>
                                            <wps:bodyPr rot="0" vert="horz" wrap="square" lIns="91440" tIns="45720" rIns="91440" bIns="45720" anchor="t" anchorCtr="0" upright="1">
                                              <a:noAutofit/>
                                            </wps:bodyPr>
                                          </wps:wsp>
                                        </wpg:grpSp>
                                      </wpg:grpSp>
                                    </wpg:grpSp>
                                  </wpg:grpSp>
                                </wpg:grpSp>
                              </wpg:grpSp>
                            </wpg:grpSp>
                          </wpg:grpSp>
                        </wpg:grpSp>
                      </wpg:grpSp>
                    </wpg:grpSp>
                  </wpg:wgp>
                </a:graphicData>
              </a:graphic>
              <wp14:sizeRelH relativeFrom="page">
                <wp14:pctWidth>0</wp14:pctWidth>
              </wp14:sizeRelH>
              <wp14:sizeRelV relativeFrom="page">
                <wp14:pctHeight>0</wp14:pctHeight>
              </wp14:sizeRelV>
            </wp:anchor>
          </w:drawing>
        </mc:Choice>
        <mc:Fallback>
          <w:pict>
            <v:group w14:anchorId="6CCA7CF8" id="Group 5" o:spid="_x0000_s1026" style="position:absolute;margin-left:0;margin-top:7.5pt;width:452.75pt;height:74.4pt;z-index:-251656192;mso-position-horizontal:center;mso-position-horizontal-relative:page;mso-position-vertical-relative:page" coordorigin="1425,1027" coordsize="9055,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">
              <v:group id="Group 12" o:spid="_x0000_s1027" style="position:absolute;left:3033;top:1839;width:7431;height:0" coordorigin="3033,1839" coordsize="7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33" o:spid="_x0000_s1028" style="position:absolute;left:3033;top:1839;width:7431;height:0;visibility:visible;mso-wrap-style:square;v-text-anchor:top" coordsize="7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" path="m,l7431,e" filled="f" strokeweight=".30008mm">
                  <v:path arrowok="t" o:connecttype="custom" o:connectlocs="0,0;7431,0" o:connectangles="0,0"/>
                </v:shape>
                <v:group id="Group 13" o:spid="_x0000_s1029" style="position:absolute;left:3040;top:1832;width:0;height:676" coordorigin="3040,1832" coordsize="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32" o:spid="_x0000_s1030" style="position:absolute;left:3040;top:1832;width:0;height:676;visibility:visible;mso-wrap-style:square;v-text-anchor:top" coordsize="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" path="m,675l,e" filled="f" strokecolor="white" strokeweight=".30008mm">
                    <v:path arrowok="t" o:connecttype="custom" o:connectlocs="0,2507;0,1832" o:connectangles="0,0"/>
                  </v:shape>
                  <v:group id="Group 14" o:spid="_x0000_s1031" style="position:absolute;left:10456;top:1832;width:0;height:676" coordorigin="10456,1832" coordsize="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31" o:spid="_x0000_s1032" style="position:absolute;left:10456;top:1832;width:0;height:676;visibility:visible;mso-wrap-style:square;v-text-anchor:top" coordsize="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" path="m,675l,e" filled="f" strokecolor="white" strokeweight=".30008mm">
                      <v:path arrowok="t" o:connecttype="custom" o:connectlocs="0,2507;0,1832" o:connectangles="0,0"/>
                    </v:shape>
                    <v:group id="Group 15" o:spid="_x0000_s1033" style="position:absolute;left:3033;top:1839;width:7431;height:0" coordorigin="3033,1839" coordsize="7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30" o:spid="_x0000_s1034" style="position:absolute;left:3033;top:1839;width:7431;height:0;visibility:visible;mso-wrap-style:square;v-text-anchor:top" coordsize="7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" path="m,l7431,e" filled="f" strokeweight=".30008mm">
                        <v:path arrowok="t" o:connecttype="custom" o:connectlocs="0,0;7431,0" o:connectangles="0,0"/>
                      </v:shape>
                      <v:group id="Group 16" o:spid="_x0000_s1035" style="position:absolute;left:3040;top:1036;width:0;height:811" coordorigin="3040,1036" coordsize="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29" o:spid="_x0000_s1036" style="position:absolute;left:3040;top:1036;width:0;height:811;visibility:visible;mso-wrap-style:square;v-text-anchor:top" coordsize="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" path="m,811l,e" filled="f" strokecolor="white" strokeweight=".30008mm">
                          <v:path arrowok="t" o:connecttype="custom" o:connectlocs="0,1847;0,1036" o:connectangles="0,0"/>
                        </v:shape>
                        <v:group id="Group 17" o:spid="_x0000_s1037" style="position:absolute;left:10456;top:1036;width:0;height:811" coordorigin="10456,1036" coordsize="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28" o:spid="_x0000_s1038" style="position:absolute;left:10456;top:1036;width:0;height:811;visibility:visible;mso-wrap-style:square;v-text-anchor:top" coordsize="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" path="m,811l,e" filled="f" strokecolor="white" strokeweight=".30008mm">
                            <v:path arrowok="t" o:connecttype="custom" o:connectlocs="0,1847;0,1036" o:connectangles="0,0"/>
                          </v:shape>
                          <v:group id="Group 18" o:spid="_x0000_s1039" style="position:absolute;left:1441;top:1043;width:1606;height:0" coordorigin="1441,1043" coordsize="1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27" o:spid="_x0000_s1040" style="position:absolute;left:1441;top:1043;width:1606;height:0;visibility:visible;mso-wrap-style:square;v-text-anchor:top" coordsize="1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" path="m,l1607,e" filled="f" strokecolor="white" strokeweight=".30008mm">
                              <v:path arrowok="t" o:connecttype="custom" o:connectlocs="0,0;1607,0" o:connectangles="0,0"/>
                            </v:shape>
                            <v:group id="Group 19" o:spid="_x0000_s1041" style="position:absolute;left:1449;top:1036;width:0;height:1471" coordorigin="1449,1036" coordsize="0,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26" o:spid="_x0000_s1042" style="position:absolute;left:1449;top:1036;width:0;height:1471;visibility:visible;mso-wrap-style:square;v-text-anchor:top" coordsize="0,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" path="m,1471l,e" filled="f" strokecolor="white" strokeweight=".30008mm">
                                <v:path arrowok="t" o:connecttype="custom" o:connectlocs="0,2507;0,1036" o:connectangles="0,0"/>
                              </v:shape>
                              <v:group id="Group 20" o:spid="_x0000_s1043" style="position:absolute;left:3040;top:1036;width:0;height:1471" coordorigin="3040,1036" coordsize="0,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25" o:spid="_x0000_s1044" style="position:absolute;left:3040;top:1036;width:0;height:1471;visibility:visible;mso-wrap-style:square;v-text-anchor:top" coordsize="0,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" path="m,1471l,e" filled="f" strokecolor="white" strokeweight=".30008mm">
                                  <v:path arrowok="t" o:connecttype="custom" o:connectlocs="0,2507;0,1036" o:connectangles="0,0"/>
                                </v:shape>
                                <v:group id="Group 21" o:spid="_x0000_s1045" style="position:absolute;left:3033;top:2492;width:7431;height:0" coordorigin="3033,2492" coordsize="7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24" o:spid="_x0000_s1046" style="position:absolute;left:3033;top:2492;width:7431;height:0;visibility:visible;mso-wrap-style:square;v-text-anchor:top" coordsize="7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" path="m,l7431,e" filled="f" strokeweight=".56489mm">
                                    <v:path arrowok="t" o:connecttype="custom" o:connectlocs="0,0;7431,0" o:connectangles="0,0"/>
                                  </v:shape>
                                  <v:group id="Group 22" o:spid="_x0000_s1047" style="position:absolute;left:1441;top:2492;width:1606;height:0" coordorigin="1441,2492" coordsize="1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23" o:spid="_x0000_s1048" style="position:absolute;left:1441;top:2492;width:1606;height:0;visibility:visible;mso-wrap-style:square;v-text-anchor:top" coordsize="16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" path="m,l1607,e" filled="f" strokeweight=".56489mm">
                                      <v:path arrowok="t" o:connecttype="custom" o:connectlocs="0,0;1607,0" o:connectangles="0,0"/>
                                    </v:shape>
                                  </v:group>
                                </v:group>
                              </v:group>
                            </v:group>
                          </v:group>
                        </v:group>
                      </v:group>
                    </v:group>
                  </v:group>
                </v:group>
              </v:group>
              <w10:wrap anchorx="page" anchory="page"/>
            </v:group>
          </w:pict>
        </mc:Fallback>
      </mc:AlternateContent>
    </w:r>
  </w:p>
  <w:p w14:paraId="71178DC0" w14:textId="0F9E373E" w:rsidR="00EA0967" w:rsidRPr="00EA0967" w:rsidRDefault="00450C60" w:rsidP="00EA0967">
    <w:pPr>
      <w:pStyle w:val="Header"/>
    </w:pPr>
    <w:r>
      <w:rPr>
        <w:noProof/>
      </w:rPr>
      <mc:AlternateContent>
        <mc:Choice Requires="wps">
          <w:drawing>
            <wp:anchor distT="0" distB="0" distL="114300" distR="114300" simplePos="0" relativeHeight="251662336" behindDoc="1" locked="0" layoutInCell="1" allowOverlap="1" wp14:anchorId="6299113D" wp14:editId="19C78102">
              <wp:simplePos x="0" y="0"/>
              <wp:positionH relativeFrom="page">
                <wp:align>center</wp:align>
              </wp:positionH>
              <wp:positionV relativeFrom="page">
                <wp:posOffset>342265</wp:posOffset>
              </wp:positionV>
              <wp:extent cx="2680335" cy="200025"/>
              <wp:effectExtent l="0" t="0" r="5715" b="952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335" cy="200025"/>
                      </a:xfrm>
                      <a:prstGeom prst="rect">
                        <a:avLst/>
                      </a:prstGeom>
                      <a:noFill/>
                      <a:ln>
                        <a:noFill/>
                      </a:ln>
                    </wps:spPr>
                    <wps:txbx>
                      <w:txbxContent>
                        <w:p w14:paraId="1D149E55" w14:textId="77777777" w:rsidR="00450C60" w:rsidRDefault="00450C60" w:rsidP="00450C60">
                          <w:pPr>
                            <w:spacing w:line="260" w:lineRule="exact"/>
                            <w:ind w:left="20" w:right="-36"/>
                            <w:rPr>
                              <w:sz w:val="24"/>
                              <w:szCs w:val="24"/>
                              <w:lang w:val="id-ID"/>
                            </w:rPr>
                          </w:pPr>
                          <w:r>
                            <w:rPr>
                              <w:b/>
                              <w:sz w:val="24"/>
                              <w:szCs w:val="24"/>
                              <w:lang w:val="id-ID"/>
                            </w:rPr>
                            <w:t>Mata Kuliah Big Data 2023/2024 Ganjil</w:t>
                          </w:r>
                        </w:p>
                        <w:p w14:paraId="3B0AE3EB" w14:textId="77777777" w:rsidR="00450C60" w:rsidRDefault="00450C60" w:rsidP="00450C60">
                          <w:pPr>
                            <w:spacing w:line="260" w:lineRule="exact"/>
                            <w:ind w:left="20" w:right="-36"/>
                            <w:rPr>
                              <w:sz w:val="24"/>
                              <w:szCs w:val="24"/>
                              <w:lang w:val="id-ID"/>
                            </w:rPr>
                          </w:pPr>
                        </w:p>
                        <w:p w14:paraId="1B64AAC9" w14:textId="346EE359" w:rsidR="00EA0967" w:rsidRPr="00D807C2" w:rsidRDefault="00EA0967" w:rsidP="00EA0967">
                          <w:pPr>
                            <w:spacing w:line="260" w:lineRule="exact"/>
                            <w:ind w:left="20" w:right="-36"/>
                            <w:rPr>
                              <w:sz w:val="24"/>
                              <w:szCs w:val="24"/>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99113D" id="_x0000_t202" coordsize="21600,21600" o:spt="202" path="m,l,21600r21600,l21600,xe">
              <v:stroke joinstyle="miter"/>
              <v:path gradientshapeok="t" o:connecttype="rect"/>
            </v:shapetype>
            <v:shape id="Text Box 4" o:spid="_x0000_s1026" type="#_x0000_t202" style="position:absolute;margin-left:0;margin-top:26.95pt;width:211.05pt;height:15.75pt;z-index:-25165414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" filled="f" stroked="f">
              <v:textbox inset="0,0,0,0">
                <w:txbxContent>
                  <w:p w14:paraId="1D149E55" w14:textId="77777777" w:rsidR="00450C60" w:rsidRDefault="00450C60" w:rsidP="00450C60">
                    <w:pPr>
                      <w:spacing w:line="260" w:lineRule="exact"/>
                      <w:ind w:left="20" w:right="-36"/>
                      <w:rPr>
                        <w:sz w:val="24"/>
                        <w:szCs w:val="24"/>
                        <w:lang w:val="id-ID"/>
                      </w:rPr>
                    </w:pPr>
                    <w:r>
                      <w:rPr>
                        <w:b/>
                        <w:sz w:val="24"/>
                        <w:szCs w:val="24"/>
                        <w:lang w:val="id-ID"/>
                      </w:rPr>
                      <w:t>Mata Kuliah Big Data 2023/2024 Ganjil</w:t>
                    </w:r>
                  </w:p>
                  <w:p w14:paraId="3B0AE3EB" w14:textId="77777777" w:rsidR="00450C60" w:rsidRDefault="00450C60" w:rsidP="00450C60">
                    <w:pPr>
                      <w:spacing w:line="260" w:lineRule="exact"/>
                      <w:ind w:left="20" w:right="-36"/>
                      <w:rPr>
                        <w:sz w:val="24"/>
                        <w:szCs w:val="24"/>
                        <w:lang w:val="id-ID"/>
                      </w:rPr>
                    </w:pPr>
                  </w:p>
                  <w:p w14:paraId="1B64AAC9" w14:textId="346EE359" w:rsidR="00EA0967" w:rsidRPr="00D807C2" w:rsidRDefault="00EA0967" w:rsidP="00EA0967">
                    <w:pPr>
                      <w:spacing w:line="260" w:lineRule="exact"/>
                      <w:ind w:left="20" w:right="-36"/>
                      <w:rPr>
                        <w:sz w:val="24"/>
                        <w:szCs w:val="24"/>
                        <w:lang w:val="id-ID"/>
                      </w:rPr>
                    </w:pPr>
                  </w:p>
                </w:txbxContent>
              </v:textbox>
              <w10:wrap anchorx="page" anchory="page"/>
            </v:shape>
          </w:pict>
        </mc:Fallback>
      </mc:AlternateContent>
    </w:r>
    <w:r w:rsidR="000830F8">
      <w:rPr>
        <w:noProof/>
      </w:rPr>
      <mc:AlternateContent>
        <mc:Choice Requires="wps">
          <w:drawing>
            <wp:anchor distT="0" distB="0" distL="114300" distR="114300" simplePos="0" relativeHeight="251663360" behindDoc="1" locked="0" layoutInCell="1" allowOverlap="1" wp14:anchorId="3B35043F" wp14:editId="0BB7B4F5">
              <wp:simplePos x="0" y="0"/>
              <wp:positionH relativeFrom="page">
                <wp:posOffset>2492623</wp:posOffset>
              </wp:positionH>
              <wp:positionV relativeFrom="page">
                <wp:posOffset>720780</wp:posOffset>
              </wp:positionV>
              <wp:extent cx="3634105" cy="17780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105" cy="177800"/>
                      </a:xfrm>
                      <a:prstGeom prst="rect">
                        <a:avLst/>
                      </a:prstGeom>
                      <a:noFill/>
                      <a:ln>
                        <a:noFill/>
                      </a:ln>
                    </wps:spPr>
                    <wps:txbx>
                      <w:txbxContent>
                        <w:p w14:paraId="5FA1E7D5" w14:textId="2355C993" w:rsidR="00EA0967" w:rsidRPr="00400F80" w:rsidRDefault="00EA0967" w:rsidP="00EA0967">
                          <w:pPr>
                            <w:spacing w:line="260" w:lineRule="exact"/>
                            <w:ind w:left="20" w:right="-36"/>
                            <w:rPr>
                              <w:sz w:val="24"/>
                              <w:szCs w:val="24"/>
                              <w:lang w:val="en-ID"/>
                            </w:rPr>
                          </w:pPr>
                          <w:r w:rsidRPr="00EA0967">
                            <w:rPr>
                              <w:sz w:val="24"/>
                              <w:szCs w:val="24"/>
                              <w:lang w:val="id-ID"/>
                            </w:rPr>
                            <w:t xml:space="preserve">Modul Praktikum </w:t>
                          </w:r>
                          <w:r w:rsidR="00450C60">
                            <w:rPr>
                              <w:sz w:val="24"/>
                              <w:szCs w:val="24"/>
                              <w:lang w:val="en-ID"/>
                            </w:rPr>
                            <w:t>6</w:t>
                          </w:r>
                          <w:r w:rsidRPr="00EA0967">
                            <w:rPr>
                              <w:sz w:val="24"/>
                              <w:szCs w:val="24"/>
                              <w:lang w:val="id-ID"/>
                            </w:rPr>
                            <w:t xml:space="preserve"> : NoSQL-</w:t>
                          </w:r>
                          <w:r w:rsidR="00400F80">
                            <w:rPr>
                              <w:sz w:val="24"/>
                              <w:szCs w:val="24"/>
                              <w:lang w:val="en-ID"/>
                            </w:rPr>
                            <w:t>MongoDB Compass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5043F" id="Text Box 28" o:spid="_x0000_s1027" type="#_x0000_t202" style="position:absolute;margin-left:196.25pt;margin-top:56.75pt;width:286.15pt;height:1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" filled="f" stroked="f">
              <v:textbox inset="0,0,0,0">
                <w:txbxContent>
                  <w:p w14:paraId="5FA1E7D5" w14:textId="2355C993" w:rsidR="00EA0967" w:rsidRPr="00400F80" w:rsidRDefault="00EA0967" w:rsidP="00EA0967">
                    <w:pPr>
                      <w:spacing w:line="260" w:lineRule="exact"/>
                      <w:ind w:left="20" w:right="-36"/>
                      <w:rPr>
                        <w:sz w:val="24"/>
                        <w:szCs w:val="24"/>
                        <w:lang w:val="en-ID"/>
                      </w:rPr>
                    </w:pPr>
                    <w:r w:rsidRPr="00EA0967">
                      <w:rPr>
                        <w:sz w:val="24"/>
                        <w:szCs w:val="24"/>
                        <w:lang w:val="id-ID"/>
                      </w:rPr>
                      <w:t xml:space="preserve">Modul Praktikum </w:t>
                    </w:r>
                    <w:r w:rsidR="00450C60">
                      <w:rPr>
                        <w:sz w:val="24"/>
                        <w:szCs w:val="24"/>
                        <w:lang w:val="en-ID"/>
                      </w:rPr>
                      <w:t>6</w:t>
                    </w:r>
                    <w:r w:rsidRPr="00EA0967">
                      <w:rPr>
                        <w:sz w:val="24"/>
                        <w:szCs w:val="24"/>
                        <w:lang w:val="id-ID"/>
                      </w:rPr>
                      <w:t xml:space="preserve"> : NoSQL-</w:t>
                    </w:r>
                    <w:r w:rsidR="00400F80">
                      <w:rPr>
                        <w:sz w:val="24"/>
                        <w:szCs w:val="24"/>
                        <w:lang w:val="en-ID"/>
                      </w:rPr>
                      <w:t>MongoDB Compass</w:t>
                    </w:r>
                  </w:p>
                </w:txbxContent>
              </v:textbox>
              <w10:wrap anchorx="page" anchory="page"/>
            </v:shape>
          </w:pict>
        </mc:Fallback>
      </mc:AlternateContent>
    </w:r>
    <w:r w:rsidR="000830F8">
      <w:rPr>
        <w:noProof/>
        <w:lang w:val="id-ID"/>
      </w:rPr>
      <w:drawing>
        <wp:anchor distT="0" distB="0" distL="114300" distR="114300" simplePos="0" relativeHeight="251661312" behindDoc="1" locked="0" layoutInCell="1" allowOverlap="1" wp14:anchorId="062DA239" wp14:editId="0A519927">
          <wp:simplePos x="0" y="0"/>
          <wp:positionH relativeFrom="page">
            <wp:posOffset>961003</wp:posOffset>
          </wp:positionH>
          <wp:positionV relativeFrom="topMargin">
            <wp:align>bottom</wp:align>
          </wp:positionV>
          <wp:extent cx="781685" cy="695960"/>
          <wp:effectExtent l="0" t="0" r="0" b="8890"/>
          <wp:wrapNone/>
          <wp:docPr id="118"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685" cy="69596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DE0F2" w14:textId="77777777" w:rsidR="00450C60" w:rsidRDefault="00450C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D1995"/>
    <w:multiLevelType w:val="hybridMultilevel"/>
    <w:tmpl w:val="F35A54D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54160723"/>
    <w:multiLevelType w:val="multilevel"/>
    <w:tmpl w:val="D50A897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414743530">
    <w:abstractNumId w:val="1"/>
  </w:num>
  <w:num w:numId="2" w16cid:durableId="13339451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D82"/>
    <w:rsid w:val="00012FF8"/>
    <w:rsid w:val="000830F8"/>
    <w:rsid w:val="00087EE1"/>
    <w:rsid w:val="00112C3D"/>
    <w:rsid w:val="0024162E"/>
    <w:rsid w:val="00400F80"/>
    <w:rsid w:val="00450C60"/>
    <w:rsid w:val="00562230"/>
    <w:rsid w:val="00590F6F"/>
    <w:rsid w:val="005D6C33"/>
    <w:rsid w:val="005F3B60"/>
    <w:rsid w:val="00601650"/>
    <w:rsid w:val="00644E4B"/>
    <w:rsid w:val="00895672"/>
    <w:rsid w:val="008B610D"/>
    <w:rsid w:val="00994023"/>
    <w:rsid w:val="00BC7D82"/>
    <w:rsid w:val="00C02522"/>
    <w:rsid w:val="00C33B9F"/>
    <w:rsid w:val="00CA36B7"/>
    <w:rsid w:val="00EA0967"/>
    <w:rsid w:val="00EA2F5C"/>
    <w:rsid w:val="00ED5EE4"/>
    <w:rsid w:val="00F3202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B609A"/>
  <w15:docId w15:val="{8CE15D0C-660D-4200-964D-5092EE066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672"/>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EA0967"/>
    <w:pPr>
      <w:tabs>
        <w:tab w:val="center" w:pos="4680"/>
        <w:tab w:val="right" w:pos="9360"/>
      </w:tabs>
    </w:pPr>
  </w:style>
  <w:style w:type="character" w:customStyle="1" w:styleId="HeaderChar">
    <w:name w:val="Header Char"/>
    <w:basedOn w:val="DefaultParagraphFont"/>
    <w:link w:val="Header"/>
    <w:uiPriority w:val="99"/>
    <w:rsid w:val="00EA0967"/>
  </w:style>
  <w:style w:type="paragraph" w:styleId="Footer">
    <w:name w:val="footer"/>
    <w:basedOn w:val="Normal"/>
    <w:link w:val="FooterChar"/>
    <w:uiPriority w:val="99"/>
    <w:unhideWhenUsed/>
    <w:rsid w:val="00EA0967"/>
    <w:pPr>
      <w:tabs>
        <w:tab w:val="center" w:pos="4680"/>
        <w:tab w:val="right" w:pos="9360"/>
      </w:tabs>
    </w:pPr>
  </w:style>
  <w:style w:type="character" w:customStyle="1" w:styleId="FooterChar">
    <w:name w:val="Footer Char"/>
    <w:basedOn w:val="DefaultParagraphFont"/>
    <w:link w:val="Footer"/>
    <w:uiPriority w:val="99"/>
    <w:rsid w:val="00EA0967"/>
  </w:style>
  <w:style w:type="paragraph" w:styleId="ListParagraph">
    <w:name w:val="List Paragraph"/>
    <w:basedOn w:val="Normal"/>
    <w:uiPriority w:val="34"/>
    <w:qFormat/>
    <w:rsid w:val="00895672"/>
    <w:pPr>
      <w:ind w:left="720"/>
      <w:contextualSpacing/>
    </w:pPr>
  </w:style>
  <w:style w:type="character" w:styleId="Hyperlink">
    <w:name w:val="Hyperlink"/>
    <w:basedOn w:val="DefaultParagraphFont"/>
    <w:uiPriority w:val="99"/>
    <w:unhideWhenUsed/>
    <w:rsid w:val="00F32024"/>
    <w:rPr>
      <w:color w:val="0000FF" w:themeColor="hyperlink"/>
      <w:u w:val="single"/>
    </w:rPr>
  </w:style>
  <w:style w:type="character" w:styleId="UnresolvedMention">
    <w:name w:val="Unresolved Mention"/>
    <w:basedOn w:val="DefaultParagraphFont"/>
    <w:uiPriority w:val="99"/>
    <w:semiHidden/>
    <w:unhideWhenUsed/>
    <w:rsid w:val="00F320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41821">
      <w:bodyDiv w:val="1"/>
      <w:marLeft w:val="0"/>
      <w:marRight w:val="0"/>
      <w:marTop w:val="0"/>
      <w:marBottom w:val="0"/>
      <w:divBdr>
        <w:top w:val="none" w:sz="0" w:space="0" w:color="auto"/>
        <w:left w:val="none" w:sz="0" w:space="0" w:color="auto"/>
        <w:bottom w:val="none" w:sz="0" w:space="0" w:color="auto"/>
        <w:right w:val="none" w:sz="0" w:space="0" w:color="auto"/>
      </w:divBdr>
    </w:div>
    <w:div w:id="373359237">
      <w:bodyDiv w:val="1"/>
      <w:marLeft w:val="0"/>
      <w:marRight w:val="0"/>
      <w:marTop w:val="0"/>
      <w:marBottom w:val="0"/>
      <w:divBdr>
        <w:top w:val="none" w:sz="0" w:space="0" w:color="auto"/>
        <w:left w:val="none" w:sz="0" w:space="0" w:color="auto"/>
        <w:bottom w:val="none" w:sz="0" w:space="0" w:color="auto"/>
        <w:right w:val="none" w:sz="0" w:space="0" w:color="auto"/>
      </w:divBdr>
    </w:div>
    <w:div w:id="502091133">
      <w:bodyDiv w:val="1"/>
      <w:marLeft w:val="0"/>
      <w:marRight w:val="0"/>
      <w:marTop w:val="0"/>
      <w:marBottom w:val="0"/>
      <w:divBdr>
        <w:top w:val="none" w:sz="0" w:space="0" w:color="auto"/>
        <w:left w:val="none" w:sz="0" w:space="0" w:color="auto"/>
        <w:bottom w:val="none" w:sz="0" w:space="0" w:color="auto"/>
        <w:right w:val="none" w:sz="0" w:space="0" w:color="auto"/>
      </w:divBdr>
    </w:div>
    <w:div w:id="583031431">
      <w:bodyDiv w:val="1"/>
      <w:marLeft w:val="0"/>
      <w:marRight w:val="0"/>
      <w:marTop w:val="0"/>
      <w:marBottom w:val="0"/>
      <w:divBdr>
        <w:top w:val="none" w:sz="0" w:space="0" w:color="auto"/>
        <w:left w:val="none" w:sz="0" w:space="0" w:color="auto"/>
        <w:bottom w:val="none" w:sz="0" w:space="0" w:color="auto"/>
        <w:right w:val="none" w:sz="0" w:space="0" w:color="auto"/>
      </w:divBdr>
    </w:div>
    <w:div w:id="1987657866">
      <w:bodyDiv w:val="1"/>
      <w:marLeft w:val="0"/>
      <w:marRight w:val="0"/>
      <w:marTop w:val="0"/>
      <w:marBottom w:val="0"/>
      <w:divBdr>
        <w:top w:val="none" w:sz="0" w:space="0" w:color="auto"/>
        <w:left w:val="none" w:sz="0" w:space="0" w:color="auto"/>
        <w:bottom w:val="none" w:sz="0" w:space="0" w:color="auto"/>
        <w:right w:val="none" w:sz="0" w:space="0" w:color="auto"/>
      </w:divBdr>
    </w:div>
    <w:div w:id="20019559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docs.mongodb.com/compass/master/query-ba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mongodb.com/try/download/database-tools"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cs.mongodb.com/manual/installation/"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9B107B-E8C1-4E25-8716-BF1FC1930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Pages>
  <Words>482</Words>
  <Characters>2749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Imam Haromain</dc:creator>
  <cp:lastModifiedBy>Imam Haromain</cp:lastModifiedBy>
  <cp:revision>10</cp:revision>
  <cp:lastPrinted>2022-08-20T03:05:00Z</cp:lastPrinted>
  <dcterms:created xsi:type="dcterms:W3CDTF">2022-08-20T03:06:00Z</dcterms:created>
  <dcterms:modified xsi:type="dcterms:W3CDTF">2023-09-29T08:41:00Z</dcterms:modified>
</cp:coreProperties>
</file>