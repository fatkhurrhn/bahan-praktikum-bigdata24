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1D802B" w14:textId="77777777" w:rsidR="00BC7D82" w:rsidRPr="00EA0967" w:rsidRDefault="00BC7D82">
      <w:pPr>
        <w:spacing w:line="200" w:lineRule="exact"/>
        <w:rPr>
          <w:lang w:val="id-ID"/>
        </w:rPr>
      </w:pPr>
    </w:p>
    <w:p w14:paraId="7CCAD93E" w14:textId="77777777" w:rsidR="00BC7D82" w:rsidRPr="00EA0967" w:rsidRDefault="00BC7D82">
      <w:pPr>
        <w:spacing w:line="200" w:lineRule="exact"/>
        <w:rPr>
          <w:lang w:val="id-ID"/>
        </w:rPr>
      </w:pPr>
    </w:p>
    <w:p w14:paraId="0CFD27D2" w14:textId="77777777" w:rsidR="00BC7D82" w:rsidRPr="00EA0967" w:rsidRDefault="00BC7D82">
      <w:pPr>
        <w:spacing w:line="200" w:lineRule="exact"/>
        <w:rPr>
          <w:lang w:val="id-ID"/>
        </w:rPr>
      </w:pPr>
    </w:p>
    <w:p w14:paraId="66ED6659" w14:textId="77777777" w:rsidR="00BC7D82" w:rsidRPr="00EA0967" w:rsidRDefault="00BC7D82">
      <w:pPr>
        <w:spacing w:line="200" w:lineRule="exact"/>
        <w:rPr>
          <w:lang w:val="id-ID"/>
        </w:rPr>
      </w:pPr>
    </w:p>
    <w:p w14:paraId="3C7C53FA" w14:textId="77777777" w:rsidR="00BC7D82" w:rsidRPr="00EA0967" w:rsidRDefault="00BC7D82">
      <w:pPr>
        <w:spacing w:line="200" w:lineRule="exact"/>
        <w:rPr>
          <w:lang w:val="id-ID"/>
        </w:rPr>
      </w:pPr>
    </w:p>
    <w:p w14:paraId="08AE6A07" w14:textId="77777777" w:rsidR="00BC7D82" w:rsidRPr="00EA0967" w:rsidRDefault="00BC7D82">
      <w:pPr>
        <w:spacing w:before="7" w:line="240" w:lineRule="exact"/>
        <w:rPr>
          <w:sz w:val="24"/>
          <w:szCs w:val="24"/>
          <w:lang w:val="id-ID"/>
        </w:rPr>
      </w:pPr>
    </w:p>
    <w:p w14:paraId="2626379B" w14:textId="57BAD6C0" w:rsidR="00BC7D82" w:rsidRPr="00EA0967" w:rsidRDefault="00644E4B">
      <w:pPr>
        <w:ind w:left="3059"/>
        <w:rPr>
          <w:lang w:val="id-ID"/>
        </w:rPr>
      </w:pPr>
      <w:r w:rsidRPr="00EA0967">
        <w:rPr>
          <w:noProof/>
          <w:lang w:val="id-ID"/>
        </w:rPr>
        <w:drawing>
          <wp:inline distT="0" distB="0" distL="0" distR="0" wp14:anchorId="00807F8D" wp14:editId="4D83E37B">
            <wp:extent cx="2115185" cy="461010"/>
            <wp:effectExtent l="0" t="0" r="0" b="0"/>
            <wp:docPr id="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185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FFD77" w14:textId="77777777" w:rsidR="00BC7D82" w:rsidRPr="00EA0967" w:rsidRDefault="00BC7D82">
      <w:pPr>
        <w:spacing w:line="200" w:lineRule="exact"/>
        <w:rPr>
          <w:lang w:val="id-ID"/>
        </w:rPr>
      </w:pPr>
    </w:p>
    <w:p w14:paraId="031B9500" w14:textId="77777777" w:rsidR="00BC7D82" w:rsidRPr="00EA0967" w:rsidRDefault="00BC7D82">
      <w:pPr>
        <w:spacing w:before="9" w:line="200" w:lineRule="exact"/>
        <w:rPr>
          <w:lang w:val="id-ID"/>
        </w:rPr>
      </w:pPr>
    </w:p>
    <w:p w14:paraId="542FE183" w14:textId="77777777" w:rsidR="00BC7D82" w:rsidRPr="00EA0967" w:rsidRDefault="00000000">
      <w:pPr>
        <w:spacing w:before="29" w:line="360" w:lineRule="auto"/>
        <w:ind w:left="101" w:right="77" w:firstLine="720"/>
        <w:jc w:val="both"/>
        <w:rPr>
          <w:sz w:val="24"/>
          <w:szCs w:val="24"/>
          <w:lang w:val="id-ID"/>
        </w:rPr>
      </w:pPr>
      <w:r w:rsidRPr="00EA0967">
        <w:rPr>
          <w:spacing w:val="-1"/>
          <w:sz w:val="24"/>
          <w:szCs w:val="24"/>
          <w:lang w:val="id-ID"/>
        </w:rPr>
        <w:t>P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da</w:t>
      </w:r>
      <w:r w:rsidRPr="00EA0967">
        <w:rPr>
          <w:spacing w:val="5"/>
          <w:sz w:val="24"/>
          <w:szCs w:val="24"/>
          <w:lang w:val="id-ID"/>
        </w:rPr>
        <w:t xml:space="preserve"> </w:t>
      </w:r>
      <w:r w:rsidRPr="00EA0967">
        <w:rPr>
          <w:spacing w:val="1"/>
          <w:sz w:val="24"/>
          <w:szCs w:val="24"/>
          <w:lang w:val="id-ID"/>
        </w:rPr>
        <w:t>m</w:t>
      </w:r>
      <w:r w:rsidRPr="00EA0967">
        <w:rPr>
          <w:sz w:val="24"/>
          <w:szCs w:val="24"/>
          <w:lang w:val="id-ID"/>
        </w:rPr>
        <w:t>odul</w:t>
      </w:r>
      <w:r w:rsidRPr="00EA0967">
        <w:rPr>
          <w:spacing w:val="5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k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pacing w:val="-3"/>
          <w:sz w:val="24"/>
          <w:szCs w:val="24"/>
          <w:lang w:val="id-ID"/>
        </w:rPr>
        <w:t>l</w:t>
      </w:r>
      <w:r w:rsidRPr="00EA0967">
        <w:rPr>
          <w:sz w:val="24"/>
          <w:szCs w:val="24"/>
          <w:lang w:val="id-ID"/>
        </w:rPr>
        <w:t>i</w:t>
      </w:r>
      <w:r w:rsidRPr="00EA0967">
        <w:rPr>
          <w:spacing w:val="5"/>
          <w:sz w:val="24"/>
          <w:szCs w:val="24"/>
          <w:lang w:val="id-ID"/>
        </w:rPr>
        <w:t xml:space="preserve"> </w:t>
      </w:r>
      <w:r w:rsidRPr="00EA0967">
        <w:rPr>
          <w:spacing w:val="1"/>
          <w:sz w:val="24"/>
          <w:szCs w:val="24"/>
          <w:lang w:val="id-ID"/>
        </w:rPr>
        <w:t>i</w:t>
      </w:r>
      <w:r w:rsidRPr="00EA0967">
        <w:rPr>
          <w:sz w:val="24"/>
          <w:szCs w:val="24"/>
          <w:lang w:val="id-ID"/>
        </w:rPr>
        <w:t>ni</w:t>
      </w:r>
      <w:r w:rsidRPr="00EA0967">
        <w:rPr>
          <w:spacing w:val="5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k</w:t>
      </w:r>
      <w:r w:rsidRPr="00EA0967">
        <w:rPr>
          <w:spacing w:val="-3"/>
          <w:sz w:val="24"/>
          <w:szCs w:val="24"/>
          <w:lang w:val="id-ID"/>
        </w:rPr>
        <w:t>i</w:t>
      </w:r>
      <w:r w:rsidRPr="00EA0967">
        <w:rPr>
          <w:spacing w:val="1"/>
          <w:sz w:val="24"/>
          <w:szCs w:val="24"/>
          <w:lang w:val="id-ID"/>
        </w:rPr>
        <w:t>t</w:t>
      </w:r>
      <w:r w:rsidRPr="00EA0967">
        <w:rPr>
          <w:sz w:val="24"/>
          <w:szCs w:val="24"/>
          <w:lang w:val="id-ID"/>
        </w:rPr>
        <w:t>a</w:t>
      </w:r>
      <w:r w:rsidRPr="00EA0967">
        <w:rPr>
          <w:spacing w:val="5"/>
          <w:sz w:val="24"/>
          <w:szCs w:val="24"/>
          <w:lang w:val="id-ID"/>
        </w:rPr>
        <w:t xml:space="preserve"> 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k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 xml:space="preserve">n </w:t>
      </w:r>
      <w:r w:rsidRPr="00EA0967">
        <w:rPr>
          <w:spacing w:val="1"/>
          <w:sz w:val="24"/>
          <w:szCs w:val="24"/>
          <w:lang w:val="id-ID"/>
        </w:rPr>
        <w:t>me</w:t>
      </w:r>
      <w:r w:rsidRPr="00EA0967">
        <w:rPr>
          <w:sz w:val="24"/>
          <w:szCs w:val="24"/>
          <w:lang w:val="id-ID"/>
        </w:rPr>
        <w:t>n</w:t>
      </w:r>
      <w:r w:rsidRPr="00EA0967">
        <w:rPr>
          <w:spacing w:val="-3"/>
          <w:sz w:val="24"/>
          <w:szCs w:val="24"/>
          <w:lang w:val="id-ID"/>
        </w:rPr>
        <w:t>c</w:t>
      </w:r>
      <w:r w:rsidRPr="00EA0967">
        <w:rPr>
          <w:sz w:val="24"/>
          <w:szCs w:val="24"/>
          <w:lang w:val="id-ID"/>
        </w:rPr>
        <w:t>oba</w:t>
      </w:r>
      <w:r w:rsidRPr="00EA0967">
        <w:rPr>
          <w:spacing w:val="5"/>
          <w:sz w:val="24"/>
          <w:szCs w:val="24"/>
          <w:lang w:val="id-ID"/>
        </w:rPr>
        <w:t xml:space="preserve"> </w:t>
      </w:r>
      <w:r w:rsidRPr="00EA0967">
        <w:rPr>
          <w:spacing w:val="1"/>
          <w:sz w:val="24"/>
          <w:szCs w:val="24"/>
          <w:lang w:val="id-ID"/>
        </w:rPr>
        <w:t>me</w:t>
      </w:r>
      <w:r w:rsidRPr="00EA0967">
        <w:rPr>
          <w:spacing w:val="-3"/>
          <w:sz w:val="24"/>
          <w:szCs w:val="24"/>
          <w:lang w:val="id-ID"/>
        </w:rPr>
        <w:t>l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kuk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n</w:t>
      </w:r>
      <w:r w:rsidRPr="00EA0967">
        <w:rPr>
          <w:spacing w:val="4"/>
          <w:sz w:val="24"/>
          <w:szCs w:val="24"/>
          <w:lang w:val="id-ID"/>
        </w:rPr>
        <w:t xml:space="preserve"> </w:t>
      </w:r>
      <w:r w:rsidRPr="00EA0967">
        <w:rPr>
          <w:spacing w:val="1"/>
          <w:sz w:val="24"/>
          <w:szCs w:val="24"/>
          <w:lang w:val="id-ID"/>
        </w:rPr>
        <w:t>i</w:t>
      </w:r>
      <w:r w:rsidRPr="00EA0967">
        <w:rPr>
          <w:sz w:val="24"/>
          <w:szCs w:val="24"/>
          <w:lang w:val="id-ID"/>
        </w:rPr>
        <w:t>n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pacing w:val="1"/>
          <w:sz w:val="24"/>
          <w:szCs w:val="24"/>
          <w:lang w:val="id-ID"/>
        </w:rPr>
        <w:t>t</w:t>
      </w:r>
      <w:r w:rsidRPr="00EA0967">
        <w:rPr>
          <w:spacing w:val="-3"/>
          <w:sz w:val="24"/>
          <w:szCs w:val="24"/>
          <w:lang w:val="id-ID"/>
        </w:rPr>
        <w:t>a</w:t>
      </w:r>
      <w:r w:rsidRPr="00EA0967">
        <w:rPr>
          <w:spacing w:val="1"/>
          <w:sz w:val="24"/>
          <w:szCs w:val="24"/>
          <w:lang w:val="id-ID"/>
        </w:rPr>
        <w:t>la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z w:val="24"/>
          <w:szCs w:val="24"/>
          <w:lang w:val="id-ID"/>
        </w:rPr>
        <w:t>i</w:t>
      </w:r>
      <w:r w:rsidRPr="00EA0967">
        <w:rPr>
          <w:spacing w:val="5"/>
          <w:sz w:val="24"/>
          <w:szCs w:val="24"/>
          <w:lang w:val="id-ID"/>
        </w:rPr>
        <w:t xml:space="preserve"> </w:t>
      </w:r>
      <w:r w:rsidRPr="00EA0967">
        <w:rPr>
          <w:spacing w:val="1"/>
          <w:sz w:val="24"/>
          <w:szCs w:val="24"/>
          <w:lang w:val="id-ID"/>
        </w:rPr>
        <w:t>m</w:t>
      </w:r>
      <w:r w:rsidRPr="00EA0967">
        <w:rPr>
          <w:sz w:val="24"/>
          <w:szCs w:val="24"/>
          <w:lang w:val="id-ID"/>
        </w:rPr>
        <w:t>ongodb</w:t>
      </w:r>
      <w:r w:rsidRPr="00EA0967">
        <w:rPr>
          <w:spacing w:val="4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d</w:t>
      </w:r>
      <w:r w:rsidRPr="00EA0967">
        <w:rPr>
          <w:spacing w:val="-3"/>
          <w:sz w:val="24"/>
          <w:szCs w:val="24"/>
          <w:lang w:val="id-ID"/>
        </w:rPr>
        <w:t>e</w:t>
      </w:r>
      <w:r w:rsidRPr="00EA0967">
        <w:rPr>
          <w:sz w:val="24"/>
          <w:szCs w:val="24"/>
          <w:lang w:val="id-ID"/>
        </w:rPr>
        <w:t>ng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 xml:space="preserve">n </w:t>
      </w:r>
      <w:r w:rsidRPr="00EA0967">
        <w:rPr>
          <w:spacing w:val="1"/>
          <w:sz w:val="24"/>
          <w:szCs w:val="24"/>
          <w:lang w:val="id-ID"/>
        </w:rPr>
        <w:t>me</w:t>
      </w:r>
      <w:r w:rsidRPr="00EA0967">
        <w:rPr>
          <w:sz w:val="24"/>
          <w:szCs w:val="24"/>
          <w:lang w:val="id-ID"/>
        </w:rPr>
        <w:t>nggun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k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n</w:t>
      </w:r>
      <w:r w:rsidRPr="00EA0967">
        <w:rPr>
          <w:spacing w:val="2"/>
          <w:sz w:val="24"/>
          <w:szCs w:val="24"/>
          <w:lang w:val="id-ID"/>
        </w:rPr>
        <w:t xml:space="preserve"> </w:t>
      </w:r>
      <w:r w:rsidRPr="00EA0967">
        <w:rPr>
          <w:spacing w:val="1"/>
          <w:sz w:val="24"/>
          <w:szCs w:val="24"/>
          <w:lang w:val="id-ID"/>
        </w:rPr>
        <w:t>Wi</w:t>
      </w:r>
      <w:r w:rsidRPr="00EA0967">
        <w:rPr>
          <w:sz w:val="24"/>
          <w:szCs w:val="24"/>
          <w:lang w:val="id-ID"/>
        </w:rPr>
        <w:t>n</w:t>
      </w:r>
      <w:r w:rsidRPr="00EA0967">
        <w:rPr>
          <w:spacing w:val="1"/>
          <w:sz w:val="24"/>
          <w:szCs w:val="24"/>
          <w:lang w:val="id-ID"/>
        </w:rPr>
        <w:t>d</w:t>
      </w:r>
      <w:r w:rsidRPr="00EA0967">
        <w:rPr>
          <w:sz w:val="24"/>
          <w:szCs w:val="24"/>
          <w:lang w:val="id-ID"/>
        </w:rPr>
        <w:t>o</w:t>
      </w:r>
      <w:r w:rsidRPr="00EA0967">
        <w:rPr>
          <w:spacing w:val="-1"/>
          <w:sz w:val="24"/>
          <w:szCs w:val="24"/>
          <w:lang w:val="id-ID"/>
        </w:rPr>
        <w:t>ws</w:t>
      </w:r>
      <w:r w:rsidRPr="00EA0967">
        <w:rPr>
          <w:sz w:val="24"/>
          <w:szCs w:val="24"/>
          <w:lang w:val="id-ID"/>
        </w:rPr>
        <w:t>,</w:t>
      </w:r>
      <w:r w:rsidRPr="00EA0967">
        <w:rPr>
          <w:spacing w:val="4"/>
          <w:sz w:val="24"/>
          <w:szCs w:val="24"/>
          <w:lang w:val="id-ID"/>
        </w:rPr>
        <w:t xml:space="preserve"> 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p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pacing w:val="-4"/>
          <w:sz w:val="24"/>
          <w:szCs w:val="24"/>
          <w:lang w:val="id-ID"/>
        </w:rPr>
        <w:t>b</w:t>
      </w:r>
      <w:r w:rsidRPr="00EA0967">
        <w:rPr>
          <w:spacing w:val="1"/>
          <w:sz w:val="24"/>
          <w:szCs w:val="24"/>
          <w:lang w:val="id-ID"/>
        </w:rPr>
        <w:t>il</w:t>
      </w:r>
      <w:r w:rsidRPr="00EA0967">
        <w:rPr>
          <w:sz w:val="24"/>
          <w:szCs w:val="24"/>
          <w:lang w:val="id-ID"/>
        </w:rPr>
        <w:t>a</w:t>
      </w:r>
      <w:r w:rsidRPr="00EA0967">
        <w:rPr>
          <w:spacing w:val="5"/>
          <w:sz w:val="24"/>
          <w:szCs w:val="24"/>
          <w:lang w:val="id-ID"/>
        </w:rPr>
        <w:t xml:space="preserve"> </w:t>
      </w:r>
      <w:r w:rsidRPr="00EA0967">
        <w:rPr>
          <w:spacing w:val="-1"/>
          <w:sz w:val="24"/>
          <w:szCs w:val="24"/>
          <w:lang w:val="id-ID"/>
        </w:rPr>
        <w:t>k</w:t>
      </w:r>
      <w:r w:rsidRPr="00EA0967">
        <w:rPr>
          <w:spacing w:val="1"/>
          <w:sz w:val="24"/>
          <w:szCs w:val="24"/>
          <w:lang w:val="id-ID"/>
        </w:rPr>
        <w:t>al</w:t>
      </w:r>
      <w:r w:rsidRPr="00EA0967">
        <w:rPr>
          <w:spacing w:val="-3"/>
          <w:sz w:val="24"/>
          <w:szCs w:val="24"/>
          <w:lang w:val="id-ID"/>
        </w:rPr>
        <w:t>i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 xml:space="preserve">n </w:t>
      </w:r>
      <w:r w:rsidRPr="00EA0967">
        <w:rPr>
          <w:spacing w:val="1"/>
          <w:sz w:val="24"/>
          <w:szCs w:val="24"/>
          <w:lang w:val="id-ID"/>
        </w:rPr>
        <w:t>me</w:t>
      </w:r>
      <w:r w:rsidRPr="00EA0967">
        <w:rPr>
          <w:sz w:val="24"/>
          <w:szCs w:val="24"/>
          <w:lang w:val="id-ID"/>
        </w:rPr>
        <w:t>nggun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k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n</w:t>
      </w:r>
      <w:r w:rsidRPr="00EA0967">
        <w:rPr>
          <w:spacing w:val="4"/>
          <w:sz w:val="24"/>
          <w:szCs w:val="24"/>
          <w:lang w:val="id-ID"/>
        </w:rPr>
        <w:t xml:space="preserve"> 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pacing w:val="1"/>
          <w:sz w:val="24"/>
          <w:szCs w:val="24"/>
          <w:lang w:val="id-ID"/>
        </w:rPr>
        <w:t>i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pacing w:val="-3"/>
          <w:sz w:val="24"/>
          <w:szCs w:val="24"/>
          <w:lang w:val="id-ID"/>
        </w:rPr>
        <w:t>t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z w:val="24"/>
          <w:szCs w:val="24"/>
          <w:lang w:val="id-ID"/>
        </w:rPr>
        <w:t>m</w:t>
      </w:r>
      <w:r w:rsidRPr="00EA0967">
        <w:rPr>
          <w:spacing w:val="5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op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pacing w:val="-4"/>
          <w:sz w:val="24"/>
          <w:szCs w:val="24"/>
          <w:lang w:val="id-ID"/>
        </w:rPr>
        <w:t>r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z w:val="24"/>
          <w:szCs w:val="24"/>
          <w:lang w:val="id-ID"/>
        </w:rPr>
        <w:t>i</w:t>
      </w:r>
      <w:r w:rsidRPr="00EA0967">
        <w:rPr>
          <w:spacing w:val="5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y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ng</w:t>
      </w:r>
      <w:r w:rsidRPr="00EA0967">
        <w:rPr>
          <w:spacing w:val="4"/>
          <w:sz w:val="24"/>
          <w:szCs w:val="24"/>
          <w:lang w:val="id-ID"/>
        </w:rPr>
        <w:t xml:space="preserve"> </w:t>
      </w:r>
      <w:r w:rsidRPr="00EA0967">
        <w:rPr>
          <w:spacing w:val="-4"/>
          <w:sz w:val="24"/>
          <w:szCs w:val="24"/>
          <w:lang w:val="id-ID"/>
        </w:rPr>
        <w:t>b</w:t>
      </w:r>
      <w:r w:rsidRPr="00EA0967">
        <w:rPr>
          <w:spacing w:val="-3"/>
          <w:sz w:val="24"/>
          <w:szCs w:val="24"/>
          <w:lang w:val="id-ID"/>
        </w:rPr>
        <w:t>e</w:t>
      </w:r>
      <w:r w:rsidRPr="00EA0967">
        <w:rPr>
          <w:sz w:val="24"/>
          <w:szCs w:val="24"/>
          <w:lang w:val="id-ID"/>
        </w:rPr>
        <w:t>rb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z w:val="24"/>
          <w:szCs w:val="24"/>
          <w:lang w:val="id-ID"/>
        </w:rPr>
        <w:t>da</w:t>
      </w:r>
      <w:r w:rsidRPr="00EA0967">
        <w:rPr>
          <w:spacing w:val="12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d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p</w:t>
      </w:r>
      <w:r w:rsidRPr="00EA0967">
        <w:rPr>
          <w:spacing w:val="-3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t d</w:t>
      </w:r>
      <w:r w:rsidRPr="00EA0967">
        <w:rPr>
          <w:spacing w:val="1"/>
          <w:sz w:val="24"/>
          <w:szCs w:val="24"/>
          <w:lang w:val="id-ID"/>
        </w:rPr>
        <w:t>i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z w:val="24"/>
          <w:szCs w:val="24"/>
          <w:lang w:val="id-ID"/>
        </w:rPr>
        <w:t>u</w:t>
      </w:r>
      <w:r w:rsidRPr="00EA0967">
        <w:rPr>
          <w:spacing w:val="1"/>
          <w:sz w:val="24"/>
          <w:szCs w:val="24"/>
          <w:lang w:val="id-ID"/>
        </w:rPr>
        <w:t>ai</w:t>
      </w:r>
      <w:r w:rsidRPr="00EA0967">
        <w:rPr>
          <w:sz w:val="24"/>
          <w:szCs w:val="24"/>
          <w:lang w:val="id-ID"/>
        </w:rPr>
        <w:t>k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 xml:space="preserve">n </w:t>
      </w:r>
      <w:r w:rsidRPr="00EA0967">
        <w:rPr>
          <w:spacing w:val="-3"/>
          <w:sz w:val="24"/>
          <w:szCs w:val="24"/>
          <w:lang w:val="id-ID"/>
        </w:rPr>
        <w:t>m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pacing w:val="1"/>
          <w:sz w:val="24"/>
          <w:szCs w:val="24"/>
          <w:lang w:val="id-ID"/>
        </w:rPr>
        <w:t>i</w:t>
      </w:r>
      <w:r w:rsidRPr="00EA0967">
        <w:rPr>
          <w:sz w:val="24"/>
          <w:szCs w:val="24"/>
          <w:lang w:val="id-ID"/>
        </w:rPr>
        <w:t>n</w:t>
      </w:r>
      <w:r w:rsidRPr="00EA0967">
        <w:rPr>
          <w:spacing w:val="3"/>
          <w:sz w:val="24"/>
          <w:szCs w:val="24"/>
          <w:lang w:val="id-ID"/>
        </w:rPr>
        <w:t>g</w:t>
      </w:r>
      <w:r w:rsidRPr="00EA0967">
        <w:rPr>
          <w:sz w:val="24"/>
          <w:szCs w:val="24"/>
          <w:lang w:val="id-ID"/>
        </w:rPr>
        <w:t>-</w:t>
      </w:r>
      <w:r w:rsidRPr="00EA0967">
        <w:rPr>
          <w:spacing w:val="1"/>
          <w:sz w:val="24"/>
          <w:szCs w:val="24"/>
          <w:lang w:val="id-ID"/>
        </w:rPr>
        <w:t>ma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pacing w:val="1"/>
          <w:sz w:val="24"/>
          <w:szCs w:val="24"/>
          <w:lang w:val="id-ID"/>
        </w:rPr>
        <w:t>i</w:t>
      </w:r>
      <w:r w:rsidRPr="00EA0967">
        <w:rPr>
          <w:sz w:val="24"/>
          <w:szCs w:val="24"/>
          <w:lang w:val="id-ID"/>
        </w:rPr>
        <w:t>ng</w:t>
      </w:r>
      <w:r w:rsidRPr="00EA0967">
        <w:rPr>
          <w:spacing w:val="-4"/>
          <w:sz w:val="24"/>
          <w:szCs w:val="24"/>
          <w:lang w:val="id-ID"/>
        </w:rPr>
        <w:t xml:space="preserve"> </w:t>
      </w:r>
      <w:r w:rsidRPr="00EA0967">
        <w:rPr>
          <w:spacing w:val="1"/>
          <w:sz w:val="24"/>
          <w:szCs w:val="24"/>
          <w:lang w:val="id-ID"/>
        </w:rPr>
        <w:t>me</w:t>
      </w:r>
      <w:r w:rsidRPr="00EA0967">
        <w:rPr>
          <w:spacing w:val="-3"/>
          <w:sz w:val="24"/>
          <w:szCs w:val="24"/>
          <w:lang w:val="id-ID"/>
        </w:rPr>
        <w:t>l</w:t>
      </w:r>
      <w:r w:rsidRPr="00EA0967">
        <w:rPr>
          <w:spacing w:val="1"/>
          <w:sz w:val="24"/>
          <w:szCs w:val="24"/>
          <w:lang w:val="id-ID"/>
        </w:rPr>
        <w:t>al</w:t>
      </w:r>
      <w:r w:rsidRPr="00EA0967">
        <w:rPr>
          <w:spacing w:val="-4"/>
          <w:sz w:val="24"/>
          <w:szCs w:val="24"/>
          <w:lang w:val="id-ID"/>
        </w:rPr>
        <w:t>u</w:t>
      </w:r>
      <w:r w:rsidRPr="00EA0967">
        <w:rPr>
          <w:sz w:val="24"/>
          <w:szCs w:val="24"/>
          <w:lang w:val="id-ID"/>
        </w:rPr>
        <w:t>i</w:t>
      </w:r>
      <w:r w:rsidRPr="00EA0967">
        <w:rPr>
          <w:spacing w:val="1"/>
          <w:sz w:val="24"/>
          <w:szCs w:val="24"/>
          <w:lang w:val="id-ID"/>
        </w:rPr>
        <w:t xml:space="preserve"> li</w:t>
      </w:r>
      <w:r w:rsidRPr="00EA0967">
        <w:rPr>
          <w:sz w:val="24"/>
          <w:szCs w:val="24"/>
          <w:lang w:val="id-ID"/>
        </w:rPr>
        <w:t xml:space="preserve">nk </w:t>
      </w:r>
      <w:r w:rsidRPr="00EA0967">
        <w:rPr>
          <w:spacing w:val="-4"/>
          <w:sz w:val="24"/>
          <w:szCs w:val="24"/>
          <w:lang w:val="id-ID"/>
        </w:rPr>
        <w:t>b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z w:val="24"/>
          <w:szCs w:val="24"/>
          <w:lang w:val="id-ID"/>
        </w:rPr>
        <w:t>r</w:t>
      </w:r>
      <w:r w:rsidRPr="00EA0967">
        <w:rPr>
          <w:spacing w:val="1"/>
          <w:sz w:val="24"/>
          <w:szCs w:val="24"/>
          <w:lang w:val="id-ID"/>
        </w:rPr>
        <w:t>i</w:t>
      </w:r>
      <w:r w:rsidRPr="00EA0967">
        <w:rPr>
          <w:sz w:val="24"/>
          <w:szCs w:val="24"/>
          <w:lang w:val="id-ID"/>
        </w:rPr>
        <w:t>kut</w:t>
      </w:r>
      <w:r w:rsidRPr="00EA0967">
        <w:rPr>
          <w:spacing w:val="6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:</w:t>
      </w:r>
    </w:p>
    <w:p w14:paraId="4BEB477E" w14:textId="77777777" w:rsidR="00BC7D82" w:rsidRPr="00EA0967" w:rsidRDefault="00000000">
      <w:pPr>
        <w:spacing w:before="3" w:line="260" w:lineRule="exact"/>
        <w:ind w:left="2850"/>
        <w:rPr>
          <w:sz w:val="24"/>
          <w:szCs w:val="24"/>
          <w:lang w:val="id-ID"/>
        </w:rPr>
      </w:pPr>
      <w:hyperlink r:id="rId9">
        <w:r w:rsidRPr="00EA0967">
          <w:rPr>
            <w:color w:val="0000FF"/>
            <w:position w:val="-1"/>
            <w:sz w:val="24"/>
            <w:szCs w:val="24"/>
            <w:u w:val="single" w:color="0000FF"/>
            <w:lang w:val="id-ID"/>
          </w:rPr>
          <w:t>h</w:t>
        </w:r>
        <w:r w:rsidRPr="00EA0967">
          <w:rPr>
            <w:color w:val="0000FF"/>
            <w:spacing w:val="1"/>
            <w:position w:val="-1"/>
            <w:sz w:val="24"/>
            <w:szCs w:val="24"/>
            <w:u w:val="single" w:color="0000FF"/>
            <w:lang w:val="id-ID"/>
          </w:rPr>
          <w:t>tt</w:t>
        </w:r>
        <w:r w:rsidRPr="00EA0967">
          <w:rPr>
            <w:color w:val="0000FF"/>
            <w:position w:val="-1"/>
            <w:sz w:val="24"/>
            <w:szCs w:val="24"/>
            <w:u w:val="single" w:color="0000FF"/>
            <w:lang w:val="id-ID"/>
          </w:rPr>
          <w:t>p</w:t>
        </w:r>
        <w:r w:rsidRPr="00EA0967">
          <w:rPr>
            <w:color w:val="0000FF"/>
            <w:spacing w:val="-1"/>
            <w:position w:val="-1"/>
            <w:sz w:val="24"/>
            <w:szCs w:val="24"/>
            <w:u w:val="single" w:color="0000FF"/>
            <w:lang w:val="id-ID"/>
          </w:rPr>
          <w:t>s</w:t>
        </w:r>
        <w:r w:rsidRPr="00EA0967">
          <w:rPr>
            <w:color w:val="0000FF"/>
            <w:spacing w:val="1"/>
            <w:position w:val="-1"/>
            <w:sz w:val="24"/>
            <w:szCs w:val="24"/>
            <w:u w:val="single" w:color="0000FF"/>
            <w:lang w:val="id-ID"/>
          </w:rPr>
          <w:t>://</w:t>
        </w:r>
        <w:r w:rsidRPr="00EA0967">
          <w:rPr>
            <w:color w:val="0000FF"/>
            <w:position w:val="-1"/>
            <w:sz w:val="24"/>
            <w:szCs w:val="24"/>
            <w:u w:val="single" w:color="0000FF"/>
            <w:lang w:val="id-ID"/>
          </w:rPr>
          <w:t>d</w:t>
        </w:r>
        <w:r w:rsidRPr="00EA0967">
          <w:rPr>
            <w:color w:val="0000FF"/>
            <w:spacing w:val="-4"/>
            <w:position w:val="-1"/>
            <w:sz w:val="24"/>
            <w:szCs w:val="24"/>
            <w:u w:val="single" w:color="0000FF"/>
            <w:lang w:val="id-ID"/>
          </w:rPr>
          <w:t>o</w:t>
        </w:r>
        <w:r w:rsidRPr="00EA0967">
          <w:rPr>
            <w:color w:val="0000FF"/>
            <w:spacing w:val="1"/>
            <w:position w:val="-1"/>
            <w:sz w:val="24"/>
            <w:szCs w:val="24"/>
            <w:u w:val="single" w:color="0000FF"/>
            <w:lang w:val="id-ID"/>
          </w:rPr>
          <w:t>c</w:t>
        </w:r>
        <w:r w:rsidRPr="00EA0967">
          <w:rPr>
            <w:color w:val="0000FF"/>
            <w:spacing w:val="-1"/>
            <w:position w:val="-1"/>
            <w:sz w:val="24"/>
            <w:szCs w:val="24"/>
            <w:u w:val="single" w:color="0000FF"/>
            <w:lang w:val="id-ID"/>
          </w:rPr>
          <w:t>s</w:t>
        </w:r>
        <w:r w:rsidRPr="00EA0967">
          <w:rPr>
            <w:color w:val="0000FF"/>
            <w:position w:val="-1"/>
            <w:sz w:val="24"/>
            <w:szCs w:val="24"/>
            <w:u w:val="single" w:color="0000FF"/>
            <w:lang w:val="id-ID"/>
          </w:rPr>
          <w:t>.</w:t>
        </w:r>
        <w:r w:rsidRPr="00EA0967">
          <w:rPr>
            <w:color w:val="0000FF"/>
            <w:spacing w:val="1"/>
            <w:position w:val="-1"/>
            <w:sz w:val="24"/>
            <w:szCs w:val="24"/>
            <w:u w:val="single" w:color="0000FF"/>
            <w:lang w:val="id-ID"/>
          </w:rPr>
          <w:t>m</w:t>
        </w:r>
        <w:r w:rsidRPr="00EA0967">
          <w:rPr>
            <w:color w:val="0000FF"/>
            <w:position w:val="-1"/>
            <w:sz w:val="24"/>
            <w:szCs w:val="24"/>
            <w:u w:val="single" w:color="0000FF"/>
            <w:lang w:val="id-ID"/>
          </w:rPr>
          <w:t>ongodb.</w:t>
        </w:r>
        <w:r w:rsidRPr="00EA0967">
          <w:rPr>
            <w:color w:val="0000FF"/>
            <w:spacing w:val="1"/>
            <w:position w:val="-1"/>
            <w:sz w:val="24"/>
            <w:szCs w:val="24"/>
            <w:u w:val="single" w:color="0000FF"/>
            <w:lang w:val="id-ID"/>
          </w:rPr>
          <w:t>c</w:t>
        </w:r>
        <w:r w:rsidRPr="00EA0967">
          <w:rPr>
            <w:color w:val="0000FF"/>
            <w:position w:val="-1"/>
            <w:sz w:val="24"/>
            <w:szCs w:val="24"/>
            <w:u w:val="single" w:color="0000FF"/>
            <w:lang w:val="id-ID"/>
          </w:rPr>
          <w:t>o</w:t>
        </w:r>
        <w:r w:rsidRPr="00EA0967">
          <w:rPr>
            <w:color w:val="0000FF"/>
            <w:spacing w:val="-3"/>
            <w:position w:val="-1"/>
            <w:sz w:val="24"/>
            <w:szCs w:val="24"/>
            <w:u w:val="single" w:color="0000FF"/>
            <w:lang w:val="id-ID"/>
          </w:rPr>
          <w:t>m</w:t>
        </w:r>
        <w:r w:rsidRPr="00EA0967">
          <w:rPr>
            <w:color w:val="0000FF"/>
            <w:spacing w:val="1"/>
            <w:position w:val="-1"/>
            <w:sz w:val="24"/>
            <w:szCs w:val="24"/>
            <w:u w:val="single" w:color="0000FF"/>
            <w:lang w:val="id-ID"/>
          </w:rPr>
          <w:t>/ma</w:t>
        </w:r>
        <w:r w:rsidRPr="00EA0967">
          <w:rPr>
            <w:color w:val="0000FF"/>
            <w:position w:val="-1"/>
            <w:sz w:val="24"/>
            <w:szCs w:val="24"/>
            <w:u w:val="single" w:color="0000FF"/>
            <w:lang w:val="id-ID"/>
          </w:rPr>
          <w:t>n</w:t>
        </w:r>
        <w:r w:rsidRPr="00EA0967">
          <w:rPr>
            <w:color w:val="0000FF"/>
            <w:spacing w:val="-4"/>
            <w:position w:val="-1"/>
            <w:sz w:val="24"/>
            <w:szCs w:val="24"/>
            <w:u w:val="single" w:color="0000FF"/>
            <w:lang w:val="id-ID"/>
          </w:rPr>
          <w:t>u</w:t>
        </w:r>
        <w:r w:rsidRPr="00EA0967">
          <w:rPr>
            <w:color w:val="0000FF"/>
            <w:spacing w:val="1"/>
            <w:position w:val="-1"/>
            <w:sz w:val="24"/>
            <w:szCs w:val="24"/>
            <w:u w:val="single" w:color="0000FF"/>
            <w:lang w:val="id-ID"/>
          </w:rPr>
          <w:t>al</w:t>
        </w:r>
        <w:r w:rsidRPr="00EA0967">
          <w:rPr>
            <w:color w:val="0000FF"/>
            <w:spacing w:val="-3"/>
            <w:position w:val="-1"/>
            <w:sz w:val="24"/>
            <w:szCs w:val="24"/>
            <w:u w:val="single" w:color="0000FF"/>
            <w:lang w:val="id-ID"/>
          </w:rPr>
          <w:t>/</w:t>
        </w:r>
        <w:r w:rsidRPr="00EA0967">
          <w:rPr>
            <w:color w:val="0000FF"/>
            <w:spacing w:val="1"/>
            <w:position w:val="-1"/>
            <w:sz w:val="24"/>
            <w:szCs w:val="24"/>
            <w:u w:val="single" w:color="0000FF"/>
            <w:lang w:val="id-ID"/>
          </w:rPr>
          <w:t>i</w:t>
        </w:r>
        <w:r w:rsidRPr="00EA0967">
          <w:rPr>
            <w:color w:val="0000FF"/>
            <w:position w:val="-1"/>
            <w:sz w:val="24"/>
            <w:szCs w:val="24"/>
            <w:u w:val="single" w:color="0000FF"/>
            <w:lang w:val="id-ID"/>
          </w:rPr>
          <w:t>n</w:t>
        </w:r>
        <w:r w:rsidRPr="00EA0967">
          <w:rPr>
            <w:color w:val="0000FF"/>
            <w:spacing w:val="-1"/>
            <w:position w:val="-1"/>
            <w:sz w:val="24"/>
            <w:szCs w:val="24"/>
            <w:u w:val="single" w:color="0000FF"/>
            <w:lang w:val="id-ID"/>
          </w:rPr>
          <w:t>s</w:t>
        </w:r>
        <w:r w:rsidRPr="00EA0967">
          <w:rPr>
            <w:color w:val="0000FF"/>
            <w:spacing w:val="1"/>
            <w:position w:val="-1"/>
            <w:sz w:val="24"/>
            <w:szCs w:val="24"/>
            <w:u w:val="single" w:color="0000FF"/>
            <w:lang w:val="id-ID"/>
          </w:rPr>
          <w:t>ta</w:t>
        </w:r>
        <w:r w:rsidRPr="00EA0967">
          <w:rPr>
            <w:color w:val="0000FF"/>
            <w:spacing w:val="-3"/>
            <w:position w:val="-1"/>
            <w:sz w:val="24"/>
            <w:szCs w:val="24"/>
            <w:u w:val="single" w:color="0000FF"/>
            <w:lang w:val="id-ID"/>
          </w:rPr>
          <w:t>l</w:t>
        </w:r>
        <w:r w:rsidRPr="00EA0967">
          <w:rPr>
            <w:color w:val="0000FF"/>
            <w:spacing w:val="1"/>
            <w:position w:val="-1"/>
            <w:sz w:val="24"/>
            <w:szCs w:val="24"/>
            <w:u w:val="single" w:color="0000FF"/>
            <w:lang w:val="id-ID"/>
          </w:rPr>
          <w:t>l</w:t>
        </w:r>
        <w:r w:rsidRPr="00EA0967">
          <w:rPr>
            <w:color w:val="0000FF"/>
            <w:spacing w:val="-3"/>
            <w:position w:val="-1"/>
            <w:sz w:val="24"/>
            <w:szCs w:val="24"/>
            <w:u w:val="single" w:color="0000FF"/>
            <w:lang w:val="id-ID"/>
          </w:rPr>
          <w:t>a</w:t>
        </w:r>
        <w:r w:rsidRPr="00EA0967">
          <w:rPr>
            <w:color w:val="0000FF"/>
            <w:spacing w:val="1"/>
            <w:position w:val="-1"/>
            <w:sz w:val="24"/>
            <w:szCs w:val="24"/>
            <w:u w:val="single" w:color="0000FF"/>
            <w:lang w:val="id-ID"/>
          </w:rPr>
          <w:t>ti</w:t>
        </w:r>
        <w:r w:rsidRPr="00EA0967">
          <w:rPr>
            <w:color w:val="0000FF"/>
            <w:position w:val="-1"/>
            <w:sz w:val="24"/>
            <w:szCs w:val="24"/>
            <w:u w:val="single" w:color="0000FF"/>
            <w:lang w:val="id-ID"/>
          </w:rPr>
          <w:t>on/</w:t>
        </w:r>
      </w:hyperlink>
    </w:p>
    <w:p w14:paraId="1C2282A5" w14:textId="77777777" w:rsidR="00BC7D82" w:rsidRPr="00EA0967" w:rsidRDefault="00BC7D82">
      <w:pPr>
        <w:spacing w:line="200" w:lineRule="exact"/>
        <w:rPr>
          <w:lang w:val="id-ID"/>
        </w:rPr>
      </w:pPr>
    </w:p>
    <w:p w14:paraId="72FAAD8F" w14:textId="77777777" w:rsidR="00BC7D82" w:rsidRPr="00EA0967" w:rsidRDefault="00BC7D82">
      <w:pPr>
        <w:spacing w:before="16" w:line="260" w:lineRule="exact"/>
        <w:rPr>
          <w:sz w:val="26"/>
          <w:szCs w:val="26"/>
          <w:lang w:val="id-ID"/>
        </w:rPr>
      </w:pPr>
    </w:p>
    <w:p w14:paraId="15E13AF1" w14:textId="77777777" w:rsidR="00BC7D82" w:rsidRPr="00EA0967" w:rsidRDefault="00000000">
      <w:pPr>
        <w:spacing w:before="29"/>
        <w:ind w:left="461"/>
        <w:rPr>
          <w:sz w:val="24"/>
          <w:szCs w:val="24"/>
          <w:lang w:val="id-ID"/>
        </w:rPr>
      </w:pPr>
      <w:r w:rsidRPr="00EA0967">
        <w:rPr>
          <w:b/>
          <w:spacing w:val="-1"/>
          <w:sz w:val="24"/>
          <w:szCs w:val="24"/>
          <w:lang w:val="id-ID"/>
        </w:rPr>
        <w:t>A</w:t>
      </w:r>
      <w:r w:rsidRPr="00EA0967">
        <w:rPr>
          <w:b/>
          <w:sz w:val="24"/>
          <w:szCs w:val="24"/>
          <w:lang w:val="id-ID"/>
        </w:rPr>
        <w:t xml:space="preserve">. </w:t>
      </w:r>
      <w:r w:rsidRPr="00EA0967">
        <w:rPr>
          <w:b/>
          <w:spacing w:val="8"/>
          <w:sz w:val="24"/>
          <w:szCs w:val="24"/>
          <w:lang w:val="id-ID"/>
        </w:rPr>
        <w:t xml:space="preserve"> </w:t>
      </w:r>
      <w:r w:rsidRPr="00EA0967">
        <w:rPr>
          <w:b/>
          <w:spacing w:val="-1"/>
          <w:sz w:val="24"/>
          <w:szCs w:val="24"/>
          <w:lang w:val="id-ID"/>
        </w:rPr>
        <w:t>Ins</w:t>
      </w:r>
      <w:r w:rsidRPr="00EA0967">
        <w:rPr>
          <w:b/>
          <w:sz w:val="24"/>
          <w:szCs w:val="24"/>
          <w:lang w:val="id-ID"/>
        </w:rPr>
        <w:t>ta</w:t>
      </w:r>
      <w:r w:rsidRPr="00EA0967">
        <w:rPr>
          <w:b/>
          <w:spacing w:val="1"/>
          <w:sz w:val="24"/>
          <w:szCs w:val="24"/>
          <w:lang w:val="id-ID"/>
        </w:rPr>
        <w:t>l</w:t>
      </w:r>
      <w:r w:rsidRPr="00EA0967">
        <w:rPr>
          <w:b/>
          <w:sz w:val="24"/>
          <w:szCs w:val="24"/>
          <w:lang w:val="id-ID"/>
        </w:rPr>
        <w:t>a</w:t>
      </w:r>
      <w:r w:rsidRPr="00EA0967">
        <w:rPr>
          <w:b/>
          <w:spacing w:val="-1"/>
          <w:sz w:val="24"/>
          <w:szCs w:val="24"/>
          <w:lang w:val="id-ID"/>
        </w:rPr>
        <w:t>s</w:t>
      </w:r>
      <w:r w:rsidRPr="00EA0967">
        <w:rPr>
          <w:b/>
          <w:sz w:val="24"/>
          <w:szCs w:val="24"/>
          <w:lang w:val="id-ID"/>
        </w:rPr>
        <w:t>i</w:t>
      </w:r>
      <w:r w:rsidRPr="00EA0967">
        <w:rPr>
          <w:b/>
          <w:spacing w:val="1"/>
          <w:sz w:val="24"/>
          <w:szCs w:val="24"/>
          <w:lang w:val="id-ID"/>
        </w:rPr>
        <w:t xml:space="preserve"> M</w:t>
      </w:r>
      <w:r w:rsidRPr="00EA0967">
        <w:rPr>
          <w:b/>
          <w:sz w:val="24"/>
          <w:szCs w:val="24"/>
          <w:lang w:val="id-ID"/>
        </w:rPr>
        <w:t>o</w:t>
      </w:r>
      <w:r w:rsidRPr="00EA0967">
        <w:rPr>
          <w:b/>
          <w:spacing w:val="-1"/>
          <w:sz w:val="24"/>
          <w:szCs w:val="24"/>
          <w:lang w:val="id-ID"/>
        </w:rPr>
        <w:t>n</w:t>
      </w:r>
      <w:r w:rsidRPr="00EA0967">
        <w:rPr>
          <w:b/>
          <w:sz w:val="24"/>
          <w:szCs w:val="24"/>
          <w:lang w:val="id-ID"/>
        </w:rPr>
        <w:t>go</w:t>
      </w:r>
      <w:r w:rsidRPr="00EA0967">
        <w:rPr>
          <w:b/>
          <w:spacing w:val="-1"/>
          <w:sz w:val="24"/>
          <w:szCs w:val="24"/>
          <w:lang w:val="id-ID"/>
        </w:rPr>
        <w:t>D</w:t>
      </w:r>
      <w:r w:rsidRPr="00EA0967">
        <w:rPr>
          <w:b/>
          <w:sz w:val="24"/>
          <w:szCs w:val="24"/>
          <w:lang w:val="id-ID"/>
        </w:rPr>
        <w:t>B</w:t>
      </w:r>
    </w:p>
    <w:p w14:paraId="7C9EE9EB" w14:textId="77777777" w:rsidR="00BC7D82" w:rsidRPr="00EA0967" w:rsidRDefault="00BC7D82">
      <w:pPr>
        <w:spacing w:before="8" w:line="180" w:lineRule="exact"/>
        <w:rPr>
          <w:sz w:val="18"/>
          <w:szCs w:val="18"/>
          <w:lang w:val="id-ID"/>
        </w:rPr>
      </w:pPr>
    </w:p>
    <w:p w14:paraId="7780C950" w14:textId="77777777" w:rsidR="00BC7D82" w:rsidRPr="00EA0967" w:rsidRDefault="00000000">
      <w:pPr>
        <w:ind w:left="1177"/>
        <w:rPr>
          <w:sz w:val="24"/>
          <w:szCs w:val="24"/>
          <w:lang w:val="id-ID"/>
        </w:rPr>
      </w:pPr>
      <w:r w:rsidRPr="00EA0967">
        <w:rPr>
          <w:sz w:val="24"/>
          <w:szCs w:val="24"/>
          <w:lang w:val="id-ID"/>
        </w:rPr>
        <w:t xml:space="preserve">1. </w:t>
      </w:r>
      <w:r w:rsidRPr="00EA0967">
        <w:rPr>
          <w:spacing w:val="56"/>
          <w:sz w:val="24"/>
          <w:szCs w:val="24"/>
          <w:lang w:val="id-ID"/>
        </w:rPr>
        <w:t xml:space="preserve"> </w:t>
      </w:r>
      <w:r w:rsidRPr="00EA0967">
        <w:rPr>
          <w:spacing w:val="-1"/>
          <w:sz w:val="24"/>
          <w:szCs w:val="24"/>
          <w:lang w:val="id-ID"/>
        </w:rPr>
        <w:t>D</w:t>
      </w:r>
      <w:r w:rsidRPr="00EA0967">
        <w:rPr>
          <w:sz w:val="24"/>
          <w:szCs w:val="24"/>
          <w:lang w:val="id-ID"/>
        </w:rPr>
        <w:t>o</w:t>
      </w:r>
      <w:r w:rsidRPr="00EA0967">
        <w:rPr>
          <w:spacing w:val="-1"/>
          <w:sz w:val="24"/>
          <w:szCs w:val="24"/>
          <w:lang w:val="id-ID"/>
        </w:rPr>
        <w:t>w</w:t>
      </w:r>
      <w:r w:rsidRPr="00EA0967">
        <w:rPr>
          <w:sz w:val="24"/>
          <w:szCs w:val="24"/>
          <w:lang w:val="id-ID"/>
        </w:rPr>
        <w:t>n</w:t>
      </w:r>
      <w:r w:rsidRPr="00EA0967">
        <w:rPr>
          <w:spacing w:val="1"/>
          <w:sz w:val="24"/>
          <w:szCs w:val="24"/>
          <w:lang w:val="id-ID"/>
        </w:rPr>
        <w:t>l</w:t>
      </w:r>
      <w:r w:rsidRPr="00EA0967">
        <w:rPr>
          <w:sz w:val="24"/>
          <w:szCs w:val="24"/>
          <w:lang w:val="id-ID"/>
        </w:rPr>
        <w:t>o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d</w:t>
      </w:r>
      <w:r w:rsidRPr="00EA0967">
        <w:rPr>
          <w:spacing w:val="36"/>
          <w:sz w:val="24"/>
          <w:szCs w:val="24"/>
          <w:lang w:val="id-ID"/>
        </w:rPr>
        <w:t xml:space="preserve"> 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p</w:t>
      </w:r>
      <w:r w:rsidRPr="00EA0967">
        <w:rPr>
          <w:spacing w:val="1"/>
          <w:sz w:val="24"/>
          <w:szCs w:val="24"/>
          <w:lang w:val="id-ID"/>
        </w:rPr>
        <w:t>li</w:t>
      </w:r>
      <w:r w:rsidRPr="00EA0967">
        <w:rPr>
          <w:spacing w:val="-4"/>
          <w:sz w:val="24"/>
          <w:szCs w:val="24"/>
          <w:lang w:val="id-ID"/>
        </w:rPr>
        <w:t>k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z w:val="24"/>
          <w:szCs w:val="24"/>
          <w:lang w:val="id-ID"/>
        </w:rPr>
        <w:t>i</w:t>
      </w:r>
      <w:r w:rsidRPr="00EA0967">
        <w:rPr>
          <w:spacing w:val="37"/>
          <w:sz w:val="24"/>
          <w:szCs w:val="24"/>
          <w:lang w:val="id-ID"/>
        </w:rPr>
        <w:t xml:space="preserve"> 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z w:val="24"/>
          <w:szCs w:val="24"/>
          <w:lang w:val="id-ID"/>
        </w:rPr>
        <w:t>u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i</w:t>
      </w:r>
      <w:r w:rsidRPr="00EA0967">
        <w:rPr>
          <w:spacing w:val="33"/>
          <w:sz w:val="24"/>
          <w:szCs w:val="24"/>
          <w:lang w:val="id-ID"/>
        </w:rPr>
        <w:t xml:space="preserve"> </w:t>
      </w:r>
      <w:r w:rsidRPr="00EA0967">
        <w:rPr>
          <w:spacing w:val="1"/>
          <w:sz w:val="24"/>
          <w:szCs w:val="24"/>
          <w:lang w:val="id-ID"/>
        </w:rPr>
        <w:t>li</w:t>
      </w:r>
      <w:r w:rsidRPr="00EA0967">
        <w:rPr>
          <w:sz w:val="24"/>
          <w:szCs w:val="24"/>
          <w:lang w:val="id-ID"/>
        </w:rPr>
        <w:t>nk</w:t>
      </w:r>
      <w:r w:rsidRPr="00EA0967">
        <w:rPr>
          <w:spacing w:val="32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di</w:t>
      </w:r>
      <w:r w:rsidRPr="00EA0967">
        <w:rPr>
          <w:spacing w:val="33"/>
          <w:sz w:val="24"/>
          <w:szCs w:val="24"/>
          <w:lang w:val="id-ID"/>
        </w:rPr>
        <w:t xml:space="preserve"> </w:t>
      </w:r>
      <w:r w:rsidRPr="00EA0967">
        <w:rPr>
          <w:spacing w:val="1"/>
          <w:sz w:val="24"/>
          <w:szCs w:val="24"/>
          <w:lang w:val="id-ID"/>
        </w:rPr>
        <w:t>ata</w:t>
      </w:r>
      <w:r w:rsidRPr="00EA0967">
        <w:rPr>
          <w:sz w:val="24"/>
          <w:szCs w:val="24"/>
          <w:lang w:val="id-ID"/>
        </w:rPr>
        <w:t>s</w:t>
      </w:r>
      <w:r w:rsidRPr="00EA0967">
        <w:rPr>
          <w:spacing w:val="34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u</w:t>
      </w:r>
      <w:r w:rsidRPr="00EA0967">
        <w:rPr>
          <w:spacing w:val="-4"/>
          <w:sz w:val="24"/>
          <w:szCs w:val="24"/>
          <w:lang w:val="id-ID"/>
        </w:rPr>
        <w:t>n</w:t>
      </w:r>
      <w:r w:rsidRPr="00EA0967">
        <w:rPr>
          <w:spacing w:val="1"/>
          <w:sz w:val="24"/>
          <w:szCs w:val="24"/>
          <w:lang w:val="id-ID"/>
        </w:rPr>
        <w:t>t</w:t>
      </w:r>
      <w:r w:rsidRPr="00EA0967">
        <w:rPr>
          <w:sz w:val="24"/>
          <w:szCs w:val="24"/>
          <w:lang w:val="id-ID"/>
        </w:rPr>
        <w:t>uk</w:t>
      </w:r>
      <w:r w:rsidRPr="00EA0967">
        <w:rPr>
          <w:spacing w:val="36"/>
          <w:sz w:val="24"/>
          <w:szCs w:val="24"/>
          <w:lang w:val="id-ID"/>
        </w:rPr>
        <w:t xml:space="preserve"> </w:t>
      </w:r>
      <w:r w:rsidRPr="00EA0967">
        <w:rPr>
          <w:spacing w:val="1"/>
          <w:sz w:val="24"/>
          <w:szCs w:val="24"/>
          <w:lang w:val="id-ID"/>
        </w:rPr>
        <w:t>me</w:t>
      </w:r>
      <w:r w:rsidRPr="00EA0967">
        <w:rPr>
          <w:sz w:val="24"/>
          <w:szCs w:val="24"/>
          <w:lang w:val="id-ID"/>
        </w:rPr>
        <w:t>n</w:t>
      </w:r>
      <w:r w:rsidRPr="00EA0967">
        <w:rPr>
          <w:spacing w:val="-4"/>
          <w:sz w:val="24"/>
          <w:szCs w:val="24"/>
          <w:lang w:val="id-ID"/>
        </w:rPr>
        <w:t>d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p</w:t>
      </w:r>
      <w:r w:rsidRPr="00EA0967">
        <w:rPr>
          <w:spacing w:val="1"/>
          <w:sz w:val="24"/>
          <w:szCs w:val="24"/>
          <w:lang w:val="id-ID"/>
        </w:rPr>
        <w:t>at</w:t>
      </w:r>
      <w:r w:rsidRPr="00EA0967">
        <w:rPr>
          <w:spacing w:val="-4"/>
          <w:sz w:val="24"/>
          <w:szCs w:val="24"/>
          <w:lang w:val="id-ID"/>
        </w:rPr>
        <w:t>k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n</w:t>
      </w:r>
      <w:r w:rsidRPr="00EA0967">
        <w:rPr>
          <w:spacing w:val="46"/>
          <w:sz w:val="24"/>
          <w:szCs w:val="24"/>
          <w:lang w:val="id-ID"/>
        </w:rPr>
        <w:t xml:space="preserve"> </w:t>
      </w:r>
      <w:r w:rsidRPr="00EA0967">
        <w:rPr>
          <w:spacing w:val="1"/>
          <w:sz w:val="24"/>
          <w:szCs w:val="24"/>
          <w:lang w:val="id-ID"/>
        </w:rPr>
        <w:t>m</w:t>
      </w:r>
      <w:r w:rsidRPr="00EA0967">
        <w:rPr>
          <w:sz w:val="24"/>
          <w:szCs w:val="24"/>
          <w:lang w:val="id-ID"/>
        </w:rPr>
        <w:t>ongo</w:t>
      </w:r>
      <w:r w:rsidRPr="00EA0967">
        <w:rPr>
          <w:spacing w:val="-1"/>
          <w:sz w:val="24"/>
          <w:szCs w:val="24"/>
          <w:lang w:val="id-ID"/>
        </w:rPr>
        <w:t>D</w:t>
      </w:r>
      <w:r w:rsidRPr="00EA0967">
        <w:rPr>
          <w:sz w:val="24"/>
          <w:szCs w:val="24"/>
          <w:lang w:val="id-ID"/>
        </w:rPr>
        <w:t>B</w:t>
      </w:r>
      <w:r w:rsidRPr="00EA0967">
        <w:rPr>
          <w:spacing w:val="36"/>
          <w:sz w:val="24"/>
          <w:szCs w:val="24"/>
          <w:lang w:val="id-ID"/>
        </w:rPr>
        <w:t xml:space="preserve"> </w:t>
      </w:r>
      <w:r w:rsidRPr="00EA0967">
        <w:rPr>
          <w:spacing w:val="-4"/>
          <w:sz w:val="24"/>
          <w:szCs w:val="24"/>
          <w:lang w:val="id-ID"/>
        </w:rPr>
        <w:t>v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z w:val="24"/>
          <w:szCs w:val="24"/>
          <w:lang w:val="id-ID"/>
        </w:rPr>
        <w:t>r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z w:val="24"/>
          <w:szCs w:val="24"/>
          <w:lang w:val="id-ID"/>
        </w:rPr>
        <w:t>i</w:t>
      </w:r>
      <w:r w:rsidRPr="00EA0967">
        <w:rPr>
          <w:spacing w:val="39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5.0.</w:t>
      </w:r>
    </w:p>
    <w:p w14:paraId="22B80677" w14:textId="77777777" w:rsidR="00BC7D82" w:rsidRPr="00EA0967" w:rsidRDefault="00BC7D82">
      <w:pPr>
        <w:spacing w:line="140" w:lineRule="exact"/>
        <w:rPr>
          <w:sz w:val="14"/>
          <w:szCs w:val="14"/>
          <w:lang w:val="id-ID"/>
        </w:rPr>
      </w:pPr>
    </w:p>
    <w:p w14:paraId="08DCB536" w14:textId="77777777" w:rsidR="00BC7D82" w:rsidRPr="00EA0967" w:rsidRDefault="00000000">
      <w:pPr>
        <w:spacing w:line="358" w:lineRule="auto"/>
        <w:ind w:left="1533" w:right="85"/>
        <w:rPr>
          <w:sz w:val="24"/>
          <w:szCs w:val="24"/>
          <w:lang w:val="id-ID"/>
        </w:rPr>
      </w:pP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pacing w:val="1"/>
          <w:sz w:val="24"/>
          <w:szCs w:val="24"/>
          <w:lang w:val="id-ID"/>
        </w:rPr>
        <w:t>ele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i</w:t>
      </w:r>
      <w:r w:rsidRPr="00EA0967">
        <w:rPr>
          <w:spacing w:val="9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pro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z w:val="24"/>
          <w:szCs w:val="24"/>
          <w:lang w:val="id-ID"/>
        </w:rPr>
        <w:t>s</w:t>
      </w:r>
      <w:r w:rsidRPr="00EA0967">
        <w:rPr>
          <w:spacing w:val="9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do</w:t>
      </w:r>
      <w:r w:rsidRPr="00EA0967">
        <w:rPr>
          <w:spacing w:val="-1"/>
          <w:sz w:val="24"/>
          <w:szCs w:val="24"/>
          <w:lang w:val="id-ID"/>
        </w:rPr>
        <w:t>w</w:t>
      </w:r>
      <w:r w:rsidRPr="00EA0967">
        <w:rPr>
          <w:sz w:val="24"/>
          <w:szCs w:val="24"/>
          <w:lang w:val="id-ID"/>
        </w:rPr>
        <w:t>n</w:t>
      </w:r>
      <w:r w:rsidRPr="00EA0967">
        <w:rPr>
          <w:spacing w:val="1"/>
          <w:sz w:val="24"/>
          <w:szCs w:val="24"/>
          <w:lang w:val="id-ID"/>
        </w:rPr>
        <w:t>l</w:t>
      </w:r>
      <w:r w:rsidRPr="00EA0967">
        <w:rPr>
          <w:sz w:val="24"/>
          <w:szCs w:val="24"/>
          <w:lang w:val="id-ID"/>
        </w:rPr>
        <w:t>o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d</w:t>
      </w:r>
      <w:r w:rsidRPr="00EA0967">
        <w:rPr>
          <w:spacing w:val="8"/>
          <w:sz w:val="24"/>
          <w:szCs w:val="24"/>
          <w:lang w:val="id-ID"/>
        </w:rPr>
        <w:t xml:space="preserve"> 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pacing w:val="1"/>
          <w:sz w:val="24"/>
          <w:szCs w:val="24"/>
          <w:lang w:val="id-ID"/>
        </w:rPr>
        <w:t>ila</w:t>
      </w:r>
      <w:r w:rsidRPr="00EA0967">
        <w:rPr>
          <w:sz w:val="24"/>
          <w:szCs w:val="24"/>
          <w:lang w:val="id-ID"/>
        </w:rPr>
        <w:t>hk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n</w:t>
      </w:r>
      <w:r w:rsidRPr="00EA0967">
        <w:rPr>
          <w:spacing w:val="8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doub</w:t>
      </w:r>
      <w:r w:rsidRPr="00EA0967">
        <w:rPr>
          <w:spacing w:val="-3"/>
          <w:sz w:val="24"/>
          <w:szCs w:val="24"/>
          <w:lang w:val="id-ID"/>
        </w:rPr>
        <w:t>l</w:t>
      </w:r>
      <w:r w:rsidRPr="00EA0967">
        <w:rPr>
          <w:sz w:val="24"/>
          <w:szCs w:val="24"/>
          <w:lang w:val="id-ID"/>
        </w:rPr>
        <w:t>e</w:t>
      </w:r>
      <w:r w:rsidRPr="00EA0967">
        <w:rPr>
          <w:spacing w:val="9"/>
          <w:sz w:val="24"/>
          <w:szCs w:val="24"/>
          <w:lang w:val="id-ID"/>
        </w:rPr>
        <w:t xml:space="preserve"> </w:t>
      </w:r>
      <w:r w:rsidRPr="00EA0967">
        <w:rPr>
          <w:spacing w:val="1"/>
          <w:sz w:val="24"/>
          <w:szCs w:val="24"/>
          <w:lang w:val="id-ID"/>
        </w:rPr>
        <w:t>clic</w:t>
      </w:r>
      <w:r w:rsidRPr="00EA0967">
        <w:rPr>
          <w:sz w:val="24"/>
          <w:szCs w:val="24"/>
          <w:lang w:val="id-ID"/>
        </w:rPr>
        <w:t>k</w:t>
      </w:r>
      <w:r w:rsidRPr="00EA0967">
        <w:rPr>
          <w:spacing w:val="8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p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pacing w:val="-4"/>
          <w:sz w:val="24"/>
          <w:szCs w:val="24"/>
          <w:lang w:val="id-ID"/>
        </w:rPr>
        <w:t>d</w:t>
      </w:r>
      <w:r w:rsidRPr="00EA0967">
        <w:rPr>
          <w:sz w:val="24"/>
          <w:szCs w:val="24"/>
          <w:lang w:val="id-ID"/>
        </w:rPr>
        <w:t>a</w:t>
      </w:r>
      <w:r w:rsidRPr="00EA0967">
        <w:rPr>
          <w:spacing w:val="9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f</w:t>
      </w:r>
      <w:r w:rsidRPr="00EA0967">
        <w:rPr>
          <w:spacing w:val="1"/>
          <w:sz w:val="24"/>
          <w:szCs w:val="24"/>
          <w:lang w:val="id-ID"/>
        </w:rPr>
        <w:t>i</w:t>
      </w:r>
      <w:r w:rsidRPr="00EA0967">
        <w:rPr>
          <w:spacing w:val="-3"/>
          <w:sz w:val="24"/>
          <w:szCs w:val="24"/>
          <w:lang w:val="id-ID"/>
        </w:rPr>
        <w:t>l</w:t>
      </w:r>
      <w:r w:rsidRPr="00EA0967">
        <w:rPr>
          <w:sz w:val="24"/>
          <w:szCs w:val="24"/>
          <w:lang w:val="id-ID"/>
        </w:rPr>
        <w:t>e</w:t>
      </w:r>
      <w:r w:rsidRPr="00EA0967">
        <w:rPr>
          <w:spacing w:val="9"/>
          <w:sz w:val="24"/>
          <w:szCs w:val="24"/>
          <w:lang w:val="id-ID"/>
        </w:rPr>
        <w:t xml:space="preserve"> </w:t>
      </w:r>
      <w:r w:rsidRPr="00EA0967">
        <w:rPr>
          <w:spacing w:val="1"/>
          <w:sz w:val="24"/>
          <w:szCs w:val="24"/>
          <w:lang w:val="id-ID"/>
        </w:rPr>
        <w:t>i</w:t>
      </w:r>
      <w:r w:rsidRPr="00EA0967">
        <w:rPr>
          <w:sz w:val="24"/>
          <w:szCs w:val="24"/>
          <w:lang w:val="id-ID"/>
        </w:rPr>
        <w:t>n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pacing w:val="1"/>
          <w:sz w:val="24"/>
          <w:szCs w:val="24"/>
          <w:lang w:val="id-ID"/>
        </w:rPr>
        <w:t>ta</w:t>
      </w:r>
      <w:r w:rsidRPr="00EA0967">
        <w:rPr>
          <w:spacing w:val="-3"/>
          <w:sz w:val="24"/>
          <w:szCs w:val="24"/>
          <w:lang w:val="id-ID"/>
        </w:rPr>
        <w:t>l</w:t>
      </w:r>
      <w:r w:rsidRPr="00EA0967">
        <w:rPr>
          <w:spacing w:val="1"/>
          <w:sz w:val="24"/>
          <w:szCs w:val="24"/>
          <w:lang w:val="id-ID"/>
        </w:rPr>
        <w:t>le</w:t>
      </w:r>
      <w:r w:rsidRPr="00EA0967">
        <w:rPr>
          <w:sz w:val="24"/>
          <w:szCs w:val="24"/>
          <w:lang w:val="id-ID"/>
        </w:rPr>
        <w:t>r</w:t>
      </w:r>
      <w:r w:rsidRPr="00EA0967">
        <w:rPr>
          <w:spacing w:val="8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d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n</w:t>
      </w:r>
      <w:r w:rsidRPr="00EA0967">
        <w:rPr>
          <w:spacing w:val="8"/>
          <w:sz w:val="24"/>
          <w:szCs w:val="24"/>
          <w:lang w:val="id-ID"/>
        </w:rPr>
        <w:t xml:space="preserve"> </w:t>
      </w:r>
      <w:r w:rsidRPr="00EA0967">
        <w:rPr>
          <w:spacing w:val="1"/>
          <w:sz w:val="24"/>
          <w:szCs w:val="24"/>
          <w:lang w:val="id-ID"/>
        </w:rPr>
        <w:t>i</w:t>
      </w:r>
      <w:r w:rsidRPr="00EA0967">
        <w:rPr>
          <w:sz w:val="24"/>
          <w:szCs w:val="24"/>
          <w:lang w:val="id-ID"/>
        </w:rPr>
        <w:t>ku</w:t>
      </w:r>
      <w:r w:rsidRPr="00EA0967">
        <w:rPr>
          <w:spacing w:val="-3"/>
          <w:sz w:val="24"/>
          <w:szCs w:val="24"/>
          <w:lang w:val="id-ID"/>
        </w:rPr>
        <w:t>t</w:t>
      </w:r>
      <w:r w:rsidRPr="00EA0967">
        <w:rPr>
          <w:sz w:val="24"/>
          <w:szCs w:val="24"/>
          <w:lang w:val="id-ID"/>
        </w:rPr>
        <w:t>i</w:t>
      </w:r>
      <w:r w:rsidRPr="00EA0967">
        <w:rPr>
          <w:spacing w:val="9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pro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z w:val="24"/>
          <w:szCs w:val="24"/>
          <w:lang w:val="id-ID"/>
        </w:rPr>
        <w:t xml:space="preserve">s </w:t>
      </w:r>
      <w:r w:rsidRPr="00EA0967">
        <w:rPr>
          <w:spacing w:val="1"/>
          <w:sz w:val="24"/>
          <w:szCs w:val="24"/>
          <w:lang w:val="id-ID"/>
        </w:rPr>
        <w:t>i</w:t>
      </w:r>
      <w:r w:rsidRPr="00EA0967">
        <w:rPr>
          <w:sz w:val="24"/>
          <w:szCs w:val="24"/>
          <w:lang w:val="id-ID"/>
        </w:rPr>
        <w:t>n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pacing w:val="1"/>
          <w:sz w:val="24"/>
          <w:szCs w:val="24"/>
          <w:lang w:val="id-ID"/>
        </w:rPr>
        <w:t>tala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z w:val="24"/>
          <w:szCs w:val="24"/>
          <w:lang w:val="id-ID"/>
        </w:rPr>
        <w:t>i</w:t>
      </w:r>
      <w:r w:rsidRPr="00EA0967">
        <w:rPr>
          <w:spacing w:val="1"/>
          <w:sz w:val="24"/>
          <w:szCs w:val="24"/>
          <w:lang w:val="id-ID"/>
        </w:rPr>
        <w:t xml:space="preserve"> 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pacing w:val="-4"/>
          <w:sz w:val="24"/>
          <w:szCs w:val="24"/>
          <w:lang w:val="id-ID"/>
        </w:rPr>
        <w:t>b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g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i</w:t>
      </w:r>
      <w:r w:rsidRPr="00EA0967">
        <w:rPr>
          <w:spacing w:val="1"/>
          <w:sz w:val="24"/>
          <w:szCs w:val="24"/>
          <w:lang w:val="id-ID"/>
        </w:rPr>
        <w:t xml:space="preserve"> </w:t>
      </w:r>
      <w:r w:rsidRPr="00EA0967">
        <w:rPr>
          <w:spacing w:val="-4"/>
          <w:sz w:val="24"/>
          <w:szCs w:val="24"/>
          <w:lang w:val="id-ID"/>
        </w:rPr>
        <w:t>b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z w:val="24"/>
          <w:szCs w:val="24"/>
          <w:lang w:val="id-ID"/>
        </w:rPr>
        <w:t>r</w:t>
      </w:r>
      <w:r w:rsidRPr="00EA0967">
        <w:rPr>
          <w:spacing w:val="1"/>
          <w:sz w:val="24"/>
          <w:szCs w:val="24"/>
          <w:lang w:val="id-ID"/>
        </w:rPr>
        <w:t>i</w:t>
      </w:r>
      <w:r w:rsidRPr="00EA0967">
        <w:rPr>
          <w:sz w:val="24"/>
          <w:szCs w:val="24"/>
          <w:lang w:val="id-ID"/>
        </w:rPr>
        <w:t>kut</w:t>
      </w:r>
      <w:r w:rsidRPr="00EA0967">
        <w:rPr>
          <w:spacing w:val="-3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:</w:t>
      </w:r>
    </w:p>
    <w:p w14:paraId="16209204" w14:textId="07017748" w:rsidR="00BC7D82" w:rsidRPr="00EA0967" w:rsidRDefault="00644E4B">
      <w:pPr>
        <w:spacing w:before="17"/>
        <w:ind w:left="2470"/>
        <w:rPr>
          <w:lang w:val="id-ID"/>
        </w:rPr>
      </w:pPr>
      <w:r w:rsidRPr="00EA0967">
        <w:rPr>
          <w:noProof/>
          <w:lang w:val="id-ID"/>
        </w:rPr>
        <w:drawing>
          <wp:inline distT="0" distB="0" distL="0" distR="0" wp14:anchorId="5CA9F573" wp14:editId="3ECE2F83">
            <wp:extent cx="2894330" cy="2242185"/>
            <wp:effectExtent l="0" t="0" r="0" b="0"/>
            <wp:docPr id="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330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E5C2C" w14:textId="77777777" w:rsidR="00BC7D82" w:rsidRPr="00EA0967" w:rsidRDefault="00BC7D82">
      <w:pPr>
        <w:spacing w:before="7" w:line="120" w:lineRule="exact"/>
        <w:rPr>
          <w:sz w:val="12"/>
          <w:szCs w:val="12"/>
          <w:lang w:val="id-ID"/>
        </w:rPr>
      </w:pPr>
    </w:p>
    <w:p w14:paraId="4272F115" w14:textId="49A70A26" w:rsidR="00BC7D82" w:rsidRPr="00EA0967" w:rsidRDefault="00644E4B">
      <w:pPr>
        <w:ind w:left="2485"/>
        <w:rPr>
          <w:lang w:val="id-ID"/>
        </w:rPr>
        <w:sectPr w:rsidR="00BC7D82" w:rsidRPr="00EA0967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20" w:h="16860"/>
          <w:pgMar w:top="1580" w:right="1180" w:bottom="280" w:left="1220" w:header="0" w:footer="1086" w:gutter="0"/>
          <w:pgNumType w:start="1"/>
          <w:cols w:space="720"/>
        </w:sectPr>
      </w:pPr>
      <w:r w:rsidRPr="00EA0967">
        <w:rPr>
          <w:noProof/>
          <w:lang w:val="id-ID"/>
        </w:rPr>
        <w:drawing>
          <wp:inline distT="0" distB="0" distL="0" distR="0" wp14:anchorId="7F3A2394" wp14:editId="1ED76E16">
            <wp:extent cx="2878455" cy="2115185"/>
            <wp:effectExtent l="0" t="0" r="0" b="0"/>
            <wp:docPr id="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455" cy="21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77816" w14:textId="77777777" w:rsidR="00BC7D82" w:rsidRPr="00EA0967" w:rsidRDefault="00BC7D82">
      <w:pPr>
        <w:spacing w:line="200" w:lineRule="exact"/>
        <w:rPr>
          <w:lang w:val="id-ID"/>
        </w:rPr>
      </w:pPr>
    </w:p>
    <w:p w14:paraId="23E6CC72" w14:textId="77777777" w:rsidR="00BC7D82" w:rsidRPr="00EA0967" w:rsidRDefault="00BC7D82">
      <w:pPr>
        <w:spacing w:line="200" w:lineRule="exact"/>
        <w:rPr>
          <w:lang w:val="id-ID"/>
        </w:rPr>
      </w:pPr>
    </w:p>
    <w:p w14:paraId="683DECD4" w14:textId="77777777" w:rsidR="00BC7D82" w:rsidRPr="00EA0967" w:rsidRDefault="00BC7D82">
      <w:pPr>
        <w:spacing w:line="200" w:lineRule="exact"/>
        <w:rPr>
          <w:lang w:val="id-ID"/>
        </w:rPr>
      </w:pPr>
    </w:p>
    <w:p w14:paraId="2AB382CB" w14:textId="77777777" w:rsidR="00BC7D82" w:rsidRPr="00EA0967" w:rsidRDefault="00BC7D82">
      <w:pPr>
        <w:spacing w:before="11" w:line="280" w:lineRule="exact"/>
        <w:rPr>
          <w:sz w:val="28"/>
          <w:szCs w:val="28"/>
          <w:lang w:val="id-ID"/>
        </w:rPr>
      </w:pPr>
    </w:p>
    <w:p w14:paraId="43AD704D" w14:textId="77777777" w:rsidR="00BC7D82" w:rsidRPr="00EA0967" w:rsidRDefault="00000000">
      <w:pPr>
        <w:spacing w:before="29"/>
        <w:ind w:left="1417"/>
        <w:rPr>
          <w:sz w:val="24"/>
          <w:szCs w:val="24"/>
          <w:lang w:val="id-ID"/>
        </w:rPr>
      </w:pP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pacing w:val="1"/>
          <w:sz w:val="24"/>
          <w:szCs w:val="24"/>
          <w:lang w:val="id-ID"/>
        </w:rPr>
        <w:t>ila</w:t>
      </w:r>
      <w:r w:rsidRPr="00EA0967">
        <w:rPr>
          <w:sz w:val="24"/>
          <w:szCs w:val="24"/>
          <w:lang w:val="id-ID"/>
        </w:rPr>
        <w:t>hk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 xml:space="preserve">n </w:t>
      </w:r>
      <w:r w:rsidRPr="00EA0967">
        <w:rPr>
          <w:spacing w:val="1"/>
          <w:sz w:val="24"/>
          <w:szCs w:val="24"/>
          <w:lang w:val="id-ID"/>
        </w:rPr>
        <w:t>T</w:t>
      </w:r>
      <w:r w:rsidRPr="00EA0967">
        <w:rPr>
          <w:sz w:val="24"/>
          <w:szCs w:val="24"/>
          <w:lang w:val="id-ID"/>
        </w:rPr>
        <w:t xml:space="preserve">unggu 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pacing w:val="-3"/>
          <w:sz w:val="24"/>
          <w:szCs w:val="24"/>
          <w:lang w:val="id-ID"/>
        </w:rPr>
        <w:t>e</w:t>
      </w:r>
      <w:r w:rsidRPr="00EA0967">
        <w:rPr>
          <w:spacing w:val="1"/>
          <w:sz w:val="24"/>
          <w:szCs w:val="24"/>
          <w:lang w:val="id-ID"/>
        </w:rPr>
        <w:t>je</w:t>
      </w:r>
      <w:r w:rsidRPr="00EA0967">
        <w:rPr>
          <w:sz w:val="24"/>
          <w:szCs w:val="24"/>
          <w:lang w:val="id-ID"/>
        </w:rPr>
        <w:t>n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 xml:space="preserve">k 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pacing w:val="-3"/>
          <w:sz w:val="24"/>
          <w:szCs w:val="24"/>
          <w:lang w:val="id-ID"/>
        </w:rPr>
        <w:t>a</w:t>
      </w:r>
      <w:r w:rsidRPr="00EA0967">
        <w:rPr>
          <w:spacing w:val="1"/>
          <w:sz w:val="24"/>
          <w:szCs w:val="24"/>
          <w:lang w:val="id-ID"/>
        </w:rPr>
        <w:t>m</w:t>
      </w:r>
      <w:r w:rsidRPr="00EA0967">
        <w:rPr>
          <w:sz w:val="24"/>
          <w:szCs w:val="24"/>
          <w:lang w:val="id-ID"/>
        </w:rPr>
        <w:t>p</w:t>
      </w:r>
      <w:r w:rsidRPr="00EA0967">
        <w:rPr>
          <w:spacing w:val="-3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i</w:t>
      </w:r>
      <w:r w:rsidRPr="00EA0967">
        <w:rPr>
          <w:spacing w:val="1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pro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z w:val="24"/>
          <w:szCs w:val="24"/>
          <w:lang w:val="id-ID"/>
        </w:rPr>
        <w:t>s</w:t>
      </w:r>
      <w:r w:rsidRPr="00EA0967">
        <w:rPr>
          <w:spacing w:val="-1"/>
          <w:sz w:val="24"/>
          <w:szCs w:val="24"/>
          <w:lang w:val="id-ID"/>
        </w:rPr>
        <w:t xml:space="preserve"> </w:t>
      </w:r>
      <w:r w:rsidRPr="00EA0967">
        <w:rPr>
          <w:spacing w:val="6"/>
          <w:sz w:val="24"/>
          <w:szCs w:val="24"/>
          <w:lang w:val="id-ID"/>
        </w:rPr>
        <w:t>i</w:t>
      </w:r>
      <w:r w:rsidRPr="00EA0967">
        <w:rPr>
          <w:spacing w:val="-4"/>
          <w:sz w:val="24"/>
          <w:szCs w:val="24"/>
          <w:lang w:val="id-ID"/>
        </w:rPr>
        <w:t>n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pacing w:val="1"/>
          <w:sz w:val="24"/>
          <w:szCs w:val="24"/>
          <w:lang w:val="id-ID"/>
        </w:rPr>
        <w:t>tala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z w:val="24"/>
          <w:szCs w:val="24"/>
          <w:lang w:val="id-ID"/>
        </w:rPr>
        <w:t>i</w:t>
      </w:r>
      <w:r w:rsidRPr="00EA0967">
        <w:rPr>
          <w:spacing w:val="1"/>
          <w:sz w:val="24"/>
          <w:szCs w:val="24"/>
          <w:lang w:val="id-ID"/>
        </w:rPr>
        <w:t xml:space="preserve"> m</w:t>
      </w:r>
      <w:r w:rsidRPr="00EA0967">
        <w:rPr>
          <w:sz w:val="24"/>
          <w:szCs w:val="24"/>
          <w:lang w:val="id-ID"/>
        </w:rPr>
        <w:t>ongo</w:t>
      </w:r>
      <w:r w:rsidRPr="00EA0967">
        <w:rPr>
          <w:spacing w:val="-1"/>
          <w:sz w:val="24"/>
          <w:szCs w:val="24"/>
          <w:lang w:val="id-ID"/>
        </w:rPr>
        <w:t>D</w:t>
      </w:r>
      <w:r w:rsidRPr="00EA0967">
        <w:rPr>
          <w:sz w:val="24"/>
          <w:szCs w:val="24"/>
          <w:lang w:val="id-ID"/>
        </w:rPr>
        <w:t xml:space="preserve">B 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pacing w:val="-3"/>
          <w:sz w:val="24"/>
          <w:szCs w:val="24"/>
          <w:lang w:val="id-ID"/>
        </w:rPr>
        <w:t>l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pacing w:val="5"/>
          <w:sz w:val="24"/>
          <w:szCs w:val="24"/>
          <w:lang w:val="id-ID"/>
        </w:rPr>
        <w:t>a</w:t>
      </w:r>
      <w:r w:rsidRPr="00EA0967">
        <w:rPr>
          <w:spacing w:val="1"/>
          <w:sz w:val="24"/>
          <w:szCs w:val="24"/>
          <w:lang w:val="id-ID"/>
        </w:rPr>
        <w:t>i</w:t>
      </w:r>
      <w:r w:rsidRPr="00EA0967">
        <w:rPr>
          <w:sz w:val="24"/>
          <w:szCs w:val="24"/>
          <w:lang w:val="id-ID"/>
        </w:rPr>
        <w:t>.</w:t>
      </w:r>
    </w:p>
    <w:p w14:paraId="6FBA098B" w14:textId="77777777" w:rsidR="00BC7D82" w:rsidRPr="00EA0967" w:rsidRDefault="00BC7D82">
      <w:pPr>
        <w:spacing w:before="8" w:line="140" w:lineRule="exact"/>
        <w:rPr>
          <w:sz w:val="14"/>
          <w:szCs w:val="14"/>
          <w:lang w:val="id-ID"/>
        </w:rPr>
      </w:pPr>
    </w:p>
    <w:p w14:paraId="4F0D15F4" w14:textId="77777777" w:rsidR="00BC7D82" w:rsidRPr="00EA0967" w:rsidRDefault="00000000">
      <w:pPr>
        <w:ind w:left="1081"/>
        <w:rPr>
          <w:sz w:val="24"/>
          <w:szCs w:val="24"/>
          <w:lang w:val="id-ID"/>
        </w:rPr>
      </w:pPr>
      <w:r w:rsidRPr="00EA0967">
        <w:rPr>
          <w:sz w:val="24"/>
          <w:szCs w:val="24"/>
          <w:lang w:val="id-ID"/>
        </w:rPr>
        <w:t>2.   C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ri</w:t>
      </w:r>
      <w:r w:rsidRPr="00EA0967">
        <w:rPr>
          <w:spacing w:val="1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fo</w:t>
      </w:r>
      <w:r w:rsidRPr="00EA0967">
        <w:rPr>
          <w:spacing w:val="1"/>
          <w:sz w:val="24"/>
          <w:szCs w:val="24"/>
          <w:lang w:val="id-ID"/>
        </w:rPr>
        <w:t>l</w:t>
      </w:r>
      <w:r w:rsidRPr="00EA0967">
        <w:rPr>
          <w:sz w:val="24"/>
          <w:szCs w:val="24"/>
          <w:lang w:val="id-ID"/>
        </w:rPr>
        <w:t>d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z w:val="24"/>
          <w:szCs w:val="24"/>
          <w:lang w:val="id-ID"/>
        </w:rPr>
        <w:t>r</w:t>
      </w:r>
      <w:r w:rsidRPr="00EA0967">
        <w:rPr>
          <w:spacing w:val="-3"/>
          <w:sz w:val="24"/>
          <w:szCs w:val="24"/>
          <w:lang w:val="id-ID"/>
        </w:rPr>
        <w:t xml:space="preserve"> </w:t>
      </w:r>
      <w:r w:rsidRPr="00EA0967">
        <w:rPr>
          <w:spacing w:val="1"/>
          <w:sz w:val="24"/>
          <w:szCs w:val="24"/>
          <w:lang w:val="id-ID"/>
        </w:rPr>
        <w:t>m</w:t>
      </w:r>
      <w:r w:rsidRPr="00EA0967">
        <w:rPr>
          <w:sz w:val="24"/>
          <w:szCs w:val="24"/>
          <w:lang w:val="id-ID"/>
        </w:rPr>
        <w:t>ong</w:t>
      </w:r>
      <w:r w:rsidRPr="00EA0967">
        <w:rPr>
          <w:spacing w:val="1"/>
          <w:sz w:val="24"/>
          <w:szCs w:val="24"/>
          <w:lang w:val="id-ID"/>
        </w:rPr>
        <w:t>o</w:t>
      </w:r>
      <w:r w:rsidRPr="00EA0967">
        <w:rPr>
          <w:spacing w:val="-1"/>
          <w:sz w:val="24"/>
          <w:szCs w:val="24"/>
          <w:lang w:val="id-ID"/>
        </w:rPr>
        <w:t>D</w:t>
      </w:r>
      <w:r w:rsidRPr="00EA0967">
        <w:rPr>
          <w:sz w:val="24"/>
          <w:szCs w:val="24"/>
          <w:lang w:val="id-ID"/>
        </w:rPr>
        <w:t>B y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 xml:space="preserve">ng </w:t>
      </w:r>
      <w:r w:rsidRPr="00EA0967">
        <w:rPr>
          <w:spacing w:val="1"/>
          <w:sz w:val="24"/>
          <w:szCs w:val="24"/>
          <w:lang w:val="id-ID"/>
        </w:rPr>
        <w:t>t</w:t>
      </w:r>
      <w:r w:rsidRPr="00EA0967">
        <w:rPr>
          <w:spacing w:val="-3"/>
          <w:sz w:val="24"/>
          <w:szCs w:val="24"/>
          <w:lang w:val="id-ID"/>
        </w:rPr>
        <w:t>e</w:t>
      </w:r>
      <w:r w:rsidRPr="00EA0967">
        <w:rPr>
          <w:spacing w:val="1"/>
          <w:sz w:val="24"/>
          <w:szCs w:val="24"/>
          <w:lang w:val="id-ID"/>
        </w:rPr>
        <w:t>ri</w:t>
      </w:r>
      <w:r w:rsidRPr="00EA0967">
        <w:rPr>
          <w:sz w:val="24"/>
          <w:szCs w:val="24"/>
          <w:lang w:val="id-ID"/>
        </w:rPr>
        <w:t>n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pacing w:val="1"/>
          <w:sz w:val="24"/>
          <w:szCs w:val="24"/>
          <w:lang w:val="id-ID"/>
        </w:rPr>
        <w:t>t</w:t>
      </w:r>
      <w:r w:rsidRPr="00EA0967">
        <w:rPr>
          <w:spacing w:val="-3"/>
          <w:sz w:val="24"/>
          <w:szCs w:val="24"/>
          <w:lang w:val="id-ID"/>
        </w:rPr>
        <w:t>a</w:t>
      </w:r>
      <w:r w:rsidRPr="00EA0967">
        <w:rPr>
          <w:spacing w:val="1"/>
          <w:sz w:val="24"/>
          <w:szCs w:val="24"/>
          <w:lang w:val="id-ID"/>
        </w:rPr>
        <w:t>l</w:t>
      </w:r>
      <w:r w:rsidRPr="00EA0967">
        <w:rPr>
          <w:sz w:val="24"/>
          <w:szCs w:val="24"/>
          <w:lang w:val="id-ID"/>
        </w:rPr>
        <w:t>l</w:t>
      </w:r>
      <w:r w:rsidRPr="00EA0967">
        <w:rPr>
          <w:spacing w:val="2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di</w:t>
      </w:r>
      <w:r w:rsidRPr="00EA0967">
        <w:rPr>
          <w:spacing w:val="1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k</w:t>
      </w:r>
      <w:r w:rsidRPr="00EA0967">
        <w:rPr>
          <w:spacing w:val="-4"/>
          <w:sz w:val="24"/>
          <w:szCs w:val="24"/>
          <w:lang w:val="id-ID"/>
        </w:rPr>
        <w:t>o</w:t>
      </w:r>
      <w:r w:rsidRPr="00EA0967">
        <w:rPr>
          <w:spacing w:val="1"/>
          <w:sz w:val="24"/>
          <w:szCs w:val="24"/>
          <w:lang w:val="id-ID"/>
        </w:rPr>
        <w:t>m</w:t>
      </w:r>
      <w:r w:rsidRPr="00EA0967">
        <w:rPr>
          <w:sz w:val="24"/>
          <w:szCs w:val="24"/>
          <w:lang w:val="id-ID"/>
        </w:rPr>
        <w:t>pu</w:t>
      </w:r>
      <w:r w:rsidRPr="00EA0967">
        <w:rPr>
          <w:spacing w:val="1"/>
          <w:sz w:val="24"/>
          <w:szCs w:val="24"/>
          <w:lang w:val="id-ID"/>
        </w:rPr>
        <w:t>te</w:t>
      </w:r>
      <w:r w:rsidRPr="00EA0967">
        <w:rPr>
          <w:sz w:val="24"/>
          <w:szCs w:val="24"/>
          <w:lang w:val="id-ID"/>
        </w:rPr>
        <w:t>r</w:t>
      </w:r>
      <w:r w:rsidRPr="00EA0967">
        <w:rPr>
          <w:spacing w:val="1"/>
          <w:sz w:val="24"/>
          <w:szCs w:val="24"/>
          <w:lang w:val="id-ID"/>
        </w:rPr>
        <w:t xml:space="preserve"> </w:t>
      </w:r>
      <w:r w:rsidRPr="00EA0967">
        <w:rPr>
          <w:spacing w:val="-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nd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.</w:t>
      </w:r>
    </w:p>
    <w:p w14:paraId="4410003E" w14:textId="77777777" w:rsidR="00BC7D82" w:rsidRPr="00EA0967" w:rsidRDefault="00BC7D82">
      <w:pPr>
        <w:spacing w:before="1" w:line="140" w:lineRule="exact"/>
        <w:rPr>
          <w:sz w:val="14"/>
          <w:szCs w:val="14"/>
          <w:lang w:val="id-ID"/>
        </w:rPr>
      </w:pPr>
    </w:p>
    <w:p w14:paraId="34E612C1" w14:textId="77777777" w:rsidR="00BC7D82" w:rsidRPr="00EA0967" w:rsidRDefault="00000000">
      <w:pPr>
        <w:ind w:left="1081"/>
        <w:rPr>
          <w:sz w:val="24"/>
          <w:szCs w:val="24"/>
          <w:lang w:val="id-ID"/>
        </w:rPr>
      </w:pPr>
      <w:r w:rsidRPr="00EA0967">
        <w:rPr>
          <w:sz w:val="24"/>
          <w:szCs w:val="24"/>
          <w:lang w:val="id-ID"/>
        </w:rPr>
        <w:t xml:space="preserve">3.   </w:t>
      </w:r>
      <w:r w:rsidRPr="00EA0967">
        <w:rPr>
          <w:spacing w:val="1"/>
          <w:sz w:val="24"/>
          <w:szCs w:val="24"/>
          <w:lang w:val="id-ID"/>
        </w:rPr>
        <w:t>Lal</w:t>
      </w:r>
      <w:r w:rsidRPr="00EA0967">
        <w:rPr>
          <w:sz w:val="24"/>
          <w:szCs w:val="24"/>
          <w:lang w:val="id-ID"/>
        </w:rPr>
        <w:t>u</w:t>
      </w:r>
      <w:r w:rsidRPr="00EA0967">
        <w:rPr>
          <w:spacing w:val="1"/>
          <w:sz w:val="24"/>
          <w:szCs w:val="24"/>
          <w:lang w:val="id-ID"/>
        </w:rPr>
        <w:t xml:space="preserve"> </w:t>
      </w:r>
      <w:r w:rsidRPr="00EA0967">
        <w:rPr>
          <w:spacing w:val="-3"/>
          <w:sz w:val="24"/>
          <w:szCs w:val="24"/>
          <w:lang w:val="id-ID"/>
        </w:rPr>
        <w:t>c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ri</w:t>
      </w:r>
      <w:r w:rsidRPr="00EA0967">
        <w:rPr>
          <w:spacing w:val="2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fo</w:t>
      </w:r>
      <w:r w:rsidRPr="00EA0967">
        <w:rPr>
          <w:spacing w:val="1"/>
          <w:sz w:val="24"/>
          <w:szCs w:val="24"/>
          <w:lang w:val="id-ID"/>
        </w:rPr>
        <w:t>l</w:t>
      </w:r>
      <w:r w:rsidRPr="00EA0967">
        <w:rPr>
          <w:spacing w:val="-4"/>
          <w:sz w:val="24"/>
          <w:szCs w:val="24"/>
          <w:lang w:val="id-ID"/>
        </w:rPr>
        <w:t>d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z w:val="24"/>
          <w:szCs w:val="24"/>
          <w:lang w:val="id-ID"/>
        </w:rPr>
        <w:t>r b</w:t>
      </w:r>
      <w:r w:rsidRPr="00EA0967">
        <w:rPr>
          <w:spacing w:val="1"/>
          <w:sz w:val="24"/>
          <w:szCs w:val="24"/>
          <w:lang w:val="id-ID"/>
        </w:rPr>
        <w:t>i</w:t>
      </w:r>
      <w:r w:rsidRPr="00EA0967">
        <w:rPr>
          <w:sz w:val="24"/>
          <w:szCs w:val="24"/>
          <w:lang w:val="id-ID"/>
        </w:rPr>
        <w:t>n</w:t>
      </w:r>
      <w:r w:rsidRPr="00EA0967">
        <w:rPr>
          <w:spacing w:val="1"/>
          <w:sz w:val="24"/>
          <w:szCs w:val="24"/>
          <w:lang w:val="id-ID"/>
        </w:rPr>
        <w:t xml:space="preserve"> 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pacing w:val="-4"/>
          <w:sz w:val="24"/>
          <w:szCs w:val="24"/>
          <w:lang w:val="id-ID"/>
        </w:rPr>
        <w:t>p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z w:val="24"/>
          <w:szCs w:val="24"/>
          <w:lang w:val="id-ID"/>
        </w:rPr>
        <w:t>r</w:t>
      </w:r>
      <w:r w:rsidRPr="00EA0967">
        <w:rPr>
          <w:spacing w:val="1"/>
          <w:sz w:val="24"/>
          <w:szCs w:val="24"/>
          <w:lang w:val="id-ID"/>
        </w:rPr>
        <w:t>t</w:t>
      </w:r>
      <w:r w:rsidRPr="00EA0967">
        <w:rPr>
          <w:sz w:val="24"/>
          <w:szCs w:val="24"/>
          <w:lang w:val="id-ID"/>
        </w:rPr>
        <w:t>i</w:t>
      </w:r>
      <w:r w:rsidRPr="00EA0967">
        <w:rPr>
          <w:spacing w:val="-3"/>
          <w:sz w:val="24"/>
          <w:szCs w:val="24"/>
          <w:lang w:val="id-ID"/>
        </w:rPr>
        <w:t xml:space="preserve"> </w:t>
      </w:r>
      <w:r w:rsidRPr="00EA0967">
        <w:rPr>
          <w:spacing w:val="1"/>
          <w:sz w:val="24"/>
          <w:szCs w:val="24"/>
          <w:lang w:val="id-ID"/>
        </w:rPr>
        <w:t>i</w:t>
      </w:r>
      <w:r w:rsidRPr="00EA0967">
        <w:rPr>
          <w:sz w:val="24"/>
          <w:szCs w:val="24"/>
          <w:lang w:val="id-ID"/>
        </w:rPr>
        <w:t>ni</w:t>
      </w:r>
      <w:r w:rsidRPr="00EA0967">
        <w:rPr>
          <w:spacing w:val="3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:</w:t>
      </w:r>
    </w:p>
    <w:p w14:paraId="796A53D8" w14:textId="77777777" w:rsidR="00BC7D82" w:rsidRPr="00EA0967" w:rsidRDefault="00BC7D82">
      <w:pPr>
        <w:spacing w:before="6" w:line="120" w:lineRule="exact"/>
        <w:rPr>
          <w:sz w:val="13"/>
          <w:szCs w:val="13"/>
          <w:lang w:val="id-ID"/>
        </w:rPr>
      </w:pPr>
    </w:p>
    <w:p w14:paraId="7F1F8E96" w14:textId="5796805C" w:rsidR="00BC7D82" w:rsidRPr="00EA0967" w:rsidRDefault="00644E4B">
      <w:pPr>
        <w:ind w:left="1440"/>
        <w:rPr>
          <w:lang w:val="id-ID"/>
        </w:rPr>
      </w:pPr>
      <w:r w:rsidRPr="00EA0967">
        <w:rPr>
          <w:noProof/>
          <w:lang w:val="id-ID"/>
        </w:rPr>
        <w:drawing>
          <wp:inline distT="0" distB="0" distL="0" distR="0" wp14:anchorId="7473D228" wp14:editId="49518635">
            <wp:extent cx="3840480" cy="1320165"/>
            <wp:effectExtent l="0" t="0" r="0" b="0"/>
            <wp:docPr id="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132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DF9EA" w14:textId="77777777" w:rsidR="00BC7D82" w:rsidRPr="00EA0967" w:rsidRDefault="00BC7D82">
      <w:pPr>
        <w:spacing w:before="6" w:line="100" w:lineRule="exact"/>
        <w:rPr>
          <w:sz w:val="11"/>
          <w:szCs w:val="11"/>
          <w:lang w:val="id-ID"/>
        </w:rPr>
      </w:pPr>
    </w:p>
    <w:p w14:paraId="455975BA" w14:textId="77777777" w:rsidR="00BC7D82" w:rsidRPr="00EA0967" w:rsidRDefault="00000000">
      <w:pPr>
        <w:ind w:left="1081"/>
        <w:rPr>
          <w:sz w:val="24"/>
          <w:szCs w:val="24"/>
          <w:lang w:val="id-ID"/>
        </w:rPr>
      </w:pPr>
      <w:r w:rsidRPr="00EA0967">
        <w:rPr>
          <w:sz w:val="24"/>
          <w:szCs w:val="24"/>
          <w:lang w:val="id-ID"/>
        </w:rPr>
        <w:t xml:space="preserve">4.   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pacing w:val="1"/>
          <w:sz w:val="24"/>
          <w:szCs w:val="24"/>
          <w:lang w:val="id-ID"/>
        </w:rPr>
        <w:t>ali</w:t>
      </w:r>
      <w:r w:rsidRPr="00EA0967">
        <w:rPr>
          <w:sz w:val="24"/>
          <w:szCs w:val="24"/>
          <w:lang w:val="id-ID"/>
        </w:rPr>
        <w:t>n</w:t>
      </w:r>
      <w:r w:rsidRPr="00EA0967">
        <w:rPr>
          <w:spacing w:val="1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p</w:t>
      </w:r>
      <w:r w:rsidRPr="00EA0967">
        <w:rPr>
          <w:spacing w:val="1"/>
          <w:sz w:val="24"/>
          <w:szCs w:val="24"/>
          <w:lang w:val="id-ID"/>
        </w:rPr>
        <w:t>at</w:t>
      </w:r>
      <w:r w:rsidRPr="00EA0967">
        <w:rPr>
          <w:sz w:val="24"/>
          <w:szCs w:val="24"/>
          <w:lang w:val="id-ID"/>
        </w:rPr>
        <w:t>h f</w:t>
      </w:r>
      <w:r w:rsidRPr="00EA0967">
        <w:rPr>
          <w:spacing w:val="-4"/>
          <w:sz w:val="24"/>
          <w:szCs w:val="24"/>
          <w:lang w:val="id-ID"/>
        </w:rPr>
        <w:t>o</w:t>
      </w:r>
      <w:r w:rsidRPr="00EA0967">
        <w:rPr>
          <w:spacing w:val="1"/>
          <w:sz w:val="24"/>
          <w:szCs w:val="24"/>
          <w:lang w:val="id-ID"/>
        </w:rPr>
        <w:t>l</w:t>
      </w:r>
      <w:r w:rsidRPr="00EA0967">
        <w:rPr>
          <w:sz w:val="24"/>
          <w:szCs w:val="24"/>
          <w:lang w:val="id-ID"/>
        </w:rPr>
        <w:t>d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z w:val="24"/>
          <w:szCs w:val="24"/>
          <w:lang w:val="id-ID"/>
        </w:rPr>
        <w:t>r b</w:t>
      </w:r>
      <w:r w:rsidRPr="00EA0967">
        <w:rPr>
          <w:spacing w:val="1"/>
          <w:sz w:val="24"/>
          <w:szCs w:val="24"/>
          <w:lang w:val="id-ID"/>
        </w:rPr>
        <w:t>i</w:t>
      </w:r>
      <w:r w:rsidRPr="00EA0967">
        <w:rPr>
          <w:sz w:val="24"/>
          <w:szCs w:val="24"/>
          <w:lang w:val="id-ID"/>
        </w:rPr>
        <w:t>n,</w:t>
      </w:r>
      <w:r w:rsidRPr="00EA0967">
        <w:rPr>
          <w:spacing w:val="1"/>
          <w:sz w:val="24"/>
          <w:szCs w:val="24"/>
          <w:lang w:val="id-ID"/>
        </w:rPr>
        <w:t xml:space="preserve"> </w:t>
      </w:r>
      <w:r w:rsidRPr="00EA0967">
        <w:rPr>
          <w:spacing w:val="-4"/>
          <w:sz w:val="24"/>
          <w:szCs w:val="24"/>
          <w:lang w:val="id-ID"/>
        </w:rPr>
        <w:t>C</w:t>
      </w:r>
      <w:r w:rsidRPr="00EA0967">
        <w:rPr>
          <w:spacing w:val="1"/>
          <w:sz w:val="24"/>
          <w:szCs w:val="24"/>
          <w:lang w:val="id-ID"/>
        </w:rPr>
        <w:t>:\</w:t>
      </w:r>
      <w:r w:rsidRPr="00EA0967">
        <w:rPr>
          <w:spacing w:val="-1"/>
          <w:sz w:val="24"/>
          <w:szCs w:val="24"/>
          <w:lang w:val="id-ID"/>
        </w:rPr>
        <w:t>P</w:t>
      </w:r>
      <w:r w:rsidRPr="00EA0967">
        <w:rPr>
          <w:sz w:val="24"/>
          <w:szCs w:val="24"/>
          <w:lang w:val="id-ID"/>
        </w:rPr>
        <w:t>rogr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m</w:t>
      </w:r>
      <w:r w:rsidRPr="00EA0967">
        <w:rPr>
          <w:spacing w:val="1"/>
          <w:sz w:val="24"/>
          <w:szCs w:val="24"/>
          <w:lang w:val="id-ID"/>
        </w:rPr>
        <w:t xml:space="preserve"> </w:t>
      </w:r>
      <w:r w:rsidRPr="00EA0967">
        <w:rPr>
          <w:spacing w:val="-1"/>
          <w:sz w:val="24"/>
          <w:szCs w:val="24"/>
          <w:lang w:val="id-ID"/>
        </w:rPr>
        <w:t>F</w:t>
      </w:r>
      <w:r w:rsidRPr="00EA0967">
        <w:rPr>
          <w:spacing w:val="-3"/>
          <w:sz w:val="24"/>
          <w:szCs w:val="24"/>
          <w:lang w:val="id-ID"/>
        </w:rPr>
        <w:t>i</w:t>
      </w:r>
      <w:r w:rsidRPr="00EA0967">
        <w:rPr>
          <w:spacing w:val="1"/>
          <w:sz w:val="24"/>
          <w:szCs w:val="24"/>
          <w:lang w:val="id-ID"/>
        </w:rPr>
        <w:t>le</w:t>
      </w:r>
      <w:r w:rsidRPr="00EA0967">
        <w:rPr>
          <w:sz w:val="24"/>
          <w:szCs w:val="24"/>
          <w:lang w:val="id-ID"/>
        </w:rPr>
        <w:t>s</w:t>
      </w:r>
      <w:r w:rsidRPr="00EA0967">
        <w:rPr>
          <w:spacing w:val="1"/>
          <w:sz w:val="24"/>
          <w:szCs w:val="24"/>
          <w:lang w:val="id-ID"/>
        </w:rPr>
        <w:t>\</w:t>
      </w:r>
      <w:r w:rsidRPr="00EA0967">
        <w:rPr>
          <w:spacing w:val="-5"/>
          <w:sz w:val="24"/>
          <w:szCs w:val="24"/>
          <w:lang w:val="id-ID"/>
        </w:rPr>
        <w:t>M</w:t>
      </w:r>
      <w:r w:rsidRPr="00EA0967">
        <w:rPr>
          <w:sz w:val="24"/>
          <w:szCs w:val="24"/>
          <w:lang w:val="id-ID"/>
        </w:rPr>
        <w:t>ongo</w:t>
      </w:r>
      <w:r w:rsidRPr="00EA0967">
        <w:rPr>
          <w:spacing w:val="-1"/>
          <w:sz w:val="24"/>
          <w:szCs w:val="24"/>
          <w:lang w:val="id-ID"/>
        </w:rPr>
        <w:t>D</w:t>
      </w:r>
      <w:r w:rsidRPr="00EA0967">
        <w:rPr>
          <w:sz w:val="24"/>
          <w:szCs w:val="24"/>
          <w:lang w:val="id-ID"/>
        </w:rPr>
        <w:t>B</w:t>
      </w:r>
      <w:r w:rsidRPr="00EA0967">
        <w:rPr>
          <w:spacing w:val="1"/>
          <w:sz w:val="24"/>
          <w:szCs w:val="24"/>
          <w:lang w:val="id-ID"/>
        </w:rPr>
        <w:t>\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z w:val="24"/>
          <w:szCs w:val="24"/>
          <w:lang w:val="id-ID"/>
        </w:rPr>
        <w:t>rv</w:t>
      </w:r>
      <w:r w:rsidRPr="00EA0967">
        <w:rPr>
          <w:spacing w:val="1"/>
          <w:sz w:val="24"/>
          <w:szCs w:val="24"/>
          <w:lang w:val="id-ID"/>
        </w:rPr>
        <w:t>er\</w:t>
      </w:r>
      <w:r w:rsidRPr="00EA0967">
        <w:rPr>
          <w:sz w:val="24"/>
          <w:szCs w:val="24"/>
          <w:lang w:val="id-ID"/>
        </w:rPr>
        <w:t>5.</w:t>
      </w:r>
      <w:r w:rsidRPr="00EA0967">
        <w:rPr>
          <w:spacing w:val="1"/>
          <w:sz w:val="24"/>
          <w:szCs w:val="24"/>
          <w:lang w:val="id-ID"/>
        </w:rPr>
        <w:t>0\</w:t>
      </w:r>
      <w:r w:rsidRPr="00EA0967">
        <w:rPr>
          <w:sz w:val="24"/>
          <w:szCs w:val="24"/>
          <w:lang w:val="id-ID"/>
        </w:rPr>
        <w:t>b</w:t>
      </w:r>
      <w:r w:rsidRPr="00EA0967">
        <w:rPr>
          <w:spacing w:val="1"/>
          <w:sz w:val="24"/>
          <w:szCs w:val="24"/>
          <w:lang w:val="id-ID"/>
        </w:rPr>
        <w:t>i</w:t>
      </w:r>
      <w:r w:rsidRPr="00EA0967">
        <w:rPr>
          <w:sz w:val="24"/>
          <w:szCs w:val="24"/>
          <w:lang w:val="id-ID"/>
        </w:rPr>
        <w:t>n</w:t>
      </w:r>
    </w:p>
    <w:p w14:paraId="140633D2" w14:textId="77777777" w:rsidR="00BC7D82" w:rsidRPr="00EA0967" w:rsidRDefault="00BC7D82">
      <w:pPr>
        <w:spacing w:line="140" w:lineRule="exact"/>
        <w:rPr>
          <w:sz w:val="14"/>
          <w:szCs w:val="14"/>
          <w:lang w:val="id-ID"/>
        </w:rPr>
      </w:pPr>
    </w:p>
    <w:p w14:paraId="4CFEAB32" w14:textId="77777777" w:rsidR="00BC7D82" w:rsidRPr="00EA0967" w:rsidRDefault="00000000">
      <w:pPr>
        <w:ind w:left="1081"/>
        <w:rPr>
          <w:sz w:val="24"/>
          <w:szCs w:val="24"/>
          <w:lang w:val="id-ID"/>
        </w:rPr>
      </w:pPr>
      <w:r w:rsidRPr="00EA0967">
        <w:rPr>
          <w:sz w:val="24"/>
          <w:szCs w:val="24"/>
          <w:lang w:val="id-ID"/>
        </w:rPr>
        <w:t>5.   C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ri</w:t>
      </w:r>
      <w:r w:rsidRPr="00EA0967">
        <w:rPr>
          <w:spacing w:val="1"/>
          <w:sz w:val="24"/>
          <w:szCs w:val="24"/>
          <w:lang w:val="id-ID"/>
        </w:rPr>
        <w:t xml:space="preserve"> E</w:t>
      </w:r>
      <w:r w:rsidRPr="00EA0967">
        <w:rPr>
          <w:sz w:val="24"/>
          <w:szCs w:val="24"/>
          <w:lang w:val="id-ID"/>
        </w:rPr>
        <w:t>nv</w:t>
      </w:r>
      <w:r w:rsidRPr="00EA0967">
        <w:rPr>
          <w:spacing w:val="1"/>
          <w:sz w:val="24"/>
          <w:szCs w:val="24"/>
          <w:lang w:val="id-ID"/>
        </w:rPr>
        <w:t>i</w:t>
      </w:r>
      <w:r w:rsidRPr="00EA0967">
        <w:rPr>
          <w:sz w:val="24"/>
          <w:szCs w:val="24"/>
          <w:lang w:val="id-ID"/>
        </w:rPr>
        <w:t>ro</w:t>
      </w:r>
      <w:r w:rsidRPr="00EA0967">
        <w:rPr>
          <w:spacing w:val="-4"/>
          <w:sz w:val="24"/>
          <w:szCs w:val="24"/>
          <w:lang w:val="id-ID"/>
        </w:rPr>
        <w:t>n</w:t>
      </w:r>
      <w:r w:rsidRPr="00EA0967">
        <w:rPr>
          <w:spacing w:val="1"/>
          <w:sz w:val="24"/>
          <w:szCs w:val="24"/>
          <w:lang w:val="id-ID"/>
        </w:rPr>
        <w:t>me</w:t>
      </w:r>
      <w:r w:rsidRPr="00EA0967">
        <w:rPr>
          <w:sz w:val="24"/>
          <w:szCs w:val="24"/>
          <w:lang w:val="id-ID"/>
        </w:rPr>
        <w:t>nt</w:t>
      </w:r>
      <w:r w:rsidRPr="00EA0967">
        <w:rPr>
          <w:spacing w:val="3"/>
          <w:sz w:val="24"/>
          <w:szCs w:val="24"/>
          <w:lang w:val="id-ID"/>
        </w:rPr>
        <w:t xml:space="preserve"> </w:t>
      </w:r>
      <w:r w:rsidRPr="00EA0967">
        <w:rPr>
          <w:spacing w:val="-4"/>
          <w:sz w:val="24"/>
          <w:szCs w:val="24"/>
          <w:lang w:val="id-ID"/>
        </w:rPr>
        <w:t>v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r</w:t>
      </w:r>
      <w:r w:rsidRPr="00EA0967">
        <w:rPr>
          <w:spacing w:val="-3"/>
          <w:sz w:val="24"/>
          <w:szCs w:val="24"/>
          <w:lang w:val="id-ID"/>
        </w:rPr>
        <w:t>i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b</w:t>
      </w:r>
      <w:r w:rsidRPr="00EA0967">
        <w:rPr>
          <w:spacing w:val="1"/>
          <w:sz w:val="24"/>
          <w:szCs w:val="24"/>
          <w:lang w:val="id-ID"/>
        </w:rPr>
        <w:t>le</w:t>
      </w:r>
      <w:r w:rsidRPr="00EA0967">
        <w:rPr>
          <w:sz w:val="24"/>
          <w:szCs w:val="24"/>
          <w:lang w:val="id-ID"/>
        </w:rPr>
        <w:t>s p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pacing w:val="-4"/>
          <w:sz w:val="24"/>
          <w:szCs w:val="24"/>
          <w:lang w:val="id-ID"/>
        </w:rPr>
        <w:t>d</w:t>
      </w:r>
      <w:r w:rsidRPr="00EA0967">
        <w:rPr>
          <w:sz w:val="24"/>
          <w:szCs w:val="24"/>
          <w:lang w:val="id-ID"/>
        </w:rPr>
        <w:t>a</w:t>
      </w:r>
      <w:r w:rsidRPr="00EA0967">
        <w:rPr>
          <w:spacing w:val="2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ko</w:t>
      </w:r>
      <w:r w:rsidRPr="00EA0967">
        <w:rPr>
          <w:spacing w:val="1"/>
          <w:sz w:val="24"/>
          <w:szCs w:val="24"/>
          <w:lang w:val="id-ID"/>
        </w:rPr>
        <w:t>m</w:t>
      </w:r>
      <w:r w:rsidRPr="00EA0967">
        <w:rPr>
          <w:sz w:val="24"/>
          <w:szCs w:val="24"/>
          <w:lang w:val="id-ID"/>
        </w:rPr>
        <w:t>pu</w:t>
      </w:r>
      <w:r w:rsidRPr="00EA0967">
        <w:rPr>
          <w:spacing w:val="-3"/>
          <w:sz w:val="24"/>
          <w:szCs w:val="24"/>
          <w:lang w:val="id-ID"/>
        </w:rPr>
        <w:t>te</w:t>
      </w:r>
      <w:r w:rsidRPr="00EA0967">
        <w:rPr>
          <w:sz w:val="24"/>
          <w:szCs w:val="24"/>
          <w:lang w:val="id-ID"/>
        </w:rPr>
        <w:t xml:space="preserve">r </w:t>
      </w:r>
      <w:r w:rsidRPr="00EA0967">
        <w:rPr>
          <w:spacing w:val="2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nda</w:t>
      </w:r>
    </w:p>
    <w:p w14:paraId="60FA87EF" w14:textId="77777777" w:rsidR="00BC7D82" w:rsidRPr="00EA0967" w:rsidRDefault="00BC7D82">
      <w:pPr>
        <w:spacing w:before="6" w:line="140" w:lineRule="exact"/>
        <w:rPr>
          <w:sz w:val="14"/>
          <w:szCs w:val="14"/>
          <w:lang w:val="id-ID"/>
        </w:rPr>
      </w:pPr>
    </w:p>
    <w:p w14:paraId="063DD5D0" w14:textId="251C959A" w:rsidR="00BC7D82" w:rsidRPr="00EA0967" w:rsidRDefault="00644E4B">
      <w:pPr>
        <w:ind w:left="1665"/>
        <w:rPr>
          <w:lang w:val="id-ID"/>
        </w:rPr>
      </w:pPr>
      <w:r w:rsidRPr="00EA0967">
        <w:rPr>
          <w:noProof/>
          <w:lang w:val="id-ID"/>
        </w:rPr>
        <w:drawing>
          <wp:inline distT="0" distB="0" distL="0" distR="0" wp14:anchorId="1A52503B" wp14:editId="228D6306">
            <wp:extent cx="3792855" cy="2934335"/>
            <wp:effectExtent l="0" t="0" r="0" b="0"/>
            <wp:docPr id="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855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034F4" w14:textId="77777777" w:rsidR="00BC7D82" w:rsidRPr="00EA0967" w:rsidRDefault="00BC7D82">
      <w:pPr>
        <w:spacing w:before="1" w:line="140" w:lineRule="exact"/>
        <w:rPr>
          <w:sz w:val="15"/>
          <w:szCs w:val="15"/>
          <w:lang w:val="id-ID"/>
        </w:rPr>
      </w:pPr>
    </w:p>
    <w:p w14:paraId="733C2471" w14:textId="77777777" w:rsidR="00BC7D82" w:rsidRPr="00EA0967" w:rsidRDefault="00000000">
      <w:pPr>
        <w:ind w:left="1081"/>
        <w:rPr>
          <w:sz w:val="24"/>
          <w:szCs w:val="24"/>
          <w:lang w:val="id-ID"/>
        </w:rPr>
        <w:sectPr w:rsidR="00BC7D82" w:rsidRPr="00EA0967">
          <w:pgSz w:w="11920" w:h="16860"/>
          <w:pgMar w:top="1580" w:right="1320" w:bottom="280" w:left="1320" w:header="0" w:footer="1086" w:gutter="0"/>
          <w:cols w:space="720"/>
        </w:sectPr>
      </w:pPr>
      <w:r w:rsidRPr="00EA0967">
        <w:rPr>
          <w:sz w:val="24"/>
          <w:szCs w:val="24"/>
          <w:lang w:val="id-ID"/>
        </w:rPr>
        <w:t xml:space="preserve">6.   </w:t>
      </w:r>
      <w:r w:rsidRPr="00EA0967">
        <w:rPr>
          <w:spacing w:val="-1"/>
          <w:sz w:val="24"/>
          <w:szCs w:val="24"/>
          <w:lang w:val="id-ID"/>
        </w:rPr>
        <w:t>D</w:t>
      </w:r>
      <w:r w:rsidRPr="00EA0967">
        <w:rPr>
          <w:sz w:val="24"/>
          <w:szCs w:val="24"/>
          <w:lang w:val="id-ID"/>
        </w:rPr>
        <w:t>oub</w:t>
      </w:r>
      <w:r w:rsidRPr="00EA0967">
        <w:rPr>
          <w:spacing w:val="1"/>
          <w:sz w:val="24"/>
          <w:szCs w:val="24"/>
          <w:lang w:val="id-ID"/>
        </w:rPr>
        <w:t>l</w:t>
      </w:r>
      <w:r w:rsidRPr="00EA0967">
        <w:rPr>
          <w:sz w:val="24"/>
          <w:szCs w:val="24"/>
          <w:lang w:val="id-ID"/>
        </w:rPr>
        <w:t>e</w:t>
      </w:r>
      <w:r w:rsidRPr="00EA0967">
        <w:rPr>
          <w:spacing w:val="1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k</w:t>
      </w:r>
      <w:r w:rsidRPr="00EA0967">
        <w:rPr>
          <w:spacing w:val="1"/>
          <w:sz w:val="24"/>
          <w:szCs w:val="24"/>
          <w:lang w:val="id-ID"/>
        </w:rPr>
        <w:t>li</w:t>
      </w:r>
      <w:r w:rsidRPr="00EA0967">
        <w:rPr>
          <w:sz w:val="24"/>
          <w:szCs w:val="24"/>
          <w:lang w:val="id-ID"/>
        </w:rPr>
        <w:t xml:space="preserve">k 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z w:val="24"/>
          <w:szCs w:val="24"/>
          <w:lang w:val="id-ID"/>
        </w:rPr>
        <w:t>n</w:t>
      </w:r>
      <w:r w:rsidRPr="00EA0967">
        <w:rPr>
          <w:spacing w:val="-4"/>
          <w:sz w:val="24"/>
          <w:szCs w:val="24"/>
          <w:lang w:val="id-ID"/>
        </w:rPr>
        <w:t>v</w:t>
      </w:r>
      <w:r w:rsidRPr="00EA0967">
        <w:rPr>
          <w:spacing w:val="1"/>
          <w:sz w:val="24"/>
          <w:szCs w:val="24"/>
          <w:lang w:val="id-ID"/>
        </w:rPr>
        <w:t>i</w:t>
      </w:r>
      <w:r w:rsidRPr="00EA0967">
        <w:rPr>
          <w:sz w:val="24"/>
          <w:szCs w:val="24"/>
          <w:lang w:val="id-ID"/>
        </w:rPr>
        <w:t>ron</w:t>
      </w:r>
      <w:r w:rsidRPr="00EA0967">
        <w:rPr>
          <w:spacing w:val="1"/>
          <w:sz w:val="24"/>
          <w:szCs w:val="24"/>
          <w:lang w:val="id-ID"/>
        </w:rPr>
        <w:t>me</w:t>
      </w:r>
      <w:r w:rsidRPr="00EA0967">
        <w:rPr>
          <w:spacing w:val="-4"/>
          <w:sz w:val="24"/>
          <w:szCs w:val="24"/>
          <w:lang w:val="id-ID"/>
        </w:rPr>
        <w:t>n</w:t>
      </w:r>
      <w:r w:rsidRPr="00EA0967">
        <w:rPr>
          <w:sz w:val="24"/>
          <w:szCs w:val="24"/>
          <w:lang w:val="id-ID"/>
        </w:rPr>
        <w:t>t</w:t>
      </w:r>
      <w:r w:rsidRPr="00EA0967">
        <w:rPr>
          <w:spacing w:val="1"/>
          <w:sz w:val="24"/>
          <w:szCs w:val="24"/>
          <w:lang w:val="id-ID"/>
        </w:rPr>
        <w:t xml:space="preserve"> te</w:t>
      </w:r>
      <w:r w:rsidRPr="00EA0967">
        <w:rPr>
          <w:sz w:val="24"/>
          <w:szCs w:val="24"/>
          <w:lang w:val="id-ID"/>
        </w:rPr>
        <w:t>r</w:t>
      </w:r>
      <w:r w:rsidRPr="00EA0967">
        <w:rPr>
          <w:spacing w:val="-5"/>
          <w:sz w:val="24"/>
          <w:szCs w:val="24"/>
          <w:lang w:val="id-ID"/>
        </w:rPr>
        <w:t>s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z w:val="24"/>
          <w:szCs w:val="24"/>
          <w:lang w:val="id-ID"/>
        </w:rPr>
        <w:t>but</w:t>
      </w:r>
    </w:p>
    <w:p w14:paraId="654EFEE8" w14:textId="77777777" w:rsidR="00BC7D82" w:rsidRPr="00EA0967" w:rsidRDefault="00BC7D82">
      <w:pPr>
        <w:spacing w:line="120" w:lineRule="exact"/>
        <w:rPr>
          <w:sz w:val="12"/>
          <w:szCs w:val="12"/>
          <w:lang w:val="id-ID"/>
        </w:rPr>
      </w:pPr>
    </w:p>
    <w:p w14:paraId="2295EDDD" w14:textId="77777777" w:rsidR="00BC7D82" w:rsidRPr="00EA0967" w:rsidRDefault="00BC7D82">
      <w:pPr>
        <w:spacing w:line="200" w:lineRule="exact"/>
        <w:rPr>
          <w:lang w:val="id-ID"/>
        </w:rPr>
      </w:pPr>
    </w:p>
    <w:p w14:paraId="6CD2FA1E" w14:textId="77777777" w:rsidR="00BC7D82" w:rsidRPr="00EA0967" w:rsidRDefault="00BC7D82">
      <w:pPr>
        <w:spacing w:line="200" w:lineRule="exact"/>
        <w:rPr>
          <w:lang w:val="id-ID"/>
        </w:rPr>
      </w:pPr>
    </w:p>
    <w:p w14:paraId="74D251FF" w14:textId="77777777" w:rsidR="00BC7D82" w:rsidRPr="00EA0967" w:rsidRDefault="00BC7D82">
      <w:pPr>
        <w:spacing w:line="200" w:lineRule="exact"/>
        <w:rPr>
          <w:lang w:val="id-ID"/>
        </w:rPr>
      </w:pPr>
    </w:p>
    <w:p w14:paraId="43A0A2A4" w14:textId="77777777" w:rsidR="00BC7D82" w:rsidRPr="00EA0967" w:rsidRDefault="00BC7D82">
      <w:pPr>
        <w:spacing w:line="200" w:lineRule="exact"/>
        <w:rPr>
          <w:lang w:val="id-ID"/>
        </w:rPr>
      </w:pPr>
    </w:p>
    <w:p w14:paraId="048C42ED" w14:textId="612C7B39" w:rsidR="00BC7D82" w:rsidRPr="00EA0967" w:rsidRDefault="00644E4B">
      <w:pPr>
        <w:ind w:left="3600"/>
        <w:rPr>
          <w:lang w:val="id-ID"/>
        </w:rPr>
      </w:pPr>
      <w:r w:rsidRPr="00EA0967">
        <w:rPr>
          <w:noProof/>
          <w:lang w:val="id-ID"/>
        </w:rPr>
        <w:drawing>
          <wp:inline distT="0" distB="0" distL="0" distR="0" wp14:anchorId="62DC991C" wp14:editId="2617267E">
            <wp:extent cx="2250440" cy="2560320"/>
            <wp:effectExtent l="0" t="0" r="0" b="0"/>
            <wp:docPr id="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44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02D4E" w14:textId="77777777" w:rsidR="00BC7D82" w:rsidRPr="00EA0967" w:rsidRDefault="00BC7D82">
      <w:pPr>
        <w:spacing w:before="7" w:line="100" w:lineRule="exact"/>
        <w:rPr>
          <w:sz w:val="11"/>
          <w:szCs w:val="11"/>
          <w:lang w:val="id-ID"/>
        </w:rPr>
      </w:pPr>
    </w:p>
    <w:p w14:paraId="0006CD73" w14:textId="77777777" w:rsidR="00BC7D82" w:rsidRPr="00EA0967" w:rsidRDefault="00000000">
      <w:pPr>
        <w:ind w:left="1081"/>
        <w:rPr>
          <w:sz w:val="24"/>
          <w:szCs w:val="24"/>
          <w:lang w:val="id-ID"/>
        </w:rPr>
      </w:pPr>
      <w:r w:rsidRPr="00EA0967">
        <w:rPr>
          <w:sz w:val="24"/>
          <w:szCs w:val="24"/>
          <w:lang w:val="id-ID"/>
        </w:rPr>
        <w:t xml:space="preserve">7.   </w:t>
      </w:r>
      <w:r w:rsidRPr="00EA0967">
        <w:rPr>
          <w:spacing w:val="-1"/>
          <w:sz w:val="24"/>
          <w:szCs w:val="24"/>
          <w:lang w:val="id-ID"/>
        </w:rPr>
        <w:t>K</w:t>
      </w:r>
      <w:r w:rsidRPr="00EA0967">
        <w:rPr>
          <w:spacing w:val="1"/>
          <w:sz w:val="24"/>
          <w:szCs w:val="24"/>
          <w:lang w:val="id-ID"/>
        </w:rPr>
        <w:t>li</w:t>
      </w:r>
      <w:r w:rsidRPr="00EA0967">
        <w:rPr>
          <w:sz w:val="24"/>
          <w:szCs w:val="24"/>
          <w:lang w:val="id-ID"/>
        </w:rPr>
        <w:t xml:space="preserve">k </w:t>
      </w:r>
      <w:r w:rsidRPr="00EA0967">
        <w:rPr>
          <w:spacing w:val="1"/>
          <w:sz w:val="24"/>
          <w:szCs w:val="24"/>
          <w:lang w:val="id-ID"/>
        </w:rPr>
        <w:t>tom</w:t>
      </w:r>
      <w:r w:rsidRPr="00EA0967">
        <w:rPr>
          <w:sz w:val="24"/>
          <w:szCs w:val="24"/>
          <w:lang w:val="id-ID"/>
        </w:rPr>
        <w:t>bol</w:t>
      </w:r>
      <w:r w:rsidRPr="00EA0967">
        <w:rPr>
          <w:spacing w:val="-3"/>
          <w:sz w:val="24"/>
          <w:szCs w:val="24"/>
          <w:lang w:val="id-ID"/>
        </w:rPr>
        <w:t xml:space="preserve"> 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z w:val="24"/>
          <w:szCs w:val="24"/>
          <w:lang w:val="id-ID"/>
        </w:rPr>
        <w:t>nv</w:t>
      </w:r>
      <w:r w:rsidRPr="00EA0967">
        <w:rPr>
          <w:spacing w:val="1"/>
          <w:sz w:val="24"/>
          <w:szCs w:val="24"/>
          <w:lang w:val="id-ID"/>
        </w:rPr>
        <w:t>i</w:t>
      </w:r>
      <w:r w:rsidRPr="00EA0967">
        <w:rPr>
          <w:sz w:val="24"/>
          <w:szCs w:val="24"/>
          <w:lang w:val="id-ID"/>
        </w:rPr>
        <w:t>ron</w:t>
      </w:r>
      <w:r w:rsidRPr="00EA0967">
        <w:rPr>
          <w:spacing w:val="-3"/>
          <w:sz w:val="24"/>
          <w:szCs w:val="24"/>
          <w:lang w:val="id-ID"/>
        </w:rPr>
        <w:t>m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z w:val="24"/>
          <w:szCs w:val="24"/>
          <w:lang w:val="id-ID"/>
        </w:rPr>
        <w:t>nt</w:t>
      </w:r>
      <w:r w:rsidRPr="00EA0967">
        <w:rPr>
          <w:spacing w:val="1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v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pacing w:val="-4"/>
          <w:sz w:val="24"/>
          <w:szCs w:val="24"/>
          <w:lang w:val="id-ID"/>
        </w:rPr>
        <w:t>r</w:t>
      </w:r>
      <w:r w:rsidRPr="00EA0967">
        <w:rPr>
          <w:spacing w:val="1"/>
          <w:sz w:val="24"/>
          <w:szCs w:val="24"/>
          <w:lang w:val="id-ID"/>
        </w:rPr>
        <w:t>ia</w:t>
      </w:r>
      <w:r w:rsidRPr="00EA0967">
        <w:rPr>
          <w:sz w:val="24"/>
          <w:szCs w:val="24"/>
          <w:lang w:val="id-ID"/>
        </w:rPr>
        <w:t>b</w:t>
      </w:r>
      <w:r w:rsidRPr="00EA0967">
        <w:rPr>
          <w:spacing w:val="-3"/>
          <w:sz w:val="24"/>
          <w:szCs w:val="24"/>
          <w:lang w:val="id-ID"/>
        </w:rPr>
        <w:t>l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z w:val="24"/>
          <w:szCs w:val="24"/>
          <w:lang w:val="id-ID"/>
        </w:rPr>
        <w:t>s</w:t>
      </w:r>
    </w:p>
    <w:p w14:paraId="20046C87" w14:textId="77777777" w:rsidR="00BC7D82" w:rsidRPr="00EA0967" w:rsidRDefault="00BC7D82">
      <w:pPr>
        <w:spacing w:before="6" w:line="120" w:lineRule="exact"/>
        <w:rPr>
          <w:sz w:val="13"/>
          <w:szCs w:val="13"/>
          <w:lang w:val="id-ID"/>
        </w:rPr>
      </w:pPr>
    </w:p>
    <w:p w14:paraId="64C42FEA" w14:textId="01D294D0" w:rsidR="00BC7D82" w:rsidRPr="00EA0967" w:rsidRDefault="00644E4B">
      <w:pPr>
        <w:ind w:left="2498"/>
        <w:rPr>
          <w:lang w:val="id-ID"/>
        </w:rPr>
      </w:pPr>
      <w:r w:rsidRPr="00EA0967">
        <w:rPr>
          <w:noProof/>
          <w:lang w:val="id-ID"/>
        </w:rPr>
        <w:drawing>
          <wp:inline distT="0" distB="0" distL="0" distR="0" wp14:anchorId="43EAB16C" wp14:editId="6C97422C">
            <wp:extent cx="3649345" cy="3442970"/>
            <wp:effectExtent l="0" t="0" r="0" b="0"/>
            <wp:docPr id="9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345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F0650" w14:textId="77777777" w:rsidR="00BC7D82" w:rsidRPr="00EA0967" w:rsidRDefault="00BC7D82">
      <w:pPr>
        <w:spacing w:before="7" w:line="120" w:lineRule="exact"/>
        <w:rPr>
          <w:sz w:val="12"/>
          <w:szCs w:val="12"/>
          <w:lang w:val="id-ID"/>
        </w:rPr>
      </w:pPr>
    </w:p>
    <w:p w14:paraId="1F5210E4" w14:textId="77777777" w:rsidR="00BC7D82" w:rsidRPr="00EA0967" w:rsidRDefault="00000000">
      <w:pPr>
        <w:ind w:left="1081"/>
        <w:rPr>
          <w:sz w:val="24"/>
          <w:szCs w:val="24"/>
          <w:lang w:val="id-ID"/>
        </w:rPr>
        <w:sectPr w:rsidR="00BC7D82" w:rsidRPr="00EA0967">
          <w:pgSz w:w="11920" w:h="16860"/>
          <w:pgMar w:top="1580" w:right="1320" w:bottom="280" w:left="1320" w:header="0" w:footer="1086" w:gutter="0"/>
          <w:cols w:space="720"/>
        </w:sectPr>
      </w:pPr>
      <w:r w:rsidRPr="00EA0967">
        <w:rPr>
          <w:sz w:val="24"/>
          <w:szCs w:val="24"/>
          <w:lang w:val="id-ID"/>
        </w:rPr>
        <w:t xml:space="preserve">8.   </w:t>
      </w:r>
      <w:r w:rsidRPr="00EA0967">
        <w:rPr>
          <w:spacing w:val="-1"/>
          <w:sz w:val="24"/>
          <w:szCs w:val="24"/>
          <w:lang w:val="id-ID"/>
        </w:rPr>
        <w:t>P</w:t>
      </w:r>
      <w:r w:rsidRPr="00EA0967">
        <w:rPr>
          <w:spacing w:val="1"/>
          <w:sz w:val="24"/>
          <w:szCs w:val="24"/>
          <w:lang w:val="id-ID"/>
        </w:rPr>
        <w:t>ili</w:t>
      </w:r>
      <w:r w:rsidRPr="00EA0967">
        <w:rPr>
          <w:sz w:val="24"/>
          <w:szCs w:val="24"/>
          <w:lang w:val="id-ID"/>
        </w:rPr>
        <w:t>h</w:t>
      </w:r>
      <w:r w:rsidRPr="00EA0967">
        <w:rPr>
          <w:spacing w:val="1"/>
          <w:sz w:val="24"/>
          <w:szCs w:val="24"/>
          <w:lang w:val="id-ID"/>
        </w:rPr>
        <w:t xml:space="preserve"> </w:t>
      </w:r>
      <w:r w:rsidRPr="00EA0967">
        <w:rPr>
          <w:spacing w:val="-1"/>
          <w:sz w:val="24"/>
          <w:szCs w:val="24"/>
          <w:lang w:val="id-ID"/>
        </w:rPr>
        <w:t>P</w:t>
      </w:r>
      <w:r w:rsidRPr="00EA0967">
        <w:rPr>
          <w:spacing w:val="1"/>
          <w:sz w:val="24"/>
          <w:szCs w:val="24"/>
          <w:lang w:val="id-ID"/>
        </w:rPr>
        <w:t>at</w:t>
      </w:r>
      <w:r w:rsidRPr="00EA0967">
        <w:rPr>
          <w:sz w:val="24"/>
          <w:szCs w:val="24"/>
          <w:lang w:val="id-ID"/>
        </w:rPr>
        <w:t>h p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pacing w:val="-4"/>
          <w:sz w:val="24"/>
          <w:szCs w:val="24"/>
          <w:lang w:val="id-ID"/>
        </w:rPr>
        <w:t>d</w:t>
      </w:r>
      <w:r w:rsidRPr="00EA0967">
        <w:rPr>
          <w:sz w:val="24"/>
          <w:szCs w:val="24"/>
          <w:lang w:val="id-ID"/>
        </w:rPr>
        <w:t>a</w:t>
      </w:r>
      <w:r w:rsidRPr="00EA0967">
        <w:rPr>
          <w:spacing w:val="1"/>
          <w:sz w:val="24"/>
          <w:szCs w:val="24"/>
          <w:lang w:val="id-ID"/>
        </w:rPr>
        <w:t xml:space="preserve"> 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z w:val="24"/>
          <w:szCs w:val="24"/>
          <w:lang w:val="id-ID"/>
        </w:rPr>
        <w:t>y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pacing w:val="1"/>
          <w:sz w:val="24"/>
          <w:szCs w:val="24"/>
          <w:lang w:val="id-ID"/>
        </w:rPr>
        <w:t>te</w:t>
      </w:r>
      <w:r w:rsidRPr="00EA0967">
        <w:rPr>
          <w:sz w:val="24"/>
          <w:szCs w:val="24"/>
          <w:lang w:val="id-ID"/>
        </w:rPr>
        <w:t>m</w:t>
      </w:r>
      <w:r w:rsidRPr="00EA0967">
        <w:rPr>
          <w:spacing w:val="1"/>
          <w:sz w:val="24"/>
          <w:szCs w:val="24"/>
          <w:lang w:val="id-ID"/>
        </w:rPr>
        <w:t xml:space="preserve"> </w:t>
      </w:r>
      <w:r w:rsidRPr="00EA0967">
        <w:rPr>
          <w:spacing w:val="-1"/>
          <w:sz w:val="24"/>
          <w:szCs w:val="24"/>
          <w:lang w:val="id-ID"/>
        </w:rPr>
        <w:t>V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r</w:t>
      </w:r>
      <w:r w:rsidRPr="00EA0967">
        <w:rPr>
          <w:spacing w:val="-3"/>
          <w:sz w:val="24"/>
          <w:szCs w:val="24"/>
          <w:lang w:val="id-ID"/>
        </w:rPr>
        <w:t>i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b</w:t>
      </w:r>
      <w:r w:rsidRPr="00EA0967">
        <w:rPr>
          <w:spacing w:val="1"/>
          <w:sz w:val="24"/>
          <w:szCs w:val="24"/>
          <w:lang w:val="id-ID"/>
        </w:rPr>
        <w:t>le</w:t>
      </w:r>
      <w:r w:rsidRPr="00EA0967">
        <w:rPr>
          <w:sz w:val="24"/>
          <w:szCs w:val="24"/>
          <w:lang w:val="id-ID"/>
        </w:rPr>
        <w:t>s</w:t>
      </w:r>
      <w:r w:rsidRPr="00EA0967">
        <w:rPr>
          <w:spacing w:val="-1"/>
          <w:sz w:val="24"/>
          <w:szCs w:val="24"/>
          <w:lang w:val="id-ID"/>
        </w:rPr>
        <w:t xml:space="preserve"> </w:t>
      </w:r>
      <w:r w:rsidRPr="00EA0967">
        <w:rPr>
          <w:spacing w:val="-3"/>
          <w:sz w:val="24"/>
          <w:szCs w:val="24"/>
          <w:lang w:val="id-ID"/>
        </w:rPr>
        <w:t>l</w:t>
      </w:r>
      <w:r w:rsidRPr="00EA0967">
        <w:rPr>
          <w:spacing w:val="1"/>
          <w:sz w:val="24"/>
          <w:szCs w:val="24"/>
          <w:lang w:val="id-ID"/>
        </w:rPr>
        <w:t>al</w:t>
      </w:r>
      <w:r w:rsidRPr="00EA0967">
        <w:rPr>
          <w:sz w:val="24"/>
          <w:szCs w:val="24"/>
          <w:lang w:val="id-ID"/>
        </w:rPr>
        <w:t>u k</w:t>
      </w:r>
      <w:r w:rsidRPr="00EA0967">
        <w:rPr>
          <w:spacing w:val="-3"/>
          <w:sz w:val="24"/>
          <w:szCs w:val="24"/>
          <w:lang w:val="id-ID"/>
        </w:rPr>
        <w:t>l</w:t>
      </w:r>
      <w:r w:rsidRPr="00EA0967">
        <w:rPr>
          <w:spacing w:val="1"/>
          <w:sz w:val="24"/>
          <w:szCs w:val="24"/>
          <w:lang w:val="id-ID"/>
        </w:rPr>
        <w:t>i</w:t>
      </w:r>
      <w:r w:rsidRPr="00EA0967">
        <w:rPr>
          <w:sz w:val="24"/>
          <w:szCs w:val="24"/>
          <w:lang w:val="id-ID"/>
        </w:rPr>
        <w:t>k</w:t>
      </w:r>
      <w:r w:rsidRPr="00EA0967">
        <w:rPr>
          <w:spacing w:val="-4"/>
          <w:sz w:val="24"/>
          <w:szCs w:val="24"/>
          <w:lang w:val="id-ID"/>
        </w:rPr>
        <w:t xml:space="preserve"> </w:t>
      </w:r>
      <w:r w:rsidRPr="00EA0967">
        <w:rPr>
          <w:spacing w:val="1"/>
          <w:sz w:val="24"/>
          <w:szCs w:val="24"/>
          <w:lang w:val="id-ID"/>
        </w:rPr>
        <w:t>t</w:t>
      </w:r>
      <w:r w:rsidRPr="00EA0967">
        <w:rPr>
          <w:spacing w:val="6"/>
          <w:sz w:val="24"/>
          <w:szCs w:val="24"/>
          <w:lang w:val="id-ID"/>
        </w:rPr>
        <w:t>o</w:t>
      </w:r>
      <w:r w:rsidRPr="00EA0967">
        <w:rPr>
          <w:spacing w:val="1"/>
          <w:sz w:val="24"/>
          <w:szCs w:val="24"/>
          <w:lang w:val="id-ID"/>
        </w:rPr>
        <w:t>m</w:t>
      </w:r>
      <w:r w:rsidRPr="00EA0967">
        <w:rPr>
          <w:sz w:val="24"/>
          <w:szCs w:val="24"/>
          <w:lang w:val="id-ID"/>
        </w:rPr>
        <w:t>bol</w:t>
      </w:r>
      <w:r w:rsidRPr="00EA0967">
        <w:rPr>
          <w:spacing w:val="1"/>
          <w:sz w:val="24"/>
          <w:szCs w:val="24"/>
          <w:lang w:val="id-ID"/>
        </w:rPr>
        <w:t xml:space="preserve"> E</w:t>
      </w:r>
      <w:r w:rsidRPr="00EA0967">
        <w:rPr>
          <w:spacing w:val="-4"/>
          <w:sz w:val="24"/>
          <w:szCs w:val="24"/>
          <w:lang w:val="id-ID"/>
        </w:rPr>
        <w:t>d</w:t>
      </w:r>
      <w:r w:rsidRPr="00EA0967">
        <w:rPr>
          <w:spacing w:val="1"/>
          <w:sz w:val="24"/>
          <w:szCs w:val="24"/>
          <w:lang w:val="id-ID"/>
        </w:rPr>
        <w:t>i</w:t>
      </w:r>
      <w:r w:rsidRPr="00EA0967">
        <w:rPr>
          <w:sz w:val="24"/>
          <w:szCs w:val="24"/>
          <w:lang w:val="id-ID"/>
        </w:rPr>
        <w:t>t</w:t>
      </w:r>
    </w:p>
    <w:p w14:paraId="2A5ECEE6" w14:textId="77777777" w:rsidR="00BC7D82" w:rsidRPr="00EA0967" w:rsidRDefault="00BC7D82">
      <w:pPr>
        <w:spacing w:line="120" w:lineRule="exact"/>
        <w:rPr>
          <w:sz w:val="12"/>
          <w:szCs w:val="12"/>
          <w:lang w:val="id-ID"/>
        </w:rPr>
      </w:pPr>
    </w:p>
    <w:p w14:paraId="12341FC1" w14:textId="77777777" w:rsidR="00BC7D82" w:rsidRPr="00EA0967" w:rsidRDefault="00BC7D82">
      <w:pPr>
        <w:spacing w:line="200" w:lineRule="exact"/>
        <w:rPr>
          <w:lang w:val="id-ID"/>
        </w:rPr>
      </w:pPr>
    </w:p>
    <w:p w14:paraId="74B2EC8D" w14:textId="77777777" w:rsidR="00BC7D82" w:rsidRPr="00EA0967" w:rsidRDefault="00BC7D82">
      <w:pPr>
        <w:spacing w:line="200" w:lineRule="exact"/>
        <w:rPr>
          <w:lang w:val="id-ID"/>
        </w:rPr>
      </w:pPr>
    </w:p>
    <w:p w14:paraId="0F29DB55" w14:textId="77777777" w:rsidR="00BC7D82" w:rsidRPr="00EA0967" w:rsidRDefault="00BC7D82">
      <w:pPr>
        <w:spacing w:line="200" w:lineRule="exact"/>
        <w:rPr>
          <w:lang w:val="id-ID"/>
        </w:rPr>
      </w:pPr>
    </w:p>
    <w:p w14:paraId="53CFF3F7" w14:textId="77777777" w:rsidR="00BC7D82" w:rsidRPr="00EA0967" w:rsidRDefault="00BC7D82">
      <w:pPr>
        <w:spacing w:line="200" w:lineRule="exact"/>
        <w:rPr>
          <w:lang w:val="id-ID"/>
        </w:rPr>
      </w:pPr>
    </w:p>
    <w:p w14:paraId="6BCF2B63" w14:textId="2C02656E" w:rsidR="00BC7D82" w:rsidRPr="00EA0967" w:rsidRDefault="00644E4B">
      <w:pPr>
        <w:ind w:left="2708"/>
        <w:rPr>
          <w:lang w:val="id-ID"/>
        </w:rPr>
      </w:pPr>
      <w:r w:rsidRPr="00EA0967">
        <w:rPr>
          <w:noProof/>
          <w:lang w:val="id-ID"/>
        </w:rPr>
        <w:drawing>
          <wp:inline distT="0" distB="0" distL="0" distR="0" wp14:anchorId="1DA54571" wp14:editId="7C498864">
            <wp:extent cx="3379470" cy="3220085"/>
            <wp:effectExtent l="0" t="0" r="0" b="0"/>
            <wp:docPr id="8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47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05AF2" w14:textId="77777777" w:rsidR="00BC7D82" w:rsidRPr="00EA0967" w:rsidRDefault="00BC7D82">
      <w:pPr>
        <w:spacing w:before="7" w:line="100" w:lineRule="exact"/>
        <w:rPr>
          <w:sz w:val="11"/>
          <w:szCs w:val="11"/>
          <w:lang w:val="id-ID"/>
        </w:rPr>
      </w:pPr>
    </w:p>
    <w:p w14:paraId="3F6DB1A2" w14:textId="77777777" w:rsidR="00BC7D82" w:rsidRPr="00EA0967" w:rsidRDefault="00000000">
      <w:pPr>
        <w:ind w:left="1043" w:right="1425"/>
        <w:jc w:val="center"/>
        <w:rPr>
          <w:sz w:val="24"/>
          <w:szCs w:val="24"/>
          <w:lang w:val="id-ID"/>
        </w:rPr>
      </w:pPr>
      <w:r w:rsidRPr="00EA0967">
        <w:rPr>
          <w:sz w:val="24"/>
          <w:szCs w:val="24"/>
          <w:lang w:val="id-ID"/>
        </w:rPr>
        <w:t xml:space="preserve">9.   </w:t>
      </w:r>
      <w:r w:rsidRPr="00EA0967">
        <w:rPr>
          <w:spacing w:val="-1"/>
          <w:sz w:val="24"/>
          <w:szCs w:val="24"/>
          <w:lang w:val="id-ID"/>
        </w:rPr>
        <w:t>K</w:t>
      </w:r>
      <w:r w:rsidRPr="00EA0967">
        <w:rPr>
          <w:sz w:val="24"/>
          <w:szCs w:val="24"/>
          <w:lang w:val="id-ID"/>
        </w:rPr>
        <w:t>op</w:t>
      </w:r>
      <w:r w:rsidRPr="00EA0967">
        <w:rPr>
          <w:spacing w:val="1"/>
          <w:sz w:val="24"/>
          <w:szCs w:val="24"/>
          <w:lang w:val="id-ID"/>
        </w:rPr>
        <w:t>i</w:t>
      </w:r>
      <w:r w:rsidRPr="00EA0967">
        <w:rPr>
          <w:sz w:val="24"/>
          <w:szCs w:val="24"/>
          <w:lang w:val="id-ID"/>
        </w:rPr>
        <w:t>k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 xml:space="preserve">n </w:t>
      </w:r>
      <w:r w:rsidRPr="00EA0967">
        <w:rPr>
          <w:spacing w:val="1"/>
          <w:sz w:val="24"/>
          <w:szCs w:val="24"/>
          <w:lang w:val="id-ID"/>
        </w:rPr>
        <w:t>al</w:t>
      </w:r>
      <w:r w:rsidRPr="00EA0967">
        <w:rPr>
          <w:spacing w:val="-3"/>
          <w:sz w:val="24"/>
          <w:szCs w:val="24"/>
          <w:lang w:val="id-ID"/>
        </w:rPr>
        <w:t>a</w:t>
      </w:r>
      <w:r w:rsidRPr="00EA0967">
        <w:rPr>
          <w:spacing w:val="1"/>
          <w:sz w:val="24"/>
          <w:szCs w:val="24"/>
          <w:lang w:val="id-ID"/>
        </w:rPr>
        <w:t>ma</w:t>
      </w:r>
      <w:r w:rsidRPr="00EA0967">
        <w:rPr>
          <w:sz w:val="24"/>
          <w:szCs w:val="24"/>
          <w:lang w:val="id-ID"/>
        </w:rPr>
        <w:t>t</w:t>
      </w:r>
      <w:r w:rsidRPr="00EA0967">
        <w:rPr>
          <w:spacing w:val="1"/>
          <w:sz w:val="24"/>
          <w:szCs w:val="24"/>
          <w:lang w:val="id-ID"/>
        </w:rPr>
        <w:t xml:space="preserve"> </w:t>
      </w:r>
      <w:r w:rsidRPr="00EA0967">
        <w:rPr>
          <w:spacing w:val="-4"/>
          <w:sz w:val="24"/>
          <w:szCs w:val="24"/>
          <w:lang w:val="id-ID"/>
        </w:rPr>
        <w:t>b</w:t>
      </w:r>
      <w:r w:rsidRPr="00EA0967">
        <w:rPr>
          <w:spacing w:val="1"/>
          <w:sz w:val="24"/>
          <w:szCs w:val="24"/>
          <w:lang w:val="id-ID"/>
        </w:rPr>
        <w:t>i</w:t>
      </w:r>
      <w:r w:rsidRPr="00EA0967">
        <w:rPr>
          <w:sz w:val="24"/>
          <w:szCs w:val="24"/>
          <w:lang w:val="id-ID"/>
        </w:rPr>
        <w:t xml:space="preserve">n </w:t>
      </w:r>
      <w:r w:rsidRPr="00EA0967">
        <w:rPr>
          <w:spacing w:val="1"/>
          <w:sz w:val="24"/>
          <w:szCs w:val="24"/>
          <w:lang w:val="id-ID"/>
        </w:rPr>
        <w:t>t</w:t>
      </w:r>
      <w:r w:rsidRPr="00EA0967">
        <w:rPr>
          <w:spacing w:val="-3"/>
          <w:sz w:val="24"/>
          <w:szCs w:val="24"/>
          <w:lang w:val="id-ID"/>
        </w:rPr>
        <w:t>e</w:t>
      </w:r>
      <w:r w:rsidRPr="00EA0967">
        <w:rPr>
          <w:spacing w:val="1"/>
          <w:sz w:val="24"/>
          <w:szCs w:val="24"/>
          <w:lang w:val="id-ID"/>
        </w:rPr>
        <w:t>m</w:t>
      </w:r>
      <w:r w:rsidRPr="00EA0967">
        <w:rPr>
          <w:sz w:val="24"/>
          <w:szCs w:val="24"/>
          <w:lang w:val="id-ID"/>
        </w:rPr>
        <w:t>p</w:t>
      </w:r>
      <w:r w:rsidRPr="00EA0967">
        <w:rPr>
          <w:spacing w:val="-3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t</w:t>
      </w:r>
      <w:r w:rsidRPr="00EA0967">
        <w:rPr>
          <w:spacing w:val="1"/>
          <w:sz w:val="24"/>
          <w:szCs w:val="24"/>
          <w:lang w:val="id-ID"/>
        </w:rPr>
        <w:t xml:space="preserve"> te</w:t>
      </w:r>
      <w:r w:rsidRPr="00EA0967">
        <w:rPr>
          <w:spacing w:val="-4"/>
          <w:sz w:val="24"/>
          <w:szCs w:val="24"/>
          <w:lang w:val="id-ID"/>
        </w:rPr>
        <w:t>r</w:t>
      </w:r>
      <w:r w:rsidRPr="00EA0967">
        <w:rPr>
          <w:spacing w:val="6"/>
          <w:sz w:val="24"/>
          <w:szCs w:val="24"/>
          <w:lang w:val="id-ID"/>
        </w:rPr>
        <w:t>i</w:t>
      </w:r>
      <w:r w:rsidRPr="00EA0967">
        <w:rPr>
          <w:sz w:val="24"/>
          <w:szCs w:val="24"/>
          <w:lang w:val="id-ID"/>
        </w:rPr>
        <w:t>n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pacing w:val="1"/>
          <w:sz w:val="24"/>
          <w:szCs w:val="24"/>
          <w:lang w:val="id-ID"/>
        </w:rPr>
        <w:t>ta</w:t>
      </w:r>
      <w:r w:rsidRPr="00EA0967">
        <w:rPr>
          <w:spacing w:val="-3"/>
          <w:sz w:val="24"/>
          <w:szCs w:val="24"/>
          <w:lang w:val="id-ID"/>
        </w:rPr>
        <w:t>l</w:t>
      </w:r>
      <w:r w:rsidRPr="00EA0967">
        <w:rPr>
          <w:sz w:val="24"/>
          <w:szCs w:val="24"/>
          <w:lang w:val="id-ID"/>
        </w:rPr>
        <w:t>l</w:t>
      </w:r>
      <w:r w:rsidRPr="00EA0967">
        <w:rPr>
          <w:spacing w:val="1"/>
          <w:sz w:val="24"/>
          <w:szCs w:val="24"/>
          <w:lang w:val="id-ID"/>
        </w:rPr>
        <w:t xml:space="preserve"> m</w:t>
      </w:r>
      <w:r w:rsidRPr="00EA0967">
        <w:rPr>
          <w:sz w:val="24"/>
          <w:szCs w:val="24"/>
          <w:lang w:val="id-ID"/>
        </w:rPr>
        <w:t>o</w:t>
      </w:r>
      <w:r w:rsidRPr="00EA0967">
        <w:rPr>
          <w:spacing w:val="-4"/>
          <w:sz w:val="24"/>
          <w:szCs w:val="24"/>
          <w:lang w:val="id-ID"/>
        </w:rPr>
        <w:t>n</w:t>
      </w:r>
      <w:r w:rsidRPr="00EA0967">
        <w:rPr>
          <w:sz w:val="24"/>
          <w:szCs w:val="24"/>
          <w:lang w:val="id-ID"/>
        </w:rPr>
        <w:t>g</w:t>
      </w:r>
      <w:r w:rsidRPr="00EA0967">
        <w:rPr>
          <w:spacing w:val="1"/>
          <w:sz w:val="24"/>
          <w:szCs w:val="24"/>
          <w:lang w:val="id-ID"/>
        </w:rPr>
        <w:t>o</w:t>
      </w:r>
      <w:r w:rsidRPr="00EA0967">
        <w:rPr>
          <w:spacing w:val="-1"/>
          <w:sz w:val="24"/>
          <w:szCs w:val="24"/>
          <w:lang w:val="id-ID"/>
        </w:rPr>
        <w:t>D</w:t>
      </w:r>
      <w:r w:rsidRPr="00EA0967">
        <w:rPr>
          <w:sz w:val="24"/>
          <w:szCs w:val="24"/>
          <w:lang w:val="id-ID"/>
        </w:rPr>
        <w:t>B p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da</w:t>
      </w:r>
      <w:r w:rsidRPr="00EA0967">
        <w:rPr>
          <w:spacing w:val="1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p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pacing w:val="2"/>
          <w:sz w:val="24"/>
          <w:szCs w:val="24"/>
          <w:lang w:val="id-ID"/>
        </w:rPr>
        <w:t>t</w:t>
      </w:r>
      <w:r w:rsidRPr="00EA0967">
        <w:rPr>
          <w:sz w:val="24"/>
          <w:szCs w:val="24"/>
          <w:lang w:val="id-ID"/>
        </w:rPr>
        <w:t xml:space="preserve">h </w:t>
      </w:r>
      <w:r w:rsidRPr="00EA0967">
        <w:rPr>
          <w:spacing w:val="-3"/>
          <w:sz w:val="24"/>
          <w:szCs w:val="24"/>
          <w:lang w:val="id-ID"/>
        </w:rPr>
        <w:t>t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z w:val="24"/>
          <w:szCs w:val="24"/>
          <w:lang w:val="id-ID"/>
        </w:rPr>
        <w:t>r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z w:val="24"/>
          <w:szCs w:val="24"/>
          <w:lang w:val="id-ID"/>
        </w:rPr>
        <w:t>but</w:t>
      </w:r>
    </w:p>
    <w:p w14:paraId="6E4464C6" w14:textId="77777777" w:rsidR="00BC7D82" w:rsidRPr="00EA0967" w:rsidRDefault="00BC7D82">
      <w:pPr>
        <w:spacing w:before="6" w:line="120" w:lineRule="exact"/>
        <w:rPr>
          <w:sz w:val="13"/>
          <w:szCs w:val="13"/>
          <w:lang w:val="id-ID"/>
        </w:rPr>
      </w:pPr>
    </w:p>
    <w:p w14:paraId="50DAE05D" w14:textId="0F2B23D0" w:rsidR="00BC7D82" w:rsidRPr="00EA0967" w:rsidRDefault="00644E4B">
      <w:pPr>
        <w:ind w:left="2790"/>
        <w:rPr>
          <w:lang w:val="id-ID"/>
        </w:rPr>
      </w:pPr>
      <w:r w:rsidRPr="00EA0967">
        <w:rPr>
          <w:noProof/>
          <w:lang w:val="id-ID"/>
        </w:rPr>
        <w:drawing>
          <wp:inline distT="0" distB="0" distL="0" distR="0" wp14:anchorId="6865C548" wp14:editId="6B4D4A60">
            <wp:extent cx="3275965" cy="3093085"/>
            <wp:effectExtent l="0" t="0" r="0" b="0"/>
            <wp:docPr id="8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965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E20EE" w14:textId="77777777" w:rsidR="00BC7D82" w:rsidRPr="00EA0967" w:rsidRDefault="00BC7D82">
      <w:pPr>
        <w:spacing w:before="2" w:line="120" w:lineRule="exact"/>
        <w:rPr>
          <w:sz w:val="13"/>
          <w:szCs w:val="13"/>
          <w:lang w:val="id-ID"/>
        </w:rPr>
      </w:pPr>
    </w:p>
    <w:p w14:paraId="1FA23FCD" w14:textId="77777777" w:rsidR="00BC7D82" w:rsidRPr="00EA0967" w:rsidRDefault="00000000">
      <w:pPr>
        <w:ind w:left="1403" w:right="1849"/>
        <w:jc w:val="center"/>
        <w:rPr>
          <w:sz w:val="24"/>
          <w:szCs w:val="24"/>
          <w:lang w:val="id-ID"/>
        </w:rPr>
        <w:sectPr w:rsidR="00BC7D82" w:rsidRPr="00EA0967">
          <w:pgSz w:w="11920" w:h="16860"/>
          <w:pgMar w:top="1580" w:right="1320" w:bottom="280" w:left="1320" w:header="0" w:footer="1086" w:gutter="0"/>
          <w:cols w:space="720"/>
        </w:sectPr>
      </w:pPr>
      <w:r w:rsidRPr="00EA0967">
        <w:rPr>
          <w:spacing w:val="-1"/>
          <w:sz w:val="24"/>
          <w:szCs w:val="24"/>
          <w:lang w:val="id-ID"/>
        </w:rPr>
        <w:t>P</w:t>
      </w:r>
      <w:r w:rsidRPr="00EA0967">
        <w:rPr>
          <w:spacing w:val="1"/>
          <w:sz w:val="24"/>
          <w:szCs w:val="24"/>
          <w:lang w:val="id-ID"/>
        </w:rPr>
        <w:t>ili</w:t>
      </w:r>
      <w:r w:rsidRPr="00EA0967">
        <w:rPr>
          <w:sz w:val="24"/>
          <w:szCs w:val="24"/>
          <w:lang w:val="id-ID"/>
        </w:rPr>
        <w:t>h</w:t>
      </w:r>
      <w:r w:rsidRPr="00EA0967">
        <w:rPr>
          <w:spacing w:val="1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n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pacing w:val="-1"/>
          <w:sz w:val="24"/>
          <w:szCs w:val="24"/>
          <w:lang w:val="id-ID"/>
        </w:rPr>
        <w:t>w</w:t>
      </w:r>
      <w:r w:rsidRPr="00EA0967">
        <w:rPr>
          <w:sz w:val="24"/>
          <w:szCs w:val="24"/>
          <w:lang w:val="id-ID"/>
        </w:rPr>
        <w:t>, k</w:t>
      </w:r>
      <w:r w:rsidRPr="00EA0967">
        <w:rPr>
          <w:spacing w:val="1"/>
          <w:sz w:val="24"/>
          <w:szCs w:val="24"/>
          <w:lang w:val="id-ID"/>
        </w:rPr>
        <w:t>em</w:t>
      </w:r>
      <w:r w:rsidRPr="00EA0967">
        <w:rPr>
          <w:sz w:val="24"/>
          <w:szCs w:val="24"/>
          <w:lang w:val="id-ID"/>
        </w:rPr>
        <w:t>u</w:t>
      </w:r>
      <w:r w:rsidRPr="00EA0967">
        <w:rPr>
          <w:spacing w:val="-4"/>
          <w:sz w:val="24"/>
          <w:szCs w:val="24"/>
          <w:lang w:val="id-ID"/>
        </w:rPr>
        <w:t>d</w:t>
      </w:r>
      <w:r w:rsidRPr="00EA0967">
        <w:rPr>
          <w:spacing w:val="1"/>
          <w:sz w:val="24"/>
          <w:szCs w:val="24"/>
          <w:lang w:val="id-ID"/>
        </w:rPr>
        <w:t>ia</w:t>
      </w:r>
      <w:r w:rsidRPr="00EA0967">
        <w:rPr>
          <w:sz w:val="24"/>
          <w:szCs w:val="24"/>
          <w:lang w:val="id-ID"/>
        </w:rPr>
        <w:t>n kop</w:t>
      </w:r>
      <w:r w:rsidRPr="00EA0967">
        <w:rPr>
          <w:spacing w:val="1"/>
          <w:sz w:val="24"/>
          <w:szCs w:val="24"/>
          <w:lang w:val="id-ID"/>
        </w:rPr>
        <w:t>i</w:t>
      </w:r>
      <w:r w:rsidRPr="00EA0967">
        <w:rPr>
          <w:spacing w:val="-4"/>
          <w:sz w:val="24"/>
          <w:szCs w:val="24"/>
          <w:lang w:val="id-ID"/>
        </w:rPr>
        <w:t>k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n p</w:t>
      </w:r>
      <w:r w:rsidRPr="00EA0967">
        <w:rPr>
          <w:spacing w:val="1"/>
          <w:sz w:val="24"/>
          <w:szCs w:val="24"/>
          <w:lang w:val="id-ID"/>
        </w:rPr>
        <w:t>at</w:t>
      </w:r>
      <w:r w:rsidRPr="00EA0967">
        <w:rPr>
          <w:sz w:val="24"/>
          <w:szCs w:val="24"/>
          <w:lang w:val="id-ID"/>
        </w:rPr>
        <w:t>h</w:t>
      </w:r>
      <w:r w:rsidRPr="00EA0967">
        <w:rPr>
          <w:spacing w:val="-4"/>
          <w:sz w:val="24"/>
          <w:szCs w:val="24"/>
          <w:lang w:val="id-ID"/>
        </w:rPr>
        <w:t xml:space="preserve"> </w:t>
      </w:r>
      <w:r w:rsidRPr="00EA0967">
        <w:rPr>
          <w:spacing w:val="1"/>
          <w:sz w:val="24"/>
          <w:szCs w:val="24"/>
          <w:lang w:val="id-ID"/>
        </w:rPr>
        <w:t>te</w:t>
      </w:r>
      <w:r w:rsidRPr="00EA0967">
        <w:rPr>
          <w:sz w:val="24"/>
          <w:szCs w:val="24"/>
          <w:lang w:val="id-ID"/>
        </w:rPr>
        <w:t>r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z w:val="24"/>
          <w:szCs w:val="24"/>
          <w:lang w:val="id-ID"/>
        </w:rPr>
        <w:t>b</w:t>
      </w:r>
      <w:r w:rsidRPr="00EA0967">
        <w:rPr>
          <w:spacing w:val="-4"/>
          <w:sz w:val="24"/>
          <w:szCs w:val="24"/>
          <w:lang w:val="id-ID"/>
        </w:rPr>
        <w:t>u</w:t>
      </w:r>
      <w:r w:rsidRPr="00EA0967">
        <w:rPr>
          <w:sz w:val="24"/>
          <w:szCs w:val="24"/>
          <w:lang w:val="id-ID"/>
        </w:rPr>
        <w:t>t</w:t>
      </w:r>
      <w:r w:rsidRPr="00EA0967">
        <w:rPr>
          <w:spacing w:val="1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k</w:t>
      </w:r>
      <w:r w:rsidRPr="00EA0967">
        <w:rPr>
          <w:spacing w:val="1"/>
          <w:sz w:val="24"/>
          <w:szCs w:val="24"/>
          <w:lang w:val="id-ID"/>
        </w:rPr>
        <w:t>em</w:t>
      </w:r>
      <w:r w:rsidRPr="00EA0967">
        <w:rPr>
          <w:sz w:val="24"/>
          <w:szCs w:val="24"/>
          <w:lang w:val="id-ID"/>
        </w:rPr>
        <w:t>ud</w:t>
      </w:r>
      <w:r w:rsidRPr="00EA0967">
        <w:rPr>
          <w:spacing w:val="-3"/>
          <w:sz w:val="24"/>
          <w:szCs w:val="24"/>
          <w:lang w:val="id-ID"/>
        </w:rPr>
        <w:t>i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n k</w:t>
      </w:r>
      <w:r w:rsidRPr="00EA0967">
        <w:rPr>
          <w:spacing w:val="1"/>
          <w:sz w:val="24"/>
          <w:szCs w:val="24"/>
          <w:lang w:val="id-ID"/>
        </w:rPr>
        <w:t>li</w:t>
      </w:r>
      <w:r w:rsidRPr="00EA0967">
        <w:rPr>
          <w:sz w:val="24"/>
          <w:szCs w:val="24"/>
          <w:lang w:val="id-ID"/>
        </w:rPr>
        <w:t xml:space="preserve">k </w:t>
      </w:r>
      <w:r w:rsidRPr="00EA0967">
        <w:rPr>
          <w:spacing w:val="-1"/>
          <w:sz w:val="24"/>
          <w:szCs w:val="24"/>
          <w:lang w:val="id-ID"/>
        </w:rPr>
        <w:t>O</w:t>
      </w:r>
      <w:r w:rsidRPr="00EA0967">
        <w:rPr>
          <w:sz w:val="24"/>
          <w:szCs w:val="24"/>
          <w:lang w:val="id-ID"/>
        </w:rPr>
        <w:t>K</w:t>
      </w:r>
    </w:p>
    <w:p w14:paraId="2E766055" w14:textId="77777777" w:rsidR="00BC7D82" w:rsidRPr="00EA0967" w:rsidRDefault="00BC7D82">
      <w:pPr>
        <w:spacing w:line="120" w:lineRule="exact"/>
        <w:rPr>
          <w:sz w:val="12"/>
          <w:szCs w:val="12"/>
          <w:lang w:val="id-ID"/>
        </w:rPr>
      </w:pPr>
    </w:p>
    <w:p w14:paraId="0E5A73F3" w14:textId="77777777" w:rsidR="00BC7D82" w:rsidRPr="00EA0967" w:rsidRDefault="00BC7D82">
      <w:pPr>
        <w:spacing w:line="200" w:lineRule="exact"/>
        <w:rPr>
          <w:lang w:val="id-ID"/>
        </w:rPr>
      </w:pPr>
    </w:p>
    <w:p w14:paraId="3F1EE74D" w14:textId="77777777" w:rsidR="00BC7D82" w:rsidRPr="00EA0967" w:rsidRDefault="00BC7D82">
      <w:pPr>
        <w:spacing w:line="200" w:lineRule="exact"/>
        <w:rPr>
          <w:lang w:val="id-ID"/>
        </w:rPr>
      </w:pPr>
    </w:p>
    <w:p w14:paraId="1F9C4D64" w14:textId="77777777" w:rsidR="00BC7D82" w:rsidRPr="00EA0967" w:rsidRDefault="00BC7D82">
      <w:pPr>
        <w:spacing w:line="200" w:lineRule="exact"/>
        <w:rPr>
          <w:lang w:val="id-ID"/>
        </w:rPr>
      </w:pPr>
    </w:p>
    <w:p w14:paraId="4A51B5B1" w14:textId="77777777" w:rsidR="00BC7D82" w:rsidRPr="00EA0967" w:rsidRDefault="00BC7D82">
      <w:pPr>
        <w:spacing w:line="200" w:lineRule="exact"/>
        <w:rPr>
          <w:lang w:val="id-ID"/>
        </w:rPr>
      </w:pPr>
    </w:p>
    <w:p w14:paraId="3BB42244" w14:textId="6CA69A23" w:rsidR="00BC7D82" w:rsidRPr="00EA0967" w:rsidRDefault="00644E4B">
      <w:pPr>
        <w:ind w:left="2783"/>
        <w:rPr>
          <w:lang w:val="id-ID"/>
        </w:rPr>
      </w:pPr>
      <w:r w:rsidRPr="00EA0967">
        <w:rPr>
          <w:noProof/>
          <w:lang w:val="id-ID"/>
        </w:rPr>
        <w:drawing>
          <wp:inline distT="0" distB="0" distL="0" distR="0" wp14:anchorId="234E5511" wp14:editId="0E7654F9">
            <wp:extent cx="3283585" cy="3068955"/>
            <wp:effectExtent l="0" t="0" r="0" b="0"/>
            <wp:docPr id="8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585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351D0" w14:textId="77777777" w:rsidR="00BC7D82" w:rsidRPr="00EA0967" w:rsidRDefault="00BC7D82">
      <w:pPr>
        <w:spacing w:before="7" w:line="100" w:lineRule="exact"/>
        <w:rPr>
          <w:sz w:val="11"/>
          <w:szCs w:val="11"/>
          <w:lang w:val="id-ID"/>
        </w:rPr>
      </w:pPr>
    </w:p>
    <w:p w14:paraId="16B65A81" w14:textId="77777777" w:rsidR="00BC7D82" w:rsidRPr="00EA0967" w:rsidRDefault="00000000">
      <w:pPr>
        <w:spacing w:line="358" w:lineRule="auto"/>
        <w:ind w:left="1441" w:right="423" w:hanging="360"/>
        <w:rPr>
          <w:sz w:val="24"/>
          <w:szCs w:val="24"/>
          <w:lang w:val="id-ID"/>
        </w:rPr>
      </w:pPr>
      <w:r w:rsidRPr="00EA0967">
        <w:rPr>
          <w:sz w:val="24"/>
          <w:szCs w:val="24"/>
          <w:lang w:val="id-ID"/>
        </w:rPr>
        <w:t xml:space="preserve">10. 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z w:val="24"/>
          <w:szCs w:val="24"/>
          <w:lang w:val="id-ID"/>
        </w:rPr>
        <w:t>b</w:t>
      </w:r>
      <w:r w:rsidRPr="00EA0967">
        <w:rPr>
          <w:spacing w:val="1"/>
          <w:sz w:val="24"/>
          <w:szCs w:val="24"/>
          <w:lang w:val="id-ID"/>
        </w:rPr>
        <w:t>el</w:t>
      </w:r>
      <w:r w:rsidRPr="00EA0967">
        <w:rPr>
          <w:sz w:val="24"/>
          <w:szCs w:val="24"/>
          <w:lang w:val="id-ID"/>
        </w:rPr>
        <w:t>um</w:t>
      </w:r>
      <w:r w:rsidRPr="00EA0967">
        <w:rPr>
          <w:spacing w:val="1"/>
          <w:sz w:val="24"/>
          <w:szCs w:val="24"/>
          <w:lang w:val="id-ID"/>
        </w:rPr>
        <w:t xml:space="preserve"> </w:t>
      </w:r>
      <w:r w:rsidRPr="00EA0967">
        <w:rPr>
          <w:spacing w:val="-3"/>
          <w:sz w:val="24"/>
          <w:szCs w:val="24"/>
          <w:lang w:val="id-ID"/>
        </w:rPr>
        <w:t>m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z w:val="24"/>
          <w:szCs w:val="24"/>
          <w:lang w:val="id-ID"/>
        </w:rPr>
        <w:t>n</w:t>
      </w:r>
      <w:r w:rsidRPr="00EA0967">
        <w:rPr>
          <w:spacing w:val="1"/>
          <w:sz w:val="24"/>
          <w:szCs w:val="24"/>
          <w:lang w:val="id-ID"/>
        </w:rPr>
        <w:t>j</w:t>
      </w:r>
      <w:r w:rsidRPr="00EA0967">
        <w:rPr>
          <w:spacing w:val="-3"/>
          <w:sz w:val="24"/>
          <w:szCs w:val="24"/>
          <w:lang w:val="id-ID"/>
        </w:rPr>
        <w:t>a</w:t>
      </w:r>
      <w:r w:rsidRPr="00EA0967">
        <w:rPr>
          <w:spacing w:val="1"/>
          <w:sz w:val="24"/>
          <w:szCs w:val="24"/>
          <w:lang w:val="id-ID"/>
        </w:rPr>
        <w:t>la</w:t>
      </w:r>
      <w:r w:rsidRPr="00EA0967">
        <w:rPr>
          <w:sz w:val="24"/>
          <w:szCs w:val="24"/>
          <w:lang w:val="id-ID"/>
        </w:rPr>
        <w:t>nk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n</w:t>
      </w:r>
      <w:r w:rsidRPr="00EA0967">
        <w:rPr>
          <w:spacing w:val="3"/>
          <w:sz w:val="24"/>
          <w:szCs w:val="24"/>
          <w:lang w:val="id-ID"/>
        </w:rPr>
        <w:t xml:space="preserve"> </w:t>
      </w:r>
      <w:r w:rsidRPr="00EA0967">
        <w:rPr>
          <w:spacing w:val="-4"/>
          <w:sz w:val="24"/>
          <w:szCs w:val="24"/>
          <w:lang w:val="id-ID"/>
        </w:rPr>
        <w:t>p</w:t>
      </w:r>
      <w:r w:rsidRPr="00EA0967">
        <w:rPr>
          <w:spacing w:val="2"/>
          <w:sz w:val="24"/>
          <w:szCs w:val="24"/>
          <w:lang w:val="id-ID"/>
        </w:rPr>
        <w:t>e</w:t>
      </w:r>
      <w:r w:rsidRPr="00EA0967">
        <w:rPr>
          <w:sz w:val="24"/>
          <w:szCs w:val="24"/>
          <w:lang w:val="id-ID"/>
        </w:rPr>
        <w:t>r</w:t>
      </w:r>
      <w:r w:rsidRPr="00EA0967">
        <w:rPr>
          <w:spacing w:val="1"/>
          <w:sz w:val="24"/>
          <w:szCs w:val="24"/>
          <w:lang w:val="id-ID"/>
        </w:rPr>
        <w:t>i</w:t>
      </w:r>
      <w:r w:rsidRPr="00EA0967">
        <w:rPr>
          <w:spacing w:val="-4"/>
          <w:sz w:val="24"/>
          <w:szCs w:val="24"/>
          <w:lang w:val="id-ID"/>
        </w:rPr>
        <w:t>n</w:t>
      </w:r>
      <w:r w:rsidRPr="00EA0967">
        <w:rPr>
          <w:spacing w:val="1"/>
          <w:sz w:val="24"/>
          <w:szCs w:val="24"/>
          <w:lang w:val="id-ID"/>
        </w:rPr>
        <w:t>ta</w:t>
      </w:r>
      <w:r w:rsidRPr="00EA0967">
        <w:rPr>
          <w:sz w:val="24"/>
          <w:szCs w:val="24"/>
          <w:lang w:val="id-ID"/>
        </w:rPr>
        <w:t xml:space="preserve">h </w:t>
      </w:r>
      <w:r w:rsidRPr="00EA0967">
        <w:rPr>
          <w:spacing w:val="1"/>
          <w:sz w:val="24"/>
          <w:szCs w:val="24"/>
          <w:lang w:val="id-ID"/>
        </w:rPr>
        <w:t>m</w:t>
      </w:r>
      <w:r w:rsidRPr="00EA0967">
        <w:rPr>
          <w:sz w:val="24"/>
          <w:szCs w:val="24"/>
          <w:lang w:val="id-ID"/>
        </w:rPr>
        <w:t>ongo</w:t>
      </w:r>
      <w:r w:rsidRPr="00EA0967">
        <w:rPr>
          <w:spacing w:val="-1"/>
          <w:sz w:val="24"/>
          <w:szCs w:val="24"/>
          <w:lang w:val="id-ID"/>
        </w:rPr>
        <w:t>D</w:t>
      </w:r>
      <w:r w:rsidRPr="00EA0967">
        <w:rPr>
          <w:spacing w:val="1"/>
          <w:sz w:val="24"/>
          <w:szCs w:val="24"/>
          <w:lang w:val="id-ID"/>
        </w:rPr>
        <w:t>B</w:t>
      </w:r>
      <w:r w:rsidRPr="00EA0967">
        <w:rPr>
          <w:sz w:val="24"/>
          <w:szCs w:val="24"/>
          <w:lang w:val="id-ID"/>
        </w:rPr>
        <w:t>,</w:t>
      </w:r>
      <w:r w:rsidRPr="00EA0967">
        <w:rPr>
          <w:spacing w:val="-4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p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pacing w:val="1"/>
          <w:sz w:val="24"/>
          <w:szCs w:val="24"/>
          <w:lang w:val="id-ID"/>
        </w:rPr>
        <w:t>ti</w:t>
      </w:r>
      <w:r w:rsidRPr="00EA0967">
        <w:rPr>
          <w:sz w:val="24"/>
          <w:szCs w:val="24"/>
          <w:lang w:val="id-ID"/>
        </w:rPr>
        <w:t>k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 xml:space="preserve">n 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z w:val="24"/>
          <w:szCs w:val="24"/>
          <w:lang w:val="id-ID"/>
        </w:rPr>
        <w:t>rv</w:t>
      </w:r>
      <w:r w:rsidRPr="00EA0967">
        <w:rPr>
          <w:spacing w:val="-3"/>
          <w:sz w:val="24"/>
          <w:szCs w:val="24"/>
          <w:lang w:val="id-ID"/>
        </w:rPr>
        <w:t>i</w:t>
      </w:r>
      <w:r w:rsidRPr="00EA0967">
        <w:rPr>
          <w:spacing w:val="1"/>
          <w:sz w:val="24"/>
          <w:szCs w:val="24"/>
          <w:lang w:val="id-ID"/>
        </w:rPr>
        <w:t>c</w:t>
      </w:r>
      <w:r w:rsidRPr="00EA0967">
        <w:rPr>
          <w:sz w:val="24"/>
          <w:szCs w:val="24"/>
          <w:lang w:val="id-ID"/>
        </w:rPr>
        <w:t>e</w:t>
      </w:r>
      <w:r w:rsidRPr="00EA0967">
        <w:rPr>
          <w:spacing w:val="1"/>
          <w:sz w:val="24"/>
          <w:szCs w:val="24"/>
          <w:lang w:val="id-ID"/>
        </w:rPr>
        <w:t xml:space="preserve"> m</w:t>
      </w:r>
      <w:r w:rsidRPr="00EA0967">
        <w:rPr>
          <w:sz w:val="24"/>
          <w:szCs w:val="24"/>
          <w:lang w:val="id-ID"/>
        </w:rPr>
        <w:t>ongo</w:t>
      </w:r>
      <w:r w:rsidRPr="00EA0967">
        <w:rPr>
          <w:spacing w:val="-1"/>
          <w:sz w:val="24"/>
          <w:szCs w:val="24"/>
          <w:lang w:val="id-ID"/>
        </w:rPr>
        <w:t>D</w:t>
      </w:r>
      <w:r w:rsidRPr="00EA0967">
        <w:rPr>
          <w:sz w:val="24"/>
          <w:szCs w:val="24"/>
          <w:lang w:val="id-ID"/>
        </w:rPr>
        <w:t xml:space="preserve">B 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z w:val="24"/>
          <w:szCs w:val="24"/>
          <w:lang w:val="id-ID"/>
        </w:rPr>
        <w:t>ud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h b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z w:val="24"/>
          <w:szCs w:val="24"/>
          <w:lang w:val="id-ID"/>
        </w:rPr>
        <w:t>r</w:t>
      </w:r>
      <w:r w:rsidRPr="00EA0967">
        <w:rPr>
          <w:spacing w:val="1"/>
          <w:sz w:val="24"/>
          <w:szCs w:val="24"/>
          <w:lang w:val="id-ID"/>
        </w:rPr>
        <w:t>ja</w:t>
      </w:r>
      <w:r w:rsidRPr="00EA0967">
        <w:rPr>
          <w:spacing w:val="-3"/>
          <w:sz w:val="24"/>
          <w:szCs w:val="24"/>
          <w:lang w:val="id-ID"/>
        </w:rPr>
        <w:t>l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n d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z w:val="24"/>
          <w:szCs w:val="24"/>
          <w:lang w:val="id-ID"/>
        </w:rPr>
        <w:t>n</w:t>
      </w:r>
      <w:r w:rsidRPr="00EA0967">
        <w:rPr>
          <w:spacing w:val="-4"/>
          <w:sz w:val="24"/>
          <w:szCs w:val="24"/>
          <w:lang w:val="id-ID"/>
        </w:rPr>
        <w:t>g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n</w:t>
      </w:r>
      <w:r w:rsidRPr="00EA0967">
        <w:rPr>
          <w:spacing w:val="2"/>
          <w:sz w:val="24"/>
          <w:szCs w:val="24"/>
          <w:lang w:val="id-ID"/>
        </w:rPr>
        <w:t xml:space="preserve"> </w:t>
      </w:r>
      <w:r w:rsidRPr="00EA0967">
        <w:rPr>
          <w:spacing w:val="1"/>
          <w:sz w:val="24"/>
          <w:szCs w:val="24"/>
          <w:lang w:val="id-ID"/>
        </w:rPr>
        <w:t>me</w:t>
      </w:r>
      <w:r w:rsidRPr="00EA0967">
        <w:rPr>
          <w:sz w:val="24"/>
          <w:szCs w:val="24"/>
          <w:lang w:val="id-ID"/>
        </w:rPr>
        <w:t>n</w:t>
      </w:r>
      <w:r w:rsidRPr="00EA0967">
        <w:rPr>
          <w:spacing w:val="-4"/>
          <w:sz w:val="24"/>
          <w:szCs w:val="24"/>
          <w:lang w:val="id-ID"/>
        </w:rPr>
        <w:t>g</w:t>
      </w:r>
      <w:r w:rsidRPr="00EA0967">
        <w:rPr>
          <w:spacing w:val="1"/>
          <w:sz w:val="24"/>
          <w:szCs w:val="24"/>
          <w:lang w:val="id-ID"/>
        </w:rPr>
        <w:t>eti</w:t>
      </w:r>
      <w:r w:rsidRPr="00EA0967">
        <w:rPr>
          <w:sz w:val="24"/>
          <w:szCs w:val="24"/>
          <w:lang w:val="id-ID"/>
        </w:rPr>
        <w:t xml:space="preserve">k 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z w:val="24"/>
          <w:szCs w:val="24"/>
          <w:lang w:val="id-ID"/>
        </w:rPr>
        <w:t>r</w:t>
      </w:r>
      <w:r w:rsidRPr="00EA0967">
        <w:rPr>
          <w:spacing w:val="-4"/>
          <w:sz w:val="24"/>
          <w:szCs w:val="24"/>
          <w:lang w:val="id-ID"/>
        </w:rPr>
        <w:t>v</w:t>
      </w:r>
      <w:r w:rsidRPr="00EA0967">
        <w:rPr>
          <w:spacing w:val="1"/>
          <w:sz w:val="24"/>
          <w:szCs w:val="24"/>
          <w:lang w:val="id-ID"/>
        </w:rPr>
        <w:t>ice</w:t>
      </w:r>
      <w:r w:rsidRPr="00EA0967">
        <w:rPr>
          <w:sz w:val="24"/>
          <w:szCs w:val="24"/>
          <w:lang w:val="id-ID"/>
        </w:rPr>
        <w:t>s</w:t>
      </w:r>
      <w:r w:rsidRPr="00EA0967">
        <w:rPr>
          <w:spacing w:val="-1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p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pacing w:val="-4"/>
          <w:sz w:val="24"/>
          <w:szCs w:val="24"/>
          <w:lang w:val="id-ID"/>
        </w:rPr>
        <w:t>d</w:t>
      </w:r>
      <w:r w:rsidRPr="00EA0967">
        <w:rPr>
          <w:sz w:val="24"/>
          <w:szCs w:val="24"/>
          <w:lang w:val="id-ID"/>
        </w:rPr>
        <w:t>a</w:t>
      </w:r>
      <w:r w:rsidRPr="00EA0967">
        <w:rPr>
          <w:spacing w:val="1"/>
          <w:sz w:val="24"/>
          <w:szCs w:val="24"/>
          <w:lang w:val="id-ID"/>
        </w:rPr>
        <w:t xml:space="preserve"> </w:t>
      </w:r>
      <w:r w:rsidRPr="00EA0967">
        <w:rPr>
          <w:spacing w:val="-4"/>
          <w:sz w:val="24"/>
          <w:szCs w:val="24"/>
          <w:lang w:val="id-ID"/>
        </w:rPr>
        <w:t>k</w:t>
      </w:r>
      <w:r w:rsidRPr="00EA0967">
        <w:rPr>
          <w:sz w:val="24"/>
          <w:szCs w:val="24"/>
          <w:lang w:val="id-ID"/>
        </w:rPr>
        <w:t>o</w:t>
      </w:r>
      <w:r w:rsidRPr="00EA0967">
        <w:rPr>
          <w:spacing w:val="1"/>
          <w:sz w:val="24"/>
          <w:szCs w:val="24"/>
          <w:lang w:val="id-ID"/>
        </w:rPr>
        <w:t>l</w:t>
      </w:r>
      <w:r w:rsidRPr="00EA0967">
        <w:rPr>
          <w:sz w:val="24"/>
          <w:szCs w:val="24"/>
          <w:lang w:val="id-ID"/>
        </w:rPr>
        <w:t>om</w:t>
      </w:r>
      <w:r w:rsidRPr="00EA0967">
        <w:rPr>
          <w:spacing w:val="1"/>
          <w:sz w:val="24"/>
          <w:szCs w:val="24"/>
          <w:lang w:val="id-ID"/>
        </w:rPr>
        <w:t xml:space="preserve"> </w:t>
      </w:r>
      <w:r w:rsidRPr="00EA0967">
        <w:rPr>
          <w:spacing w:val="-1"/>
          <w:sz w:val="24"/>
          <w:szCs w:val="24"/>
          <w:lang w:val="id-ID"/>
        </w:rPr>
        <w:t>w</w:t>
      </w:r>
      <w:r w:rsidRPr="00EA0967">
        <w:rPr>
          <w:spacing w:val="1"/>
          <w:sz w:val="24"/>
          <w:szCs w:val="24"/>
          <w:lang w:val="id-ID"/>
        </w:rPr>
        <w:t>i</w:t>
      </w:r>
      <w:r w:rsidRPr="00EA0967">
        <w:rPr>
          <w:sz w:val="24"/>
          <w:szCs w:val="24"/>
          <w:lang w:val="id-ID"/>
        </w:rPr>
        <w:t>ndo</w:t>
      </w:r>
      <w:r w:rsidRPr="00EA0967">
        <w:rPr>
          <w:spacing w:val="-1"/>
          <w:sz w:val="24"/>
          <w:szCs w:val="24"/>
          <w:lang w:val="id-ID"/>
        </w:rPr>
        <w:t>w</w:t>
      </w:r>
      <w:r w:rsidRPr="00EA0967">
        <w:rPr>
          <w:sz w:val="24"/>
          <w:szCs w:val="24"/>
          <w:lang w:val="id-ID"/>
        </w:rPr>
        <w:t>s</w:t>
      </w:r>
    </w:p>
    <w:p w14:paraId="6CBAB458" w14:textId="73FCDD24" w:rsidR="00BC7D82" w:rsidRPr="00EA0967" w:rsidRDefault="00644E4B">
      <w:pPr>
        <w:spacing w:before="7"/>
        <w:ind w:left="2873"/>
        <w:rPr>
          <w:lang w:val="id-ID"/>
        </w:rPr>
      </w:pPr>
      <w:r w:rsidRPr="00EA0967">
        <w:rPr>
          <w:noProof/>
          <w:lang w:val="id-ID"/>
        </w:rPr>
        <w:drawing>
          <wp:inline distT="0" distB="0" distL="0" distR="0" wp14:anchorId="0F2234F6" wp14:editId="1BAF19B4">
            <wp:extent cx="3172460" cy="2345690"/>
            <wp:effectExtent l="0" t="0" r="0" b="0"/>
            <wp:docPr id="8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60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5779F" w14:textId="77777777" w:rsidR="00BC7D82" w:rsidRPr="00EA0967" w:rsidRDefault="00BC7D82">
      <w:pPr>
        <w:spacing w:before="10" w:line="120" w:lineRule="exact"/>
        <w:rPr>
          <w:sz w:val="13"/>
          <w:szCs w:val="13"/>
          <w:lang w:val="id-ID"/>
        </w:rPr>
      </w:pPr>
    </w:p>
    <w:p w14:paraId="53EAFF14" w14:textId="77777777" w:rsidR="00BC7D82" w:rsidRPr="00EA0967" w:rsidRDefault="00000000">
      <w:pPr>
        <w:ind w:left="1441"/>
        <w:rPr>
          <w:sz w:val="24"/>
          <w:szCs w:val="24"/>
          <w:lang w:val="id-ID"/>
        </w:rPr>
        <w:sectPr w:rsidR="00BC7D82" w:rsidRPr="00EA0967">
          <w:pgSz w:w="11920" w:h="16860"/>
          <w:pgMar w:top="1580" w:right="1320" w:bottom="280" w:left="1320" w:header="0" w:footer="1086" w:gutter="0"/>
          <w:cols w:space="720"/>
        </w:sectPr>
      </w:pPr>
      <w:r w:rsidRPr="00EA0967">
        <w:rPr>
          <w:spacing w:val="-1"/>
          <w:sz w:val="24"/>
          <w:szCs w:val="24"/>
          <w:lang w:val="id-ID"/>
        </w:rPr>
        <w:t>K</w:t>
      </w:r>
      <w:r w:rsidRPr="00EA0967">
        <w:rPr>
          <w:spacing w:val="1"/>
          <w:sz w:val="24"/>
          <w:szCs w:val="24"/>
          <w:lang w:val="id-ID"/>
        </w:rPr>
        <w:t>li</w:t>
      </w:r>
      <w:r w:rsidRPr="00EA0967">
        <w:rPr>
          <w:sz w:val="24"/>
          <w:szCs w:val="24"/>
          <w:lang w:val="id-ID"/>
        </w:rPr>
        <w:t xml:space="preserve">k 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z w:val="24"/>
          <w:szCs w:val="24"/>
          <w:lang w:val="id-ID"/>
        </w:rPr>
        <w:t>rv</w:t>
      </w:r>
      <w:r w:rsidRPr="00EA0967">
        <w:rPr>
          <w:spacing w:val="1"/>
          <w:sz w:val="24"/>
          <w:szCs w:val="24"/>
          <w:lang w:val="id-ID"/>
        </w:rPr>
        <w:t>ice</w:t>
      </w:r>
      <w:r w:rsidRPr="00EA0967">
        <w:rPr>
          <w:sz w:val="24"/>
          <w:szCs w:val="24"/>
          <w:lang w:val="id-ID"/>
        </w:rPr>
        <w:t>s, k</w:t>
      </w:r>
      <w:r w:rsidRPr="00EA0967">
        <w:rPr>
          <w:spacing w:val="-3"/>
          <w:sz w:val="24"/>
          <w:szCs w:val="24"/>
          <w:lang w:val="id-ID"/>
        </w:rPr>
        <w:t>e</w:t>
      </w:r>
      <w:r w:rsidRPr="00EA0967">
        <w:rPr>
          <w:spacing w:val="1"/>
          <w:sz w:val="24"/>
          <w:szCs w:val="24"/>
          <w:lang w:val="id-ID"/>
        </w:rPr>
        <w:t>m</w:t>
      </w:r>
      <w:r w:rsidRPr="00EA0967">
        <w:rPr>
          <w:sz w:val="24"/>
          <w:szCs w:val="24"/>
          <w:lang w:val="id-ID"/>
        </w:rPr>
        <w:t>ud</w:t>
      </w:r>
      <w:r w:rsidRPr="00EA0967">
        <w:rPr>
          <w:spacing w:val="1"/>
          <w:sz w:val="24"/>
          <w:szCs w:val="24"/>
          <w:lang w:val="id-ID"/>
        </w:rPr>
        <w:t>ia</w:t>
      </w:r>
      <w:r w:rsidRPr="00EA0967">
        <w:rPr>
          <w:sz w:val="24"/>
          <w:szCs w:val="24"/>
          <w:lang w:val="id-ID"/>
        </w:rPr>
        <w:t>n</w:t>
      </w:r>
      <w:r w:rsidRPr="00EA0967">
        <w:rPr>
          <w:spacing w:val="-4"/>
          <w:sz w:val="24"/>
          <w:szCs w:val="24"/>
          <w:lang w:val="id-ID"/>
        </w:rPr>
        <w:t xml:space="preserve"> </w:t>
      </w:r>
      <w:r w:rsidRPr="00EA0967">
        <w:rPr>
          <w:spacing w:val="1"/>
          <w:sz w:val="24"/>
          <w:szCs w:val="24"/>
          <w:lang w:val="id-ID"/>
        </w:rPr>
        <w:t>ca</w:t>
      </w:r>
      <w:r w:rsidRPr="00EA0967">
        <w:rPr>
          <w:spacing w:val="-4"/>
          <w:sz w:val="24"/>
          <w:szCs w:val="24"/>
          <w:lang w:val="id-ID"/>
        </w:rPr>
        <w:t>r</w:t>
      </w:r>
      <w:r w:rsidRPr="00EA0967">
        <w:rPr>
          <w:sz w:val="24"/>
          <w:szCs w:val="24"/>
          <w:lang w:val="id-ID"/>
        </w:rPr>
        <w:t>i</w:t>
      </w:r>
      <w:r w:rsidRPr="00EA0967">
        <w:rPr>
          <w:spacing w:val="1"/>
          <w:sz w:val="24"/>
          <w:szCs w:val="24"/>
          <w:lang w:val="id-ID"/>
        </w:rPr>
        <w:t xml:space="preserve"> </w:t>
      </w:r>
      <w:r w:rsidRPr="00EA0967">
        <w:rPr>
          <w:spacing w:val="-1"/>
          <w:sz w:val="24"/>
          <w:szCs w:val="24"/>
          <w:lang w:val="id-ID"/>
        </w:rPr>
        <w:t>M</w:t>
      </w:r>
      <w:r w:rsidRPr="00EA0967">
        <w:rPr>
          <w:sz w:val="24"/>
          <w:szCs w:val="24"/>
          <w:lang w:val="id-ID"/>
        </w:rPr>
        <w:t>o</w:t>
      </w:r>
      <w:r w:rsidRPr="00EA0967">
        <w:rPr>
          <w:spacing w:val="2"/>
          <w:sz w:val="24"/>
          <w:szCs w:val="24"/>
          <w:lang w:val="id-ID"/>
        </w:rPr>
        <w:t>n</w:t>
      </w:r>
      <w:r w:rsidRPr="00EA0967">
        <w:rPr>
          <w:sz w:val="24"/>
          <w:szCs w:val="24"/>
          <w:lang w:val="id-ID"/>
        </w:rPr>
        <w:t>go</w:t>
      </w:r>
      <w:r w:rsidRPr="00EA0967">
        <w:rPr>
          <w:spacing w:val="-1"/>
          <w:sz w:val="24"/>
          <w:szCs w:val="24"/>
          <w:lang w:val="id-ID"/>
        </w:rPr>
        <w:t>D</w:t>
      </w:r>
      <w:r w:rsidRPr="00EA0967">
        <w:rPr>
          <w:sz w:val="24"/>
          <w:szCs w:val="24"/>
          <w:lang w:val="id-ID"/>
        </w:rPr>
        <w:t xml:space="preserve">B 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z w:val="24"/>
          <w:szCs w:val="24"/>
          <w:lang w:val="id-ID"/>
        </w:rPr>
        <w:t>rv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z w:val="24"/>
          <w:szCs w:val="24"/>
          <w:lang w:val="id-ID"/>
        </w:rPr>
        <w:t>r (</w:t>
      </w:r>
      <w:r w:rsidRPr="00EA0967">
        <w:rPr>
          <w:spacing w:val="-1"/>
          <w:sz w:val="24"/>
          <w:szCs w:val="24"/>
          <w:lang w:val="id-ID"/>
        </w:rPr>
        <w:t>M</w:t>
      </w:r>
      <w:r w:rsidRPr="00EA0967">
        <w:rPr>
          <w:sz w:val="24"/>
          <w:szCs w:val="24"/>
          <w:lang w:val="id-ID"/>
        </w:rPr>
        <w:t>o</w:t>
      </w:r>
      <w:r w:rsidRPr="00EA0967">
        <w:rPr>
          <w:spacing w:val="1"/>
          <w:sz w:val="24"/>
          <w:szCs w:val="24"/>
          <w:lang w:val="id-ID"/>
        </w:rPr>
        <w:t>n</w:t>
      </w:r>
      <w:r w:rsidRPr="00EA0967">
        <w:rPr>
          <w:sz w:val="24"/>
          <w:szCs w:val="24"/>
          <w:lang w:val="id-ID"/>
        </w:rPr>
        <w:t>go</w:t>
      </w:r>
      <w:r w:rsidRPr="00EA0967">
        <w:rPr>
          <w:spacing w:val="-1"/>
          <w:sz w:val="24"/>
          <w:szCs w:val="24"/>
          <w:lang w:val="id-ID"/>
        </w:rPr>
        <w:t>D</w:t>
      </w:r>
      <w:r w:rsidRPr="00EA0967">
        <w:rPr>
          <w:sz w:val="24"/>
          <w:szCs w:val="24"/>
          <w:lang w:val="id-ID"/>
        </w:rPr>
        <w:t>B)</w:t>
      </w:r>
    </w:p>
    <w:p w14:paraId="794886D1" w14:textId="77777777" w:rsidR="00BC7D82" w:rsidRPr="00EA0967" w:rsidRDefault="00BC7D82">
      <w:pPr>
        <w:spacing w:line="120" w:lineRule="exact"/>
        <w:rPr>
          <w:sz w:val="12"/>
          <w:szCs w:val="12"/>
          <w:lang w:val="id-ID"/>
        </w:rPr>
      </w:pPr>
    </w:p>
    <w:p w14:paraId="6E68F6FC" w14:textId="77777777" w:rsidR="00BC7D82" w:rsidRPr="00EA0967" w:rsidRDefault="00BC7D82">
      <w:pPr>
        <w:spacing w:line="200" w:lineRule="exact"/>
        <w:rPr>
          <w:lang w:val="id-ID"/>
        </w:rPr>
      </w:pPr>
    </w:p>
    <w:p w14:paraId="4BD81383" w14:textId="77777777" w:rsidR="00BC7D82" w:rsidRPr="00EA0967" w:rsidRDefault="00BC7D82">
      <w:pPr>
        <w:spacing w:line="200" w:lineRule="exact"/>
        <w:rPr>
          <w:lang w:val="id-ID"/>
        </w:rPr>
      </w:pPr>
    </w:p>
    <w:p w14:paraId="3B716D12" w14:textId="77777777" w:rsidR="00BC7D82" w:rsidRPr="00EA0967" w:rsidRDefault="00BC7D82">
      <w:pPr>
        <w:spacing w:line="200" w:lineRule="exact"/>
        <w:rPr>
          <w:lang w:val="id-ID"/>
        </w:rPr>
      </w:pPr>
    </w:p>
    <w:p w14:paraId="09721546" w14:textId="77777777" w:rsidR="00BC7D82" w:rsidRPr="00EA0967" w:rsidRDefault="00BC7D82">
      <w:pPr>
        <w:spacing w:line="200" w:lineRule="exact"/>
        <w:rPr>
          <w:lang w:val="id-ID"/>
        </w:rPr>
      </w:pPr>
    </w:p>
    <w:p w14:paraId="78A6C7B6" w14:textId="4F7875D5" w:rsidR="00BC7D82" w:rsidRPr="00EA0967" w:rsidRDefault="00644E4B">
      <w:pPr>
        <w:ind w:left="1440"/>
        <w:rPr>
          <w:lang w:val="id-ID"/>
        </w:rPr>
      </w:pPr>
      <w:r w:rsidRPr="00EA0967">
        <w:rPr>
          <w:noProof/>
          <w:lang w:val="id-ID"/>
        </w:rPr>
        <w:drawing>
          <wp:inline distT="0" distB="0" distL="0" distR="0" wp14:anchorId="2E56754B" wp14:editId="2EAF71D7">
            <wp:extent cx="4635500" cy="2003425"/>
            <wp:effectExtent l="0" t="0" r="0" b="0"/>
            <wp:docPr id="8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20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8948B" w14:textId="77777777" w:rsidR="00BC7D82" w:rsidRPr="00EA0967" w:rsidRDefault="00BC7D82">
      <w:pPr>
        <w:spacing w:before="3" w:line="100" w:lineRule="exact"/>
        <w:rPr>
          <w:sz w:val="10"/>
          <w:szCs w:val="10"/>
          <w:lang w:val="id-ID"/>
        </w:rPr>
      </w:pPr>
    </w:p>
    <w:p w14:paraId="4877630D" w14:textId="77777777" w:rsidR="00BC7D82" w:rsidRPr="00EA0967" w:rsidRDefault="00BC7D82">
      <w:pPr>
        <w:spacing w:line="200" w:lineRule="exact"/>
        <w:rPr>
          <w:lang w:val="id-ID"/>
        </w:rPr>
      </w:pPr>
    </w:p>
    <w:p w14:paraId="271FB94C" w14:textId="77777777" w:rsidR="00BC7D82" w:rsidRPr="00EA0967" w:rsidRDefault="00BC7D82">
      <w:pPr>
        <w:spacing w:line="200" w:lineRule="exact"/>
        <w:rPr>
          <w:lang w:val="id-ID"/>
        </w:rPr>
      </w:pPr>
    </w:p>
    <w:p w14:paraId="07146EB5" w14:textId="77777777" w:rsidR="00BC7D82" w:rsidRPr="00EA0967" w:rsidRDefault="00000000">
      <w:pPr>
        <w:spacing w:before="29" w:line="358" w:lineRule="auto"/>
        <w:ind w:left="1441" w:right="82"/>
        <w:rPr>
          <w:sz w:val="24"/>
          <w:szCs w:val="24"/>
          <w:lang w:val="id-ID"/>
        </w:rPr>
      </w:pPr>
      <w:r w:rsidRPr="00EA0967">
        <w:rPr>
          <w:spacing w:val="-1"/>
          <w:sz w:val="24"/>
          <w:szCs w:val="24"/>
          <w:lang w:val="id-ID"/>
        </w:rPr>
        <w:t>K</w:t>
      </w:r>
      <w:r w:rsidRPr="00EA0967">
        <w:rPr>
          <w:spacing w:val="1"/>
          <w:sz w:val="24"/>
          <w:szCs w:val="24"/>
          <w:lang w:val="id-ID"/>
        </w:rPr>
        <w:t>li</w:t>
      </w:r>
      <w:r w:rsidRPr="00EA0967">
        <w:rPr>
          <w:sz w:val="24"/>
          <w:szCs w:val="24"/>
          <w:lang w:val="id-ID"/>
        </w:rPr>
        <w:t xml:space="preserve">k 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pacing w:val="1"/>
          <w:sz w:val="24"/>
          <w:szCs w:val="24"/>
          <w:lang w:val="id-ID"/>
        </w:rPr>
        <w:t>ta</w:t>
      </w:r>
      <w:r w:rsidRPr="00EA0967">
        <w:rPr>
          <w:sz w:val="24"/>
          <w:szCs w:val="24"/>
          <w:lang w:val="id-ID"/>
        </w:rPr>
        <w:t>rt</w:t>
      </w:r>
      <w:r w:rsidRPr="00EA0967">
        <w:rPr>
          <w:spacing w:val="1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u</w:t>
      </w:r>
      <w:r w:rsidRPr="00EA0967">
        <w:rPr>
          <w:spacing w:val="2"/>
          <w:sz w:val="24"/>
          <w:szCs w:val="24"/>
          <w:lang w:val="id-ID"/>
        </w:rPr>
        <w:t>n</w:t>
      </w:r>
      <w:r w:rsidRPr="00EA0967">
        <w:rPr>
          <w:spacing w:val="1"/>
          <w:sz w:val="24"/>
          <w:szCs w:val="24"/>
          <w:lang w:val="id-ID"/>
        </w:rPr>
        <w:t>t</w:t>
      </w:r>
      <w:r w:rsidRPr="00EA0967">
        <w:rPr>
          <w:sz w:val="24"/>
          <w:szCs w:val="24"/>
          <w:lang w:val="id-ID"/>
        </w:rPr>
        <w:t>uk</w:t>
      </w:r>
      <w:r w:rsidRPr="00EA0967">
        <w:rPr>
          <w:spacing w:val="-4"/>
          <w:sz w:val="24"/>
          <w:szCs w:val="24"/>
          <w:lang w:val="id-ID"/>
        </w:rPr>
        <w:t xml:space="preserve"> </w:t>
      </w:r>
      <w:r w:rsidRPr="00EA0967">
        <w:rPr>
          <w:spacing w:val="1"/>
          <w:sz w:val="24"/>
          <w:szCs w:val="24"/>
          <w:lang w:val="id-ID"/>
        </w:rPr>
        <w:t>me</w:t>
      </w:r>
      <w:r w:rsidRPr="00EA0967">
        <w:rPr>
          <w:sz w:val="24"/>
          <w:szCs w:val="24"/>
          <w:lang w:val="id-ID"/>
        </w:rPr>
        <w:t>n</w:t>
      </w:r>
      <w:r w:rsidRPr="00EA0967">
        <w:rPr>
          <w:spacing w:val="-3"/>
          <w:sz w:val="24"/>
          <w:szCs w:val="24"/>
          <w:lang w:val="id-ID"/>
        </w:rPr>
        <w:t>j</w:t>
      </w:r>
      <w:r w:rsidRPr="00EA0967">
        <w:rPr>
          <w:spacing w:val="1"/>
          <w:sz w:val="24"/>
          <w:szCs w:val="24"/>
          <w:lang w:val="id-ID"/>
        </w:rPr>
        <w:t>ala</w:t>
      </w:r>
      <w:r w:rsidRPr="00EA0967">
        <w:rPr>
          <w:sz w:val="24"/>
          <w:szCs w:val="24"/>
          <w:lang w:val="id-ID"/>
        </w:rPr>
        <w:t>n</w:t>
      </w:r>
      <w:r w:rsidRPr="00EA0967">
        <w:rPr>
          <w:spacing w:val="-4"/>
          <w:sz w:val="24"/>
          <w:szCs w:val="24"/>
          <w:lang w:val="id-ID"/>
        </w:rPr>
        <w:t>k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 xml:space="preserve">n 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z w:val="24"/>
          <w:szCs w:val="24"/>
          <w:lang w:val="id-ID"/>
        </w:rPr>
        <w:t>rv</w:t>
      </w:r>
      <w:r w:rsidRPr="00EA0967">
        <w:rPr>
          <w:spacing w:val="-3"/>
          <w:sz w:val="24"/>
          <w:szCs w:val="24"/>
          <w:lang w:val="id-ID"/>
        </w:rPr>
        <w:t>i</w:t>
      </w:r>
      <w:r w:rsidRPr="00EA0967">
        <w:rPr>
          <w:spacing w:val="1"/>
          <w:sz w:val="24"/>
          <w:szCs w:val="24"/>
          <w:lang w:val="id-ID"/>
        </w:rPr>
        <w:t>c</w:t>
      </w:r>
      <w:r w:rsidRPr="00EA0967">
        <w:rPr>
          <w:sz w:val="24"/>
          <w:szCs w:val="24"/>
          <w:lang w:val="id-ID"/>
        </w:rPr>
        <w:t>e</w:t>
      </w:r>
      <w:r w:rsidRPr="00EA0967">
        <w:rPr>
          <w:spacing w:val="1"/>
          <w:sz w:val="24"/>
          <w:szCs w:val="24"/>
          <w:lang w:val="id-ID"/>
        </w:rPr>
        <w:t xml:space="preserve"> m</w:t>
      </w:r>
      <w:r w:rsidRPr="00EA0967">
        <w:rPr>
          <w:sz w:val="24"/>
          <w:szCs w:val="24"/>
          <w:lang w:val="id-ID"/>
        </w:rPr>
        <w:t>ongo</w:t>
      </w:r>
      <w:r w:rsidRPr="00EA0967">
        <w:rPr>
          <w:spacing w:val="-1"/>
          <w:sz w:val="24"/>
          <w:szCs w:val="24"/>
          <w:lang w:val="id-ID"/>
        </w:rPr>
        <w:t>D</w:t>
      </w:r>
      <w:r w:rsidRPr="00EA0967">
        <w:rPr>
          <w:sz w:val="24"/>
          <w:szCs w:val="24"/>
          <w:lang w:val="id-ID"/>
        </w:rPr>
        <w:t xml:space="preserve">B, </w:t>
      </w:r>
      <w:r w:rsidRPr="00EA0967">
        <w:rPr>
          <w:spacing w:val="1"/>
          <w:sz w:val="24"/>
          <w:szCs w:val="24"/>
          <w:lang w:val="id-ID"/>
        </w:rPr>
        <w:t>ji</w:t>
      </w:r>
      <w:r w:rsidRPr="00EA0967">
        <w:rPr>
          <w:sz w:val="24"/>
          <w:szCs w:val="24"/>
          <w:lang w:val="id-ID"/>
        </w:rPr>
        <w:t>ka</w:t>
      </w:r>
      <w:r w:rsidRPr="00EA0967">
        <w:rPr>
          <w:spacing w:val="1"/>
          <w:sz w:val="24"/>
          <w:szCs w:val="24"/>
          <w:lang w:val="id-ID"/>
        </w:rPr>
        <w:t xml:space="preserve"> 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z w:val="24"/>
          <w:szCs w:val="24"/>
          <w:lang w:val="id-ID"/>
        </w:rPr>
        <w:t>ud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h b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z w:val="24"/>
          <w:szCs w:val="24"/>
          <w:lang w:val="id-ID"/>
        </w:rPr>
        <w:t>r</w:t>
      </w:r>
      <w:r w:rsidRPr="00EA0967">
        <w:rPr>
          <w:spacing w:val="-3"/>
          <w:sz w:val="24"/>
          <w:szCs w:val="24"/>
          <w:lang w:val="id-ID"/>
        </w:rPr>
        <w:t>j</w:t>
      </w:r>
      <w:r w:rsidRPr="00EA0967">
        <w:rPr>
          <w:spacing w:val="1"/>
          <w:sz w:val="24"/>
          <w:szCs w:val="24"/>
          <w:lang w:val="id-ID"/>
        </w:rPr>
        <w:t>ala</w:t>
      </w:r>
      <w:r w:rsidRPr="00EA0967">
        <w:rPr>
          <w:sz w:val="24"/>
          <w:szCs w:val="24"/>
          <w:lang w:val="id-ID"/>
        </w:rPr>
        <w:t>n</w:t>
      </w:r>
      <w:r w:rsidRPr="00EA0967">
        <w:rPr>
          <w:spacing w:val="3"/>
          <w:sz w:val="24"/>
          <w:szCs w:val="24"/>
          <w:lang w:val="id-ID"/>
        </w:rPr>
        <w:t xml:space="preserve"> </w:t>
      </w:r>
      <w:r w:rsidRPr="00EA0967">
        <w:rPr>
          <w:spacing w:val="-5"/>
          <w:sz w:val="24"/>
          <w:szCs w:val="24"/>
          <w:lang w:val="id-ID"/>
        </w:rPr>
        <w:t>s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z w:val="24"/>
          <w:szCs w:val="24"/>
          <w:lang w:val="id-ID"/>
        </w:rPr>
        <w:t>rv</w:t>
      </w:r>
      <w:r w:rsidRPr="00EA0967">
        <w:rPr>
          <w:spacing w:val="1"/>
          <w:sz w:val="24"/>
          <w:szCs w:val="24"/>
          <w:lang w:val="id-ID"/>
        </w:rPr>
        <w:t>i</w:t>
      </w:r>
      <w:r w:rsidRPr="00EA0967">
        <w:rPr>
          <w:spacing w:val="-3"/>
          <w:sz w:val="24"/>
          <w:szCs w:val="24"/>
          <w:lang w:val="id-ID"/>
        </w:rPr>
        <w:t>c</w:t>
      </w:r>
      <w:r w:rsidRPr="00EA0967">
        <w:rPr>
          <w:sz w:val="24"/>
          <w:szCs w:val="24"/>
          <w:lang w:val="id-ID"/>
        </w:rPr>
        <w:t>e</w:t>
      </w:r>
      <w:r w:rsidRPr="00EA0967">
        <w:rPr>
          <w:spacing w:val="1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 xml:space="preserve">nya </w:t>
      </w:r>
      <w:r w:rsidRPr="00EA0967">
        <w:rPr>
          <w:spacing w:val="1"/>
          <w:sz w:val="24"/>
          <w:szCs w:val="24"/>
          <w:lang w:val="id-ID"/>
        </w:rPr>
        <w:t>la</w:t>
      </w:r>
      <w:r w:rsidRPr="00EA0967">
        <w:rPr>
          <w:sz w:val="24"/>
          <w:szCs w:val="24"/>
          <w:lang w:val="id-ID"/>
        </w:rPr>
        <w:t>ng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z w:val="24"/>
          <w:szCs w:val="24"/>
          <w:lang w:val="id-ID"/>
        </w:rPr>
        <w:t xml:space="preserve">ung </w:t>
      </w:r>
      <w:r w:rsidRPr="00EA0967">
        <w:rPr>
          <w:spacing w:val="1"/>
          <w:sz w:val="24"/>
          <w:szCs w:val="24"/>
          <w:lang w:val="id-ID"/>
        </w:rPr>
        <w:t>la</w:t>
      </w:r>
      <w:r w:rsidRPr="00EA0967">
        <w:rPr>
          <w:sz w:val="24"/>
          <w:szCs w:val="24"/>
          <w:lang w:val="id-ID"/>
        </w:rPr>
        <w:t>n</w:t>
      </w:r>
      <w:r w:rsidRPr="00EA0967">
        <w:rPr>
          <w:spacing w:val="1"/>
          <w:sz w:val="24"/>
          <w:szCs w:val="24"/>
          <w:lang w:val="id-ID"/>
        </w:rPr>
        <w:t>j</w:t>
      </w:r>
      <w:r w:rsidRPr="00EA0967">
        <w:rPr>
          <w:spacing w:val="-4"/>
          <w:sz w:val="24"/>
          <w:szCs w:val="24"/>
          <w:lang w:val="id-ID"/>
        </w:rPr>
        <w:t>u</w:t>
      </w:r>
      <w:r w:rsidRPr="00EA0967">
        <w:rPr>
          <w:spacing w:val="1"/>
          <w:sz w:val="24"/>
          <w:szCs w:val="24"/>
          <w:lang w:val="id-ID"/>
        </w:rPr>
        <w:t>t</w:t>
      </w:r>
      <w:r w:rsidRPr="00EA0967">
        <w:rPr>
          <w:sz w:val="24"/>
          <w:szCs w:val="24"/>
          <w:lang w:val="id-ID"/>
        </w:rPr>
        <w:t>k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n ke</w:t>
      </w:r>
      <w:r w:rsidRPr="00EA0967">
        <w:rPr>
          <w:spacing w:val="-1"/>
          <w:sz w:val="24"/>
          <w:szCs w:val="24"/>
          <w:lang w:val="id-ID"/>
        </w:rPr>
        <w:t xml:space="preserve"> </w:t>
      </w:r>
      <w:r w:rsidRPr="00EA0967">
        <w:rPr>
          <w:spacing w:val="1"/>
          <w:sz w:val="24"/>
          <w:szCs w:val="24"/>
          <w:lang w:val="id-ID"/>
        </w:rPr>
        <w:t>la</w:t>
      </w:r>
      <w:r w:rsidRPr="00EA0967">
        <w:rPr>
          <w:sz w:val="24"/>
          <w:szCs w:val="24"/>
          <w:lang w:val="id-ID"/>
        </w:rPr>
        <w:t>ng</w:t>
      </w:r>
      <w:r w:rsidRPr="00EA0967">
        <w:rPr>
          <w:spacing w:val="-4"/>
          <w:sz w:val="24"/>
          <w:szCs w:val="24"/>
          <w:lang w:val="id-ID"/>
        </w:rPr>
        <w:t>k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 xml:space="preserve">h 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pacing w:val="1"/>
          <w:sz w:val="24"/>
          <w:szCs w:val="24"/>
          <w:lang w:val="id-ID"/>
        </w:rPr>
        <w:t>ela</w:t>
      </w:r>
      <w:r w:rsidRPr="00EA0967">
        <w:rPr>
          <w:spacing w:val="-4"/>
          <w:sz w:val="24"/>
          <w:szCs w:val="24"/>
          <w:lang w:val="id-ID"/>
        </w:rPr>
        <w:t>n</w:t>
      </w:r>
      <w:r w:rsidRPr="00EA0967">
        <w:rPr>
          <w:spacing w:val="1"/>
          <w:sz w:val="24"/>
          <w:szCs w:val="24"/>
          <w:lang w:val="id-ID"/>
        </w:rPr>
        <w:t>j</w:t>
      </w:r>
      <w:r w:rsidRPr="00EA0967">
        <w:rPr>
          <w:sz w:val="24"/>
          <w:szCs w:val="24"/>
          <w:lang w:val="id-ID"/>
        </w:rPr>
        <w:t>u</w:t>
      </w:r>
      <w:r w:rsidRPr="00EA0967">
        <w:rPr>
          <w:spacing w:val="1"/>
          <w:sz w:val="24"/>
          <w:szCs w:val="24"/>
          <w:lang w:val="id-ID"/>
        </w:rPr>
        <w:t>t</w:t>
      </w:r>
      <w:r w:rsidRPr="00EA0967">
        <w:rPr>
          <w:sz w:val="24"/>
          <w:szCs w:val="24"/>
          <w:lang w:val="id-ID"/>
        </w:rPr>
        <w:t>ny</w:t>
      </w:r>
      <w:r w:rsidRPr="00EA0967">
        <w:rPr>
          <w:spacing w:val="-3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.</w:t>
      </w:r>
    </w:p>
    <w:p w14:paraId="35E7BDEB" w14:textId="77777777" w:rsidR="00BC7D82" w:rsidRPr="00EA0967" w:rsidRDefault="00000000">
      <w:pPr>
        <w:spacing w:before="9" w:line="358" w:lineRule="auto"/>
        <w:ind w:left="1441" w:right="620" w:hanging="360"/>
        <w:rPr>
          <w:sz w:val="24"/>
          <w:szCs w:val="24"/>
          <w:lang w:val="id-ID"/>
        </w:rPr>
      </w:pPr>
      <w:r w:rsidRPr="00EA0967">
        <w:rPr>
          <w:sz w:val="24"/>
          <w:szCs w:val="24"/>
          <w:lang w:val="id-ID"/>
        </w:rPr>
        <w:t>11. Buka</w:t>
      </w:r>
      <w:r w:rsidRPr="00EA0967">
        <w:rPr>
          <w:spacing w:val="1"/>
          <w:sz w:val="24"/>
          <w:szCs w:val="24"/>
          <w:lang w:val="id-ID"/>
        </w:rPr>
        <w:t xml:space="preserve"> c</w:t>
      </w:r>
      <w:r w:rsidRPr="00EA0967">
        <w:rPr>
          <w:sz w:val="24"/>
          <w:szCs w:val="24"/>
          <w:lang w:val="id-ID"/>
        </w:rPr>
        <w:t>o</w:t>
      </w:r>
      <w:r w:rsidRPr="00EA0967">
        <w:rPr>
          <w:spacing w:val="1"/>
          <w:sz w:val="24"/>
          <w:szCs w:val="24"/>
          <w:lang w:val="id-ID"/>
        </w:rPr>
        <w:t>m</w:t>
      </w:r>
      <w:r w:rsidRPr="00EA0967">
        <w:rPr>
          <w:spacing w:val="-3"/>
          <w:sz w:val="24"/>
          <w:szCs w:val="24"/>
          <w:lang w:val="id-ID"/>
        </w:rPr>
        <w:t>m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 xml:space="preserve">nd </w:t>
      </w:r>
      <w:r w:rsidRPr="00EA0967">
        <w:rPr>
          <w:spacing w:val="2"/>
          <w:sz w:val="24"/>
          <w:szCs w:val="24"/>
          <w:lang w:val="id-ID"/>
        </w:rPr>
        <w:t>p</w:t>
      </w:r>
      <w:r w:rsidRPr="00EA0967">
        <w:rPr>
          <w:sz w:val="24"/>
          <w:szCs w:val="24"/>
          <w:lang w:val="id-ID"/>
        </w:rPr>
        <w:t>ro</w:t>
      </w:r>
      <w:r w:rsidRPr="00EA0967">
        <w:rPr>
          <w:spacing w:val="1"/>
          <w:sz w:val="24"/>
          <w:szCs w:val="24"/>
          <w:lang w:val="id-ID"/>
        </w:rPr>
        <w:t>m</w:t>
      </w:r>
      <w:r w:rsidRPr="00EA0967">
        <w:rPr>
          <w:sz w:val="24"/>
          <w:szCs w:val="24"/>
          <w:lang w:val="id-ID"/>
        </w:rPr>
        <w:t>pt</w:t>
      </w:r>
      <w:r w:rsidRPr="00EA0967">
        <w:rPr>
          <w:spacing w:val="1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u</w:t>
      </w:r>
      <w:r w:rsidRPr="00EA0967">
        <w:rPr>
          <w:spacing w:val="-4"/>
          <w:sz w:val="24"/>
          <w:szCs w:val="24"/>
          <w:lang w:val="id-ID"/>
        </w:rPr>
        <w:t>n</w:t>
      </w:r>
      <w:r w:rsidRPr="00EA0967">
        <w:rPr>
          <w:spacing w:val="1"/>
          <w:sz w:val="24"/>
          <w:szCs w:val="24"/>
          <w:lang w:val="id-ID"/>
        </w:rPr>
        <w:t>t</w:t>
      </w:r>
      <w:r w:rsidRPr="00EA0967">
        <w:rPr>
          <w:sz w:val="24"/>
          <w:szCs w:val="24"/>
          <w:lang w:val="id-ID"/>
        </w:rPr>
        <w:t xml:space="preserve">uk </w:t>
      </w:r>
      <w:r w:rsidRPr="00EA0967">
        <w:rPr>
          <w:spacing w:val="1"/>
          <w:sz w:val="24"/>
          <w:szCs w:val="24"/>
          <w:lang w:val="id-ID"/>
        </w:rPr>
        <w:t>me</w:t>
      </w:r>
      <w:r w:rsidRPr="00EA0967">
        <w:rPr>
          <w:spacing w:val="2"/>
          <w:sz w:val="24"/>
          <w:szCs w:val="24"/>
          <w:lang w:val="id-ID"/>
        </w:rPr>
        <w:t>n</w:t>
      </w:r>
      <w:r w:rsidRPr="00EA0967">
        <w:rPr>
          <w:spacing w:val="-4"/>
          <w:sz w:val="24"/>
          <w:szCs w:val="24"/>
          <w:lang w:val="id-ID"/>
        </w:rPr>
        <w:t>g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pacing w:val="-3"/>
          <w:sz w:val="24"/>
          <w:szCs w:val="24"/>
          <w:lang w:val="id-ID"/>
        </w:rPr>
        <w:t>c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z w:val="24"/>
          <w:szCs w:val="24"/>
          <w:lang w:val="id-ID"/>
        </w:rPr>
        <w:t xml:space="preserve">k </w:t>
      </w:r>
      <w:r w:rsidRPr="00EA0967">
        <w:rPr>
          <w:spacing w:val="-3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p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k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h</w:t>
      </w:r>
      <w:r w:rsidRPr="00EA0967">
        <w:rPr>
          <w:spacing w:val="2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p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z w:val="24"/>
          <w:szCs w:val="24"/>
          <w:lang w:val="id-ID"/>
        </w:rPr>
        <w:t>r</w:t>
      </w:r>
      <w:r w:rsidRPr="00EA0967">
        <w:rPr>
          <w:spacing w:val="1"/>
          <w:sz w:val="24"/>
          <w:szCs w:val="24"/>
          <w:lang w:val="id-ID"/>
        </w:rPr>
        <w:t>i</w:t>
      </w:r>
      <w:r w:rsidRPr="00EA0967">
        <w:rPr>
          <w:spacing w:val="-4"/>
          <w:sz w:val="24"/>
          <w:szCs w:val="24"/>
          <w:lang w:val="id-ID"/>
        </w:rPr>
        <w:t>n</w:t>
      </w:r>
      <w:r w:rsidRPr="00EA0967">
        <w:rPr>
          <w:spacing w:val="1"/>
          <w:sz w:val="24"/>
          <w:szCs w:val="24"/>
          <w:lang w:val="id-ID"/>
        </w:rPr>
        <w:t>ta</w:t>
      </w:r>
      <w:r w:rsidRPr="00EA0967">
        <w:rPr>
          <w:sz w:val="24"/>
          <w:szCs w:val="24"/>
          <w:lang w:val="id-ID"/>
        </w:rPr>
        <w:t xml:space="preserve">h </w:t>
      </w:r>
      <w:r w:rsidRPr="00EA0967">
        <w:rPr>
          <w:spacing w:val="1"/>
          <w:sz w:val="24"/>
          <w:szCs w:val="24"/>
          <w:lang w:val="id-ID"/>
        </w:rPr>
        <w:t>m</w:t>
      </w:r>
      <w:r w:rsidRPr="00EA0967">
        <w:rPr>
          <w:sz w:val="24"/>
          <w:szCs w:val="24"/>
          <w:lang w:val="id-ID"/>
        </w:rPr>
        <w:t>ong</w:t>
      </w:r>
      <w:r w:rsidRPr="00EA0967">
        <w:rPr>
          <w:spacing w:val="2"/>
          <w:sz w:val="24"/>
          <w:szCs w:val="24"/>
          <w:lang w:val="id-ID"/>
        </w:rPr>
        <w:t>o</w:t>
      </w:r>
      <w:r w:rsidRPr="00EA0967">
        <w:rPr>
          <w:spacing w:val="-1"/>
          <w:sz w:val="24"/>
          <w:szCs w:val="24"/>
          <w:lang w:val="id-ID"/>
        </w:rPr>
        <w:t>D</w:t>
      </w:r>
      <w:r w:rsidRPr="00EA0967">
        <w:rPr>
          <w:sz w:val="24"/>
          <w:szCs w:val="24"/>
          <w:lang w:val="id-ID"/>
        </w:rPr>
        <w:t xml:space="preserve">B 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z w:val="24"/>
          <w:szCs w:val="24"/>
          <w:lang w:val="id-ID"/>
        </w:rPr>
        <w:t>ud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h b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z w:val="24"/>
          <w:szCs w:val="24"/>
          <w:lang w:val="id-ID"/>
        </w:rPr>
        <w:t>r</w:t>
      </w:r>
      <w:r w:rsidRPr="00EA0967">
        <w:rPr>
          <w:spacing w:val="1"/>
          <w:sz w:val="24"/>
          <w:szCs w:val="24"/>
          <w:lang w:val="id-ID"/>
        </w:rPr>
        <w:t>ja</w:t>
      </w:r>
      <w:r w:rsidRPr="00EA0967">
        <w:rPr>
          <w:spacing w:val="-3"/>
          <w:sz w:val="24"/>
          <w:szCs w:val="24"/>
          <w:lang w:val="id-ID"/>
        </w:rPr>
        <w:t>l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n</w:t>
      </w:r>
    </w:p>
    <w:p w14:paraId="166DA1A3" w14:textId="7B157E92" w:rsidR="00BC7D82" w:rsidRPr="00EA0967" w:rsidRDefault="00644E4B">
      <w:pPr>
        <w:spacing w:before="5"/>
        <w:ind w:left="2145"/>
        <w:rPr>
          <w:lang w:val="id-ID"/>
        </w:rPr>
      </w:pPr>
      <w:r w:rsidRPr="00EA0967">
        <w:rPr>
          <w:noProof/>
          <w:lang w:val="id-ID"/>
        </w:rPr>
        <w:drawing>
          <wp:inline distT="0" distB="0" distL="0" distR="0" wp14:anchorId="45DE935D" wp14:editId="1FB197B3">
            <wp:extent cx="4095115" cy="1025525"/>
            <wp:effectExtent l="0" t="0" r="0" b="0"/>
            <wp:docPr id="8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115" cy="102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EA5B6" w14:textId="77777777" w:rsidR="00BC7D82" w:rsidRPr="00EA0967" w:rsidRDefault="00BC7D82">
      <w:pPr>
        <w:spacing w:before="4" w:line="120" w:lineRule="exact"/>
        <w:rPr>
          <w:sz w:val="12"/>
          <w:szCs w:val="12"/>
          <w:lang w:val="id-ID"/>
        </w:rPr>
      </w:pPr>
    </w:p>
    <w:p w14:paraId="2687F323" w14:textId="77777777" w:rsidR="00BC7D82" w:rsidRPr="00EA0967" w:rsidRDefault="00000000">
      <w:pPr>
        <w:ind w:left="1441"/>
        <w:rPr>
          <w:sz w:val="24"/>
          <w:szCs w:val="24"/>
          <w:lang w:val="id-ID"/>
        </w:rPr>
      </w:pPr>
      <w:r w:rsidRPr="00EA0967">
        <w:rPr>
          <w:spacing w:val="-1"/>
          <w:sz w:val="24"/>
          <w:szCs w:val="24"/>
          <w:lang w:val="id-ID"/>
        </w:rPr>
        <w:t>K</w:t>
      </w:r>
      <w:r w:rsidRPr="00EA0967">
        <w:rPr>
          <w:spacing w:val="1"/>
          <w:sz w:val="24"/>
          <w:szCs w:val="24"/>
          <w:lang w:val="id-ID"/>
        </w:rPr>
        <w:t>eti</w:t>
      </w:r>
      <w:r w:rsidRPr="00EA0967">
        <w:rPr>
          <w:sz w:val="24"/>
          <w:szCs w:val="24"/>
          <w:lang w:val="id-ID"/>
        </w:rPr>
        <w:t>k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n p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pacing w:val="-4"/>
          <w:sz w:val="24"/>
          <w:szCs w:val="24"/>
          <w:lang w:val="id-ID"/>
        </w:rPr>
        <w:t>r</w:t>
      </w:r>
      <w:r w:rsidRPr="00EA0967">
        <w:rPr>
          <w:spacing w:val="1"/>
          <w:sz w:val="24"/>
          <w:szCs w:val="24"/>
          <w:lang w:val="id-ID"/>
        </w:rPr>
        <w:t>i</w:t>
      </w:r>
      <w:r w:rsidRPr="00EA0967">
        <w:rPr>
          <w:sz w:val="24"/>
          <w:szCs w:val="24"/>
          <w:lang w:val="id-ID"/>
        </w:rPr>
        <w:t>n</w:t>
      </w:r>
      <w:r w:rsidRPr="00EA0967">
        <w:rPr>
          <w:spacing w:val="1"/>
          <w:sz w:val="24"/>
          <w:szCs w:val="24"/>
          <w:lang w:val="id-ID"/>
        </w:rPr>
        <w:t>ta</w:t>
      </w:r>
      <w:r w:rsidRPr="00EA0967">
        <w:rPr>
          <w:sz w:val="24"/>
          <w:szCs w:val="24"/>
          <w:lang w:val="id-ID"/>
        </w:rPr>
        <w:t>h</w:t>
      </w:r>
      <w:r w:rsidRPr="00EA0967">
        <w:rPr>
          <w:spacing w:val="-4"/>
          <w:sz w:val="24"/>
          <w:szCs w:val="24"/>
          <w:lang w:val="id-ID"/>
        </w:rPr>
        <w:t xml:space="preserve"> </w:t>
      </w:r>
      <w:r w:rsidRPr="00EA0967">
        <w:rPr>
          <w:spacing w:val="1"/>
          <w:sz w:val="24"/>
          <w:szCs w:val="24"/>
          <w:lang w:val="id-ID"/>
        </w:rPr>
        <w:t>m</w:t>
      </w:r>
      <w:r w:rsidRPr="00EA0967">
        <w:rPr>
          <w:sz w:val="24"/>
          <w:szCs w:val="24"/>
          <w:lang w:val="id-ID"/>
        </w:rPr>
        <w:t>on</w:t>
      </w:r>
      <w:r w:rsidRPr="00EA0967">
        <w:rPr>
          <w:spacing w:val="3"/>
          <w:sz w:val="24"/>
          <w:szCs w:val="24"/>
          <w:lang w:val="id-ID"/>
        </w:rPr>
        <w:t>g</w:t>
      </w:r>
      <w:r w:rsidRPr="00EA0967">
        <w:rPr>
          <w:sz w:val="24"/>
          <w:szCs w:val="24"/>
          <w:lang w:val="id-ID"/>
        </w:rPr>
        <w:t>o –v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z w:val="24"/>
          <w:szCs w:val="24"/>
          <w:lang w:val="id-ID"/>
        </w:rPr>
        <w:t>r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pacing w:val="1"/>
          <w:sz w:val="24"/>
          <w:szCs w:val="24"/>
          <w:lang w:val="id-ID"/>
        </w:rPr>
        <w:t>i</w:t>
      </w:r>
      <w:r w:rsidRPr="00EA0967">
        <w:rPr>
          <w:sz w:val="24"/>
          <w:szCs w:val="24"/>
          <w:lang w:val="id-ID"/>
        </w:rPr>
        <w:t>on,</w:t>
      </w:r>
      <w:r w:rsidRPr="00EA0967">
        <w:rPr>
          <w:spacing w:val="1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u</w:t>
      </w:r>
      <w:r w:rsidRPr="00EA0967">
        <w:rPr>
          <w:spacing w:val="-4"/>
          <w:sz w:val="24"/>
          <w:szCs w:val="24"/>
          <w:lang w:val="id-ID"/>
        </w:rPr>
        <w:t>n</w:t>
      </w:r>
      <w:r w:rsidRPr="00EA0967">
        <w:rPr>
          <w:spacing w:val="1"/>
          <w:sz w:val="24"/>
          <w:szCs w:val="24"/>
          <w:lang w:val="id-ID"/>
        </w:rPr>
        <w:t>t</w:t>
      </w:r>
      <w:r w:rsidRPr="00EA0967">
        <w:rPr>
          <w:sz w:val="24"/>
          <w:szCs w:val="24"/>
          <w:lang w:val="id-ID"/>
        </w:rPr>
        <w:t>uk</w:t>
      </w:r>
      <w:r w:rsidRPr="00EA0967">
        <w:rPr>
          <w:spacing w:val="-4"/>
          <w:sz w:val="24"/>
          <w:szCs w:val="24"/>
          <w:lang w:val="id-ID"/>
        </w:rPr>
        <w:t xml:space="preserve"> </w:t>
      </w:r>
      <w:r w:rsidRPr="00EA0967">
        <w:rPr>
          <w:spacing w:val="1"/>
          <w:sz w:val="24"/>
          <w:szCs w:val="24"/>
          <w:lang w:val="id-ID"/>
        </w:rPr>
        <w:t>men</w:t>
      </w:r>
      <w:r w:rsidRPr="00EA0967">
        <w:rPr>
          <w:sz w:val="24"/>
          <w:szCs w:val="24"/>
          <w:lang w:val="id-ID"/>
        </w:rPr>
        <w:t>g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pacing w:val="-3"/>
          <w:sz w:val="24"/>
          <w:szCs w:val="24"/>
          <w:lang w:val="id-ID"/>
        </w:rPr>
        <w:t>c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z w:val="24"/>
          <w:szCs w:val="24"/>
          <w:lang w:val="id-ID"/>
        </w:rPr>
        <w:t>k v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z w:val="24"/>
          <w:szCs w:val="24"/>
          <w:lang w:val="id-ID"/>
        </w:rPr>
        <w:t>r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z w:val="24"/>
          <w:szCs w:val="24"/>
          <w:lang w:val="id-ID"/>
        </w:rPr>
        <w:t>i</w:t>
      </w:r>
      <w:r w:rsidRPr="00EA0967">
        <w:rPr>
          <w:spacing w:val="-3"/>
          <w:sz w:val="24"/>
          <w:szCs w:val="24"/>
          <w:lang w:val="id-ID"/>
        </w:rPr>
        <w:t xml:space="preserve"> </w:t>
      </w:r>
      <w:r w:rsidRPr="00EA0967">
        <w:rPr>
          <w:spacing w:val="1"/>
          <w:sz w:val="24"/>
          <w:szCs w:val="24"/>
          <w:lang w:val="id-ID"/>
        </w:rPr>
        <w:t>m</w:t>
      </w:r>
      <w:r w:rsidRPr="00EA0967">
        <w:rPr>
          <w:sz w:val="24"/>
          <w:szCs w:val="24"/>
          <w:lang w:val="id-ID"/>
        </w:rPr>
        <w:t>ongo</w:t>
      </w:r>
      <w:r w:rsidRPr="00EA0967">
        <w:rPr>
          <w:spacing w:val="-1"/>
          <w:sz w:val="24"/>
          <w:szCs w:val="24"/>
          <w:lang w:val="id-ID"/>
        </w:rPr>
        <w:t>D</w:t>
      </w:r>
      <w:r w:rsidRPr="00EA0967">
        <w:rPr>
          <w:sz w:val="24"/>
          <w:szCs w:val="24"/>
          <w:lang w:val="id-ID"/>
        </w:rPr>
        <w:t>B</w:t>
      </w:r>
    </w:p>
    <w:p w14:paraId="48874C26" w14:textId="77777777" w:rsidR="00BC7D82" w:rsidRPr="00EA0967" w:rsidRDefault="00BC7D82">
      <w:pPr>
        <w:spacing w:before="7" w:line="120" w:lineRule="exact"/>
        <w:rPr>
          <w:sz w:val="13"/>
          <w:szCs w:val="13"/>
          <w:lang w:val="id-ID"/>
        </w:rPr>
      </w:pPr>
    </w:p>
    <w:p w14:paraId="09811DC2" w14:textId="1A92DE2D" w:rsidR="00BC7D82" w:rsidRPr="00EA0967" w:rsidRDefault="00644E4B">
      <w:pPr>
        <w:ind w:left="2168"/>
        <w:rPr>
          <w:lang w:val="id-ID"/>
        </w:rPr>
      </w:pPr>
      <w:r w:rsidRPr="00EA0967">
        <w:rPr>
          <w:noProof/>
          <w:lang w:val="id-ID"/>
        </w:rPr>
        <w:drawing>
          <wp:inline distT="0" distB="0" distL="0" distR="0" wp14:anchorId="06C83DD1" wp14:editId="5E0C57D8">
            <wp:extent cx="4070985" cy="2440940"/>
            <wp:effectExtent l="0" t="0" r="0" b="0"/>
            <wp:docPr id="8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985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F47AF" w14:textId="77777777" w:rsidR="00BC7D82" w:rsidRPr="00EA0967" w:rsidRDefault="00BC7D82">
      <w:pPr>
        <w:spacing w:before="8" w:line="100" w:lineRule="exact"/>
        <w:rPr>
          <w:sz w:val="11"/>
          <w:szCs w:val="11"/>
          <w:lang w:val="id-ID"/>
        </w:rPr>
      </w:pPr>
    </w:p>
    <w:p w14:paraId="174DE4DC" w14:textId="77777777" w:rsidR="00BC7D82" w:rsidRPr="00EA0967" w:rsidRDefault="00000000">
      <w:pPr>
        <w:ind w:left="1441"/>
        <w:rPr>
          <w:sz w:val="24"/>
          <w:szCs w:val="24"/>
          <w:lang w:val="id-ID"/>
        </w:rPr>
      </w:pPr>
      <w:r w:rsidRPr="00EA0967">
        <w:rPr>
          <w:spacing w:val="-1"/>
          <w:sz w:val="24"/>
          <w:szCs w:val="24"/>
          <w:lang w:val="id-ID"/>
        </w:rPr>
        <w:t>J</w:t>
      </w:r>
      <w:r w:rsidRPr="00EA0967">
        <w:rPr>
          <w:spacing w:val="1"/>
          <w:sz w:val="24"/>
          <w:szCs w:val="24"/>
          <w:lang w:val="id-ID"/>
        </w:rPr>
        <w:t>i</w:t>
      </w:r>
      <w:r w:rsidRPr="00EA0967">
        <w:rPr>
          <w:sz w:val="24"/>
          <w:szCs w:val="24"/>
          <w:lang w:val="id-ID"/>
        </w:rPr>
        <w:t>ka</w:t>
      </w:r>
      <w:r w:rsidRPr="00EA0967">
        <w:rPr>
          <w:spacing w:val="1"/>
          <w:sz w:val="24"/>
          <w:szCs w:val="24"/>
          <w:lang w:val="id-ID"/>
        </w:rPr>
        <w:t xml:space="preserve"> tam</w:t>
      </w:r>
      <w:r w:rsidRPr="00EA0967">
        <w:rPr>
          <w:spacing w:val="-2"/>
          <w:sz w:val="24"/>
          <w:szCs w:val="24"/>
          <w:lang w:val="id-ID"/>
        </w:rPr>
        <w:t>p</w:t>
      </w:r>
      <w:r w:rsidRPr="00EA0967">
        <w:rPr>
          <w:spacing w:val="1"/>
          <w:sz w:val="24"/>
          <w:szCs w:val="24"/>
          <w:lang w:val="id-ID"/>
        </w:rPr>
        <w:t>i</w:t>
      </w:r>
      <w:r w:rsidRPr="00EA0967">
        <w:rPr>
          <w:sz w:val="24"/>
          <w:szCs w:val="24"/>
          <w:lang w:val="id-ID"/>
        </w:rPr>
        <w:t>l</w:t>
      </w:r>
      <w:r w:rsidRPr="00EA0967">
        <w:rPr>
          <w:spacing w:val="1"/>
          <w:sz w:val="24"/>
          <w:szCs w:val="24"/>
          <w:lang w:val="id-ID"/>
        </w:rPr>
        <w:t xml:space="preserve"> 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z w:val="24"/>
          <w:szCs w:val="24"/>
          <w:lang w:val="id-ID"/>
        </w:rPr>
        <w:t>p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pacing w:val="-4"/>
          <w:sz w:val="24"/>
          <w:szCs w:val="24"/>
          <w:lang w:val="id-ID"/>
        </w:rPr>
        <w:t>r</w:t>
      </w:r>
      <w:r w:rsidRPr="00EA0967">
        <w:rPr>
          <w:spacing w:val="1"/>
          <w:sz w:val="24"/>
          <w:szCs w:val="24"/>
          <w:lang w:val="id-ID"/>
        </w:rPr>
        <w:t>t</w:t>
      </w:r>
      <w:r w:rsidRPr="00EA0967">
        <w:rPr>
          <w:sz w:val="24"/>
          <w:szCs w:val="24"/>
          <w:lang w:val="id-ID"/>
        </w:rPr>
        <w:t>i</w:t>
      </w:r>
      <w:r w:rsidRPr="00EA0967">
        <w:rPr>
          <w:spacing w:val="1"/>
          <w:sz w:val="24"/>
          <w:szCs w:val="24"/>
          <w:lang w:val="id-ID"/>
        </w:rPr>
        <w:t xml:space="preserve"> </w:t>
      </w:r>
      <w:r w:rsidRPr="00EA0967">
        <w:rPr>
          <w:spacing w:val="2"/>
          <w:sz w:val="24"/>
          <w:szCs w:val="24"/>
          <w:lang w:val="id-ID"/>
        </w:rPr>
        <w:t>d</w:t>
      </w:r>
      <w:r w:rsidRPr="00EA0967">
        <w:rPr>
          <w:spacing w:val="-3"/>
          <w:sz w:val="24"/>
          <w:szCs w:val="24"/>
          <w:lang w:val="id-ID"/>
        </w:rPr>
        <w:t>i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pacing w:val="-3"/>
          <w:sz w:val="24"/>
          <w:szCs w:val="24"/>
          <w:lang w:val="id-ID"/>
        </w:rPr>
        <w:t>t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s</w:t>
      </w:r>
      <w:r w:rsidRPr="00EA0967">
        <w:rPr>
          <w:spacing w:val="-1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b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z w:val="24"/>
          <w:szCs w:val="24"/>
          <w:lang w:val="id-ID"/>
        </w:rPr>
        <w:t>r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r</w:t>
      </w:r>
      <w:r w:rsidRPr="00EA0967">
        <w:rPr>
          <w:spacing w:val="-3"/>
          <w:sz w:val="24"/>
          <w:szCs w:val="24"/>
          <w:lang w:val="id-ID"/>
        </w:rPr>
        <w:t>t</w:t>
      </w:r>
      <w:r w:rsidRPr="00EA0967">
        <w:rPr>
          <w:sz w:val="24"/>
          <w:szCs w:val="24"/>
          <w:lang w:val="id-ID"/>
        </w:rPr>
        <w:t>i</w:t>
      </w:r>
      <w:r w:rsidRPr="00EA0967">
        <w:rPr>
          <w:spacing w:val="1"/>
          <w:sz w:val="24"/>
          <w:szCs w:val="24"/>
          <w:lang w:val="id-ID"/>
        </w:rPr>
        <w:t xml:space="preserve"> m</w:t>
      </w:r>
      <w:r w:rsidRPr="00EA0967">
        <w:rPr>
          <w:sz w:val="24"/>
          <w:szCs w:val="24"/>
          <w:lang w:val="id-ID"/>
        </w:rPr>
        <w:t>ongo</w:t>
      </w:r>
      <w:r w:rsidRPr="00EA0967">
        <w:rPr>
          <w:spacing w:val="-5"/>
          <w:sz w:val="24"/>
          <w:szCs w:val="24"/>
          <w:lang w:val="id-ID"/>
        </w:rPr>
        <w:t>D</w:t>
      </w:r>
      <w:r w:rsidRPr="00EA0967">
        <w:rPr>
          <w:sz w:val="24"/>
          <w:szCs w:val="24"/>
          <w:lang w:val="id-ID"/>
        </w:rPr>
        <w:t xml:space="preserve">B 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z w:val="24"/>
          <w:szCs w:val="24"/>
          <w:lang w:val="id-ID"/>
        </w:rPr>
        <w:t>ud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h b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z w:val="24"/>
          <w:szCs w:val="24"/>
          <w:lang w:val="id-ID"/>
        </w:rPr>
        <w:t>rh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pacing w:val="1"/>
          <w:sz w:val="24"/>
          <w:szCs w:val="24"/>
          <w:lang w:val="id-ID"/>
        </w:rPr>
        <w:t>i</w:t>
      </w:r>
      <w:r w:rsidRPr="00EA0967">
        <w:rPr>
          <w:sz w:val="24"/>
          <w:szCs w:val="24"/>
          <w:lang w:val="id-ID"/>
        </w:rPr>
        <w:t>l</w:t>
      </w:r>
      <w:r w:rsidRPr="00EA0967">
        <w:rPr>
          <w:spacing w:val="1"/>
          <w:sz w:val="24"/>
          <w:szCs w:val="24"/>
          <w:lang w:val="id-ID"/>
        </w:rPr>
        <w:t xml:space="preserve"> </w:t>
      </w:r>
      <w:r w:rsidRPr="00EA0967">
        <w:rPr>
          <w:spacing w:val="-3"/>
          <w:sz w:val="24"/>
          <w:szCs w:val="24"/>
          <w:lang w:val="id-ID"/>
        </w:rPr>
        <w:t>t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z w:val="24"/>
          <w:szCs w:val="24"/>
          <w:lang w:val="id-ID"/>
        </w:rPr>
        <w:t>r</w:t>
      </w:r>
      <w:r w:rsidRPr="00EA0967">
        <w:rPr>
          <w:spacing w:val="1"/>
          <w:sz w:val="24"/>
          <w:szCs w:val="24"/>
          <w:lang w:val="id-ID"/>
        </w:rPr>
        <w:t>i</w:t>
      </w:r>
      <w:r w:rsidRPr="00EA0967">
        <w:rPr>
          <w:sz w:val="24"/>
          <w:szCs w:val="24"/>
          <w:lang w:val="id-ID"/>
        </w:rPr>
        <w:t>n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pacing w:val="1"/>
          <w:sz w:val="24"/>
          <w:szCs w:val="24"/>
          <w:lang w:val="id-ID"/>
        </w:rPr>
        <w:t>t</w:t>
      </w:r>
      <w:r w:rsidRPr="00EA0967">
        <w:rPr>
          <w:spacing w:val="-3"/>
          <w:sz w:val="24"/>
          <w:szCs w:val="24"/>
          <w:lang w:val="id-ID"/>
        </w:rPr>
        <w:t>a</w:t>
      </w:r>
      <w:r w:rsidRPr="00EA0967">
        <w:rPr>
          <w:spacing w:val="1"/>
          <w:sz w:val="24"/>
          <w:szCs w:val="24"/>
          <w:lang w:val="id-ID"/>
        </w:rPr>
        <w:t>l</w:t>
      </w:r>
      <w:r w:rsidRPr="00EA0967">
        <w:rPr>
          <w:spacing w:val="7"/>
          <w:sz w:val="24"/>
          <w:szCs w:val="24"/>
          <w:lang w:val="id-ID"/>
        </w:rPr>
        <w:t>l</w:t>
      </w:r>
      <w:r w:rsidRPr="00EA0967">
        <w:rPr>
          <w:sz w:val="24"/>
          <w:szCs w:val="24"/>
          <w:lang w:val="id-ID"/>
        </w:rPr>
        <w:t>.</w:t>
      </w:r>
    </w:p>
    <w:p w14:paraId="22518F0F" w14:textId="77777777" w:rsidR="00BC7D82" w:rsidRPr="00EA0967" w:rsidRDefault="00BC7D82">
      <w:pPr>
        <w:spacing w:line="140" w:lineRule="exact"/>
        <w:rPr>
          <w:sz w:val="14"/>
          <w:szCs w:val="14"/>
          <w:lang w:val="id-ID"/>
        </w:rPr>
      </w:pPr>
    </w:p>
    <w:p w14:paraId="2DEA02B3" w14:textId="77777777" w:rsidR="00BC7D82" w:rsidRPr="00EA0967" w:rsidRDefault="00000000">
      <w:pPr>
        <w:ind w:left="361"/>
        <w:rPr>
          <w:sz w:val="24"/>
          <w:szCs w:val="24"/>
          <w:lang w:val="id-ID"/>
        </w:rPr>
      </w:pPr>
      <w:r w:rsidRPr="00EA0967">
        <w:rPr>
          <w:b/>
          <w:sz w:val="24"/>
          <w:szCs w:val="24"/>
          <w:lang w:val="id-ID"/>
        </w:rPr>
        <w:t xml:space="preserve">B. </w:t>
      </w:r>
      <w:r w:rsidRPr="00EA0967">
        <w:rPr>
          <w:b/>
          <w:spacing w:val="20"/>
          <w:sz w:val="24"/>
          <w:szCs w:val="24"/>
          <w:lang w:val="id-ID"/>
        </w:rPr>
        <w:t xml:space="preserve"> </w:t>
      </w:r>
      <w:r w:rsidRPr="00EA0967">
        <w:rPr>
          <w:b/>
          <w:spacing w:val="1"/>
          <w:sz w:val="24"/>
          <w:szCs w:val="24"/>
          <w:lang w:val="id-ID"/>
        </w:rPr>
        <w:t>Me</w:t>
      </w:r>
      <w:r w:rsidRPr="00EA0967">
        <w:rPr>
          <w:b/>
          <w:spacing w:val="-1"/>
          <w:sz w:val="24"/>
          <w:szCs w:val="24"/>
          <w:lang w:val="id-ID"/>
        </w:rPr>
        <w:t>n</w:t>
      </w:r>
      <w:r w:rsidRPr="00EA0967">
        <w:rPr>
          <w:b/>
          <w:sz w:val="24"/>
          <w:szCs w:val="24"/>
          <w:lang w:val="id-ID"/>
        </w:rPr>
        <w:t>ja</w:t>
      </w:r>
      <w:r w:rsidRPr="00EA0967">
        <w:rPr>
          <w:b/>
          <w:spacing w:val="1"/>
          <w:sz w:val="24"/>
          <w:szCs w:val="24"/>
          <w:lang w:val="id-ID"/>
        </w:rPr>
        <w:t>l</w:t>
      </w:r>
      <w:r w:rsidRPr="00EA0967">
        <w:rPr>
          <w:b/>
          <w:sz w:val="24"/>
          <w:szCs w:val="24"/>
          <w:lang w:val="id-ID"/>
        </w:rPr>
        <w:t>a</w:t>
      </w:r>
      <w:r w:rsidRPr="00EA0967">
        <w:rPr>
          <w:b/>
          <w:spacing w:val="-1"/>
          <w:sz w:val="24"/>
          <w:szCs w:val="24"/>
          <w:lang w:val="id-ID"/>
        </w:rPr>
        <w:t>n</w:t>
      </w:r>
      <w:r w:rsidRPr="00EA0967">
        <w:rPr>
          <w:b/>
          <w:spacing w:val="2"/>
          <w:sz w:val="24"/>
          <w:szCs w:val="24"/>
          <w:lang w:val="id-ID"/>
        </w:rPr>
        <w:t>k</w:t>
      </w:r>
      <w:r w:rsidRPr="00EA0967">
        <w:rPr>
          <w:b/>
          <w:sz w:val="24"/>
          <w:szCs w:val="24"/>
          <w:lang w:val="id-ID"/>
        </w:rPr>
        <w:t>an</w:t>
      </w:r>
      <w:r w:rsidRPr="00EA0967">
        <w:rPr>
          <w:b/>
          <w:spacing w:val="-1"/>
          <w:sz w:val="24"/>
          <w:szCs w:val="24"/>
          <w:lang w:val="id-ID"/>
        </w:rPr>
        <w:t xml:space="preserve"> </w:t>
      </w:r>
      <w:r w:rsidRPr="00EA0967">
        <w:rPr>
          <w:b/>
          <w:spacing w:val="3"/>
          <w:sz w:val="24"/>
          <w:szCs w:val="24"/>
          <w:lang w:val="id-ID"/>
        </w:rPr>
        <w:t>M</w:t>
      </w:r>
      <w:r w:rsidRPr="00EA0967">
        <w:rPr>
          <w:b/>
          <w:sz w:val="24"/>
          <w:szCs w:val="24"/>
          <w:lang w:val="id-ID"/>
        </w:rPr>
        <w:t>o</w:t>
      </w:r>
      <w:r w:rsidRPr="00EA0967">
        <w:rPr>
          <w:b/>
          <w:spacing w:val="-1"/>
          <w:sz w:val="24"/>
          <w:szCs w:val="24"/>
          <w:lang w:val="id-ID"/>
        </w:rPr>
        <w:t>n</w:t>
      </w:r>
      <w:r w:rsidRPr="00EA0967">
        <w:rPr>
          <w:b/>
          <w:sz w:val="24"/>
          <w:szCs w:val="24"/>
          <w:lang w:val="id-ID"/>
        </w:rPr>
        <w:t>go</w:t>
      </w:r>
      <w:r w:rsidRPr="00EA0967">
        <w:rPr>
          <w:b/>
          <w:spacing w:val="-1"/>
          <w:sz w:val="24"/>
          <w:szCs w:val="24"/>
          <w:lang w:val="id-ID"/>
        </w:rPr>
        <w:t>D</w:t>
      </w:r>
      <w:r w:rsidRPr="00EA0967">
        <w:rPr>
          <w:b/>
          <w:sz w:val="24"/>
          <w:szCs w:val="24"/>
          <w:lang w:val="id-ID"/>
        </w:rPr>
        <w:t>B</w:t>
      </w:r>
    </w:p>
    <w:p w14:paraId="0576551D" w14:textId="77777777" w:rsidR="00BC7D82" w:rsidRPr="00EA0967" w:rsidRDefault="00BC7D82">
      <w:pPr>
        <w:spacing w:before="6" w:line="120" w:lineRule="exact"/>
        <w:rPr>
          <w:sz w:val="13"/>
          <w:szCs w:val="13"/>
          <w:lang w:val="id-ID"/>
        </w:rPr>
      </w:pPr>
    </w:p>
    <w:p w14:paraId="27ABE2F9" w14:textId="77777777" w:rsidR="00BC7D82" w:rsidRPr="00EA0967" w:rsidRDefault="00000000">
      <w:pPr>
        <w:ind w:left="1081"/>
        <w:rPr>
          <w:sz w:val="24"/>
          <w:szCs w:val="24"/>
          <w:lang w:val="id-ID"/>
        </w:rPr>
        <w:sectPr w:rsidR="00BC7D82" w:rsidRPr="00EA0967">
          <w:pgSz w:w="11920" w:h="16860"/>
          <w:pgMar w:top="1580" w:right="1320" w:bottom="280" w:left="1320" w:header="0" w:footer="1086" w:gutter="0"/>
          <w:cols w:space="720"/>
        </w:sectPr>
      </w:pPr>
      <w:r w:rsidRPr="00EA0967">
        <w:rPr>
          <w:sz w:val="24"/>
          <w:szCs w:val="24"/>
          <w:lang w:val="id-ID"/>
        </w:rPr>
        <w:t>1.   Buka</w:t>
      </w:r>
      <w:r w:rsidRPr="00EA0967">
        <w:rPr>
          <w:spacing w:val="1"/>
          <w:sz w:val="24"/>
          <w:szCs w:val="24"/>
          <w:lang w:val="id-ID"/>
        </w:rPr>
        <w:t xml:space="preserve"> c</w:t>
      </w:r>
      <w:r w:rsidRPr="00EA0967">
        <w:rPr>
          <w:sz w:val="24"/>
          <w:szCs w:val="24"/>
          <w:lang w:val="id-ID"/>
        </w:rPr>
        <w:t>o</w:t>
      </w:r>
      <w:r w:rsidRPr="00EA0967">
        <w:rPr>
          <w:spacing w:val="1"/>
          <w:sz w:val="24"/>
          <w:szCs w:val="24"/>
          <w:lang w:val="id-ID"/>
        </w:rPr>
        <w:t>m</w:t>
      </w:r>
      <w:r w:rsidRPr="00EA0967">
        <w:rPr>
          <w:spacing w:val="-3"/>
          <w:sz w:val="24"/>
          <w:szCs w:val="24"/>
          <w:lang w:val="id-ID"/>
        </w:rPr>
        <w:t>m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nd pro</w:t>
      </w:r>
      <w:r w:rsidRPr="00EA0967">
        <w:rPr>
          <w:spacing w:val="1"/>
          <w:sz w:val="24"/>
          <w:szCs w:val="24"/>
          <w:lang w:val="id-ID"/>
        </w:rPr>
        <w:t>m</w:t>
      </w:r>
      <w:r w:rsidRPr="00EA0967">
        <w:rPr>
          <w:sz w:val="24"/>
          <w:szCs w:val="24"/>
          <w:lang w:val="id-ID"/>
        </w:rPr>
        <w:t>p</w:t>
      </w:r>
      <w:r w:rsidRPr="00EA0967">
        <w:rPr>
          <w:spacing w:val="1"/>
          <w:sz w:val="24"/>
          <w:szCs w:val="24"/>
          <w:lang w:val="id-ID"/>
        </w:rPr>
        <w:t>t</w:t>
      </w:r>
      <w:r w:rsidRPr="00EA0967">
        <w:rPr>
          <w:sz w:val="24"/>
          <w:szCs w:val="24"/>
          <w:lang w:val="id-ID"/>
        </w:rPr>
        <w:t xml:space="preserve">, </w:t>
      </w:r>
      <w:r w:rsidRPr="00EA0967">
        <w:rPr>
          <w:spacing w:val="-4"/>
          <w:sz w:val="24"/>
          <w:szCs w:val="24"/>
          <w:lang w:val="id-ID"/>
        </w:rPr>
        <w:t>k</w:t>
      </w:r>
      <w:r w:rsidRPr="00EA0967">
        <w:rPr>
          <w:spacing w:val="1"/>
          <w:sz w:val="24"/>
          <w:szCs w:val="24"/>
          <w:lang w:val="id-ID"/>
        </w:rPr>
        <w:t>em</w:t>
      </w:r>
      <w:r w:rsidRPr="00EA0967">
        <w:rPr>
          <w:sz w:val="24"/>
          <w:szCs w:val="24"/>
          <w:lang w:val="id-ID"/>
        </w:rPr>
        <w:t>ud</w:t>
      </w:r>
      <w:r w:rsidRPr="00EA0967">
        <w:rPr>
          <w:spacing w:val="-3"/>
          <w:sz w:val="24"/>
          <w:szCs w:val="24"/>
          <w:lang w:val="id-ID"/>
        </w:rPr>
        <w:t>i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n k</w:t>
      </w:r>
      <w:r w:rsidRPr="00EA0967">
        <w:rPr>
          <w:spacing w:val="-3"/>
          <w:sz w:val="24"/>
          <w:szCs w:val="24"/>
          <w:lang w:val="id-ID"/>
        </w:rPr>
        <w:t>e</w:t>
      </w:r>
      <w:r w:rsidRPr="00EA0967">
        <w:rPr>
          <w:spacing w:val="1"/>
          <w:sz w:val="24"/>
          <w:szCs w:val="24"/>
          <w:lang w:val="id-ID"/>
        </w:rPr>
        <w:t>ti</w:t>
      </w:r>
      <w:r w:rsidRPr="00EA0967">
        <w:rPr>
          <w:sz w:val="24"/>
          <w:szCs w:val="24"/>
          <w:lang w:val="id-ID"/>
        </w:rPr>
        <w:t>k</w:t>
      </w:r>
      <w:r w:rsidRPr="00EA0967">
        <w:rPr>
          <w:spacing w:val="-3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n p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z w:val="24"/>
          <w:szCs w:val="24"/>
          <w:lang w:val="id-ID"/>
        </w:rPr>
        <w:t>r</w:t>
      </w:r>
      <w:r w:rsidRPr="00EA0967">
        <w:rPr>
          <w:spacing w:val="1"/>
          <w:sz w:val="24"/>
          <w:szCs w:val="24"/>
          <w:lang w:val="id-ID"/>
        </w:rPr>
        <w:t>i</w:t>
      </w:r>
      <w:r w:rsidRPr="00EA0967">
        <w:rPr>
          <w:sz w:val="24"/>
          <w:szCs w:val="24"/>
          <w:lang w:val="id-ID"/>
        </w:rPr>
        <w:t>n</w:t>
      </w:r>
      <w:r w:rsidRPr="00EA0967">
        <w:rPr>
          <w:spacing w:val="1"/>
          <w:sz w:val="24"/>
          <w:szCs w:val="24"/>
          <w:lang w:val="id-ID"/>
        </w:rPr>
        <w:t>ta</w:t>
      </w:r>
      <w:r w:rsidRPr="00EA0967">
        <w:rPr>
          <w:sz w:val="24"/>
          <w:szCs w:val="24"/>
          <w:lang w:val="id-ID"/>
        </w:rPr>
        <w:t>h</w:t>
      </w:r>
      <w:r w:rsidRPr="00EA0967">
        <w:rPr>
          <w:spacing w:val="-4"/>
          <w:sz w:val="24"/>
          <w:szCs w:val="24"/>
          <w:lang w:val="id-ID"/>
        </w:rPr>
        <w:t xml:space="preserve"> </w:t>
      </w:r>
      <w:r w:rsidRPr="00EA0967">
        <w:rPr>
          <w:spacing w:val="1"/>
          <w:sz w:val="24"/>
          <w:szCs w:val="24"/>
          <w:lang w:val="id-ID"/>
        </w:rPr>
        <w:t>m</w:t>
      </w:r>
      <w:r w:rsidRPr="00EA0967">
        <w:rPr>
          <w:sz w:val="24"/>
          <w:szCs w:val="24"/>
          <w:lang w:val="id-ID"/>
        </w:rPr>
        <w:t>ongo</w:t>
      </w:r>
    </w:p>
    <w:p w14:paraId="082F2F18" w14:textId="77777777" w:rsidR="00BC7D82" w:rsidRPr="00EA0967" w:rsidRDefault="00BC7D82">
      <w:pPr>
        <w:spacing w:line="120" w:lineRule="exact"/>
        <w:rPr>
          <w:sz w:val="12"/>
          <w:szCs w:val="12"/>
          <w:lang w:val="id-ID"/>
        </w:rPr>
      </w:pPr>
    </w:p>
    <w:p w14:paraId="152E6DE2" w14:textId="77777777" w:rsidR="00BC7D82" w:rsidRPr="00EA0967" w:rsidRDefault="00BC7D82">
      <w:pPr>
        <w:spacing w:line="200" w:lineRule="exact"/>
        <w:rPr>
          <w:lang w:val="id-ID"/>
        </w:rPr>
      </w:pPr>
    </w:p>
    <w:p w14:paraId="313A397D" w14:textId="77777777" w:rsidR="00BC7D82" w:rsidRPr="00EA0967" w:rsidRDefault="00BC7D82">
      <w:pPr>
        <w:spacing w:line="200" w:lineRule="exact"/>
        <w:rPr>
          <w:lang w:val="id-ID"/>
        </w:rPr>
      </w:pPr>
    </w:p>
    <w:p w14:paraId="21BC47B4" w14:textId="77777777" w:rsidR="00BC7D82" w:rsidRPr="00EA0967" w:rsidRDefault="00BC7D82">
      <w:pPr>
        <w:spacing w:line="200" w:lineRule="exact"/>
        <w:rPr>
          <w:lang w:val="id-ID"/>
        </w:rPr>
      </w:pPr>
    </w:p>
    <w:p w14:paraId="4F178F51" w14:textId="77777777" w:rsidR="00BC7D82" w:rsidRPr="00EA0967" w:rsidRDefault="00BC7D82">
      <w:pPr>
        <w:spacing w:line="200" w:lineRule="exact"/>
        <w:rPr>
          <w:lang w:val="id-ID"/>
        </w:rPr>
      </w:pPr>
    </w:p>
    <w:p w14:paraId="55E208D7" w14:textId="2934986A" w:rsidR="00BC7D82" w:rsidRPr="00EA0967" w:rsidRDefault="00644E4B">
      <w:pPr>
        <w:ind w:left="1420"/>
        <w:rPr>
          <w:lang w:val="id-ID"/>
        </w:rPr>
      </w:pPr>
      <w:r w:rsidRPr="00EA0967">
        <w:rPr>
          <w:noProof/>
          <w:lang w:val="id-ID"/>
        </w:rPr>
        <w:drawing>
          <wp:inline distT="0" distB="0" distL="0" distR="0" wp14:anchorId="4AF82509" wp14:editId="1EB1E1EA">
            <wp:extent cx="3530600" cy="771525"/>
            <wp:effectExtent l="0" t="0" r="0" b="0"/>
            <wp:docPr id="8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A07F4" w14:textId="77777777" w:rsidR="00BC7D82" w:rsidRPr="00EA0967" w:rsidRDefault="00BC7D82">
      <w:pPr>
        <w:spacing w:line="120" w:lineRule="exact"/>
        <w:rPr>
          <w:sz w:val="13"/>
          <w:szCs w:val="13"/>
          <w:lang w:val="id-ID"/>
        </w:rPr>
      </w:pPr>
    </w:p>
    <w:p w14:paraId="73901266" w14:textId="24D0D6C6" w:rsidR="00BC7D82" w:rsidRPr="00EA0967" w:rsidRDefault="00644E4B">
      <w:pPr>
        <w:ind w:left="1420"/>
        <w:rPr>
          <w:lang w:val="id-ID"/>
        </w:rPr>
      </w:pPr>
      <w:r w:rsidRPr="00EA0967">
        <w:rPr>
          <w:noProof/>
          <w:lang w:val="id-ID"/>
        </w:rPr>
        <w:drawing>
          <wp:inline distT="0" distB="0" distL="0" distR="0" wp14:anchorId="2CB1A742" wp14:editId="6E49EB32">
            <wp:extent cx="4086860" cy="2146935"/>
            <wp:effectExtent l="0" t="0" r="0" b="0"/>
            <wp:docPr id="8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86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ECF6F" w14:textId="77777777" w:rsidR="00BC7D82" w:rsidRPr="00EA0967" w:rsidRDefault="00BC7D82">
      <w:pPr>
        <w:spacing w:before="3" w:line="120" w:lineRule="exact"/>
        <w:rPr>
          <w:sz w:val="12"/>
          <w:szCs w:val="12"/>
          <w:lang w:val="id-ID"/>
        </w:rPr>
      </w:pPr>
    </w:p>
    <w:p w14:paraId="2E08C33F" w14:textId="77777777" w:rsidR="00BC7D82" w:rsidRPr="00EA0967" w:rsidRDefault="00000000">
      <w:pPr>
        <w:ind w:left="1061"/>
        <w:rPr>
          <w:sz w:val="24"/>
          <w:szCs w:val="24"/>
          <w:lang w:val="id-ID"/>
        </w:rPr>
      </w:pPr>
      <w:r w:rsidRPr="00EA0967">
        <w:rPr>
          <w:sz w:val="24"/>
          <w:szCs w:val="24"/>
          <w:lang w:val="id-ID"/>
        </w:rPr>
        <w:t xml:space="preserve">2.   </w:t>
      </w:r>
      <w:r w:rsidRPr="00EA0967">
        <w:rPr>
          <w:spacing w:val="1"/>
          <w:sz w:val="24"/>
          <w:szCs w:val="24"/>
          <w:lang w:val="id-ID"/>
        </w:rPr>
        <w:t>Li</w:t>
      </w:r>
      <w:r w:rsidRPr="00EA0967">
        <w:rPr>
          <w:sz w:val="24"/>
          <w:szCs w:val="24"/>
          <w:lang w:val="id-ID"/>
        </w:rPr>
        <w:t>h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t</w:t>
      </w:r>
      <w:r w:rsidRPr="00EA0967">
        <w:rPr>
          <w:spacing w:val="1"/>
          <w:sz w:val="24"/>
          <w:szCs w:val="24"/>
          <w:lang w:val="id-ID"/>
        </w:rPr>
        <w:t xml:space="preserve"> </w:t>
      </w:r>
      <w:r w:rsidRPr="00EA0967">
        <w:rPr>
          <w:spacing w:val="-4"/>
          <w:sz w:val="24"/>
          <w:szCs w:val="24"/>
          <w:lang w:val="id-ID"/>
        </w:rPr>
        <w:t>d</w:t>
      </w:r>
      <w:r w:rsidRPr="00EA0967">
        <w:rPr>
          <w:spacing w:val="1"/>
          <w:sz w:val="24"/>
          <w:szCs w:val="24"/>
          <w:lang w:val="id-ID"/>
        </w:rPr>
        <w:t>ata</w:t>
      </w:r>
      <w:r w:rsidRPr="00EA0967">
        <w:rPr>
          <w:spacing w:val="-4"/>
          <w:sz w:val="24"/>
          <w:szCs w:val="24"/>
          <w:lang w:val="id-ID"/>
        </w:rPr>
        <w:t>b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z w:val="24"/>
          <w:szCs w:val="24"/>
          <w:lang w:val="id-ID"/>
        </w:rPr>
        <w:t>e</w:t>
      </w:r>
      <w:r w:rsidRPr="00EA0967">
        <w:rPr>
          <w:spacing w:val="1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y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ng</w:t>
      </w:r>
      <w:r w:rsidRPr="00EA0967">
        <w:rPr>
          <w:spacing w:val="-4"/>
          <w:sz w:val="24"/>
          <w:szCs w:val="24"/>
          <w:lang w:val="id-ID"/>
        </w:rPr>
        <w:t xml:space="preserve"> 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da</w:t>
      </w:r>
      <w:r w:rsidRPr="00EA0967">
        <w:rPr>
          <w:spacing w:val="5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d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z w:val="24"/>
          <w:szCs w:val="24"/>
          <w:lang w:val="id-ID"/>
        </w:rPr>
        <w:t>n</w:t>
      </w:r>
      <w:r w:rsidRPr="00EA0967">
        <w:rPr>
          <w:spacing w:val="-4"/>
          <w:sz w:val="24"/>
          <w:szCs w:val="24"/>
          <w:lang w:val="id-ID"/>
        </w:rPr>
        <w:t>g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n p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z w:val="24"/>
          <w:szCs w:val="24"/>
          <w:lang w:val="id-ID"/>
        </w:rPr>
        <w:t>r</w:t>
      </w:r>
      <w:r w:rsidRPr="00EA0967">
        <w:rPr>
          <w:spacing w:val="1"/>
          <w:sz w:val="24"/>
          <w:szCs w:val="24"/>
          <w:lang w:val="id-ID"/>
        </w:rPr>
        <w:t>i</w:t>
      </w:r>
      <w:r w:rsidRPr="00EA0967">
        <w:rPr>
          <w:spacing w:val="-4"/>
          <w:sz w:val="24"/>
          <w:szCs w:val="24"/>
          <w:lang w:val="id-ID"/>
        </w:rPr>
        <w:t>n</w:t>
      </w:r>
      <w:r w:rsidRPr="00EA0967">
        <w:rPr>
          <w:spacing w:val="1"/>
          <w:sz w:val="24"/>
          <w:szCs w:val="24"/>
          <w:lang w:val="id-ID"/>
        </w:rPr>
        <w:t>ta</w:t>
      </w:r>
      <w:r w:rsidRPr="00EA0967">
        <w:rPr>
          <w:sz w:val="24"/>
          <w:szCs w:val="24"/>
          <w:lang w:val="id-ID"/>
        </w:rPr>
        <w:t>h</w:t>
      </w:r>
    </w:p>
    <w:p w14:paraId="21370D59" w14:textId="77777777" w:rsidR="00BC7D82" w:rsidRPr="00EA0967" w:rsidRDefault="00BC7D82">
      <w:pPr>
        <w:spacing w:line="140" w:lineRule="exact"/>
        <w:rPr>
          <w:sz w:val="14"/>
          <w:szCs w:val="14"/>
          <w:lang w:val="id-ID"/>
        </w:rPr>
      </w:pPr>
    </w:p>
    <w:p w14:paraId="5807D16B" w14:textId="77777777" w:rsidR="00BC7D82" w:rsidRPr="00EA0967" w:rsidRDefault="00000000">
      <w:pPr>
        <w:ind w:left="1421"/>
        <w:rPr>
          <w:sz w:val="24"/>
          <w:szCs w:val="24"/>
          <w:lang w:val="id-ID"/>
        </w:rPr>
      </w:pPr>
      <w:r w:rsidRPr="00EA0967">
        <w:rPr>
          <w:sz w:val="24"/>
          <w:szCs w:val="24"/>
          <w:lang w:val="id-ID"/>
        </w:rPr>
        <w:t>&gt;</w:t>
      </w:r>
      <w:r w:rsidRPr="00EA0967">
        <w:rPr>
          <w:spacing w:val="1"/>
          <w:sz w:val="24"/>
          <w:szCs w:val="24"/>
          <w:lang w:val="id-ID"/>
        </w:rPr>
        <w:t xml:space="preserve"> 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z w:val="24"/>
          <w:szCs w:val="24"/>
          <w:lang w:val="id-ID"/>
        </w:rPr>
        <w:t>how</w:t>
      </w:r>
      <w:r w:rsidRPr="00EA0967">
        <w:rPr>
          <w:spacing w:val="-1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db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z w:val="24"/>
          <w:szCs w:val="24"/>
          <w:lang w:val="id-ID"/>
        </w:rPr>
        <w:t>;</w:t>
      </w:r>
    </w:p>
    <w:p w14:paraId="3EF9D7A7" w14:textId="77777777" w:rsidR="00BC7D82" w:rsidRPr="00EA0967" w:rsidRDefault="00BC7D82">
      <w:pPr>
        <w:spacing w:before="6" w:line="120" w:lineRule="exact"/>
        <w:rPr>
          <w:sz w:val="13"/>
          <w:szCs w:val="13"/>
          <w:lang w:val="id-ID"/>
        </w:rPr>
      </w:pPr>
    </w:p>
    <w:p w14:paraId="11D2FD15" w14:textId="14B89562" w:rsidR="00BC7D82" w:rsidRPr="00EA0967" w:rsidRDefault="00644E4B">
      <w:pPr>
        <w:ind w:left="1420"/>
        <w:rPr>
          <w:lang w:val="id-ID"/>
        </w:rPr>
      </w:pPr>
      <w:r w:rsidRPr="00EA0967">
        <w:rPr>
          <w:noProof/>
          <w:lang w:val="id-ID"/>
        </w:rPr>
        <w:drawing>
          <wp:inline distT="0" distB="0" distL="0" distR="0" wp14:anchorId="366A526A" wp14:editId="593D0368">
            <wp:extent cx="1749425" cy="954405"/>
            <wp:effectExtent l="0" t="0" r="0" b="0"/>
            <wp:docPr id="8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9425" cy="95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3D92E" w14:textId="77777777" w:rsidR="00BC7D82" w:rsidRPr="00EA0967" w:rsidRDefault="00BC7D82">
      <w:pPr>
        <w:spacing w:before="6" w:line="100" w:lineRule="exact"/>
        <w:rPr>
          <w:sz w:val="11"/>
          <w:szCs w:val="11"/>
          <w:lang w:val="id-ID"/>
        </w:rPr>
      </w:pPr>
    </w:p>
    <w:p w14:paraId="53EFAFA6" w14:textId="77777777" w:rsidR="00BC7D82" w:rsidRPr="00EA0967" w:rsidRDefault="00000000">
      <w:pPr>
        <w:ind w:left="1061"/>
        <w:rPr>
          <w:sz w:val="24"/>
          <w:szCs w:val="24"/>
          <w:lang w:val="id-ID"/>
        </w:rPr>
      </w:pPr>
      <w:r w:rsidRPr="00EA0967">
        <w:rPr>
          <w:sz w:val="24"/>
          <w:szCs w:val="24"/>
          <w:lang w:val="id-ID"/>
        </w:rPr>
        <w:t>3.   Bu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t</w:t>
      </w:r>
      <w:r w:rsidRPr="00EA0967">
        <w:rPr>
          <w:spacing w:val="1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d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pacing w:val="-3"/>
          <w:sz w:val="24"/>
          <w:szCs w:val="24"/>
          <w:lang w:val="id-ID"/>
        </w:rPr>
        <w:t>t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b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z w:val="24"/>
          <w:szCs w:val="24"/>
          <w:lang w:val="id-ID"/>
        </w:rPr>
        <w:t>e</w:t>
      </w:r>
      <w:r w:rsidRPr="00EA0967">
        <w:rPr>
          <w:spacing w:val="1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d</w:t>
      </w:r>
      <w:r w:rsidRPr="00EA0967">
        <w:rPr>
          <w:spacing w:val="-4"/>
          <w:sz w:val="24"/>
          <w:szCs w:val="24"/>
          <w:lang w:val="id-ID"/>
        </w:rPr>
        <w:t>b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z w:val="24"/>
          <w:szCs w:val="24"/>
          <w:lang w:val="id-ID"/>
        </w:rPr>
        <w:t>x</w:t>
      </w:r>
      <w:r w:rsidRPr="00EA0967">
        <w:rPr>
          <w:spacing w:val="1"/>
          <w:sz w:val="24"/>
          <w:szCs w:val="24"/>
          <w:lang w:val="id-ID"/>
        </w:rPr>
        <w:t>am</w:t>
      </w:r>
      <w:r w:rsidRPr="00EA0967">
        <w:rPr>
          <w:spacing w:val="-4"/>
          <w:sz w:val="24"/>
          <w:szCs w:val="24"/>
          <w:lang w:val="id-ID"/>
        </w:rPr>
        <w:t>p</w:t>
      </w:r>
      <w:r w:rsidRPr="00EA0967">
        <w:rPr>
          <w:spacing w:val="1"/>
          <w:sz w:val="24"/>
          <w:szCs w:val="24"/>
          <w:lang w:val="id-ID"/>
        </w:rPr>
        <w:t>l</w:t>
      </w:r>
      <w:r w:rsidRPr="00EA0967">
        <w:rPr>
          <w:sz w:val="24"/>
          <w:szCs w:val="24"/>
          <w:lang w:val="id-ID"/>
        </w:rPr>
        <w:t>e</w:t>
      </w:r>
    </w:p>
    <w:p w14:paraId="2D324966" w14:textId="77777777" w:rsidR="00BC7D82" w:rsidRPr="00EA0967" w:rsidRDefault="00BC7D82">
      <w:pPr>
        <w:spacing w:line="140" w:lineRule="exact"/>
        <w:rPr>
          <w:sz w:val="14"/>
          <w:szCs w:val="14"/>
          <w:lang w:val="id-ID"/>
        </w:rPr>
      </w:pPr>
    </w:p>
    <w:p w14:paraId="7D369C93" w14:textId="77777777" w:rsidR="00BC7D82" w:rsidRPr="00EA0967" w:rsidRDefault="00000000">
      <w:pPr>
        <w:ind w:left="1421"/>
        <w:rPr>
          <w:sz w:val="24"/>
          <w:szCs w:val="24"/>
          <w:lang w:val="id-ID"/>
        </w:rPr>
      </w:pPr>
      <w:r w:rsidRPr="00EA0967">
        <w:rPr>
          <w:sz w:val="24"/>
          <w:szCs w:val="24"/>
          <w:lang w:val="id-ID"/>
        </w:rPr>
        <w:t>&gt;</w:t>
      </w:r>
      <w:r w:rsidRPr="00EA0967">
        <w:rPr>
          <w:spacing w:val="1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u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z w:val="24"/>
          <w:szCs w:val="24"/>
          <w:lang w:val="id-ID"/>
        </w:rPr>
        <w:t>e</w:t>
      </w:r>
      <w:r w:rsidRPr="00EA0967">
        <w:rPr>
          <w:spacing w:val="1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db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z w:val="24"/>
          <w:szCs w:val="24"/>
          <w:lang w:val="id-ID"/>
        </w:rPr>
        <w:t>x</w:t>
      </w:r>
      <w:r w:rsidRPr="00EA0967">
        <w:rPr>
          <w:spacing w:val="1"/>
          <w:sz w:val="24"/>
          <w:szCs w:val="24"/>
          <w:lang w:val="id-ID"/>
        </w:rPr>
        <w:t>am</w:t>
      </w:r>
      <w:r w:rsidRPr="00EA0967">
        <w:rPr>
          <w:spacing w:val="-4"/>
          <w:sz w:val="24"/>
          <w:szCs w:val="24"/>
          <w:lang w:val="id-ID"/>
        </w:rPr>
        <w:t>p</w:t>
      </w:r>
      <w:r w:rsidRPr="00EA0967">
        <w:rPr>
          <w:spacing w:val="1"/>
          <w:sz w:val="24"/>
          <w:szCs w:val="24"/>
          <w:lang w:val="id-ID"/>
        </w:rPr>
        <w:t>l</w:t>
      </w:r>
      <w:r w:rsidRPr="00EA0967">
        <w:rPr>
          <w:spacing w:val="3"/>
          <w:sz w:val="24"/>
          <w:szCs w:val="24"/>
          <w:lang w:val="id-ID"/>
        </w:rPr>
        <w:t>e</w:t>
      </w:r>
      <w:r w:rsidRPr="00EA0967">
        <w:rPr>
          <w:sz w:val="24"/>
          <w:szCs w:val="24"/>
          <w:lang w:val="id-ID"/>
        </w:rPr>
        <w:t>;</w:t>
      </w:r>
    </w:p>
    <w:p w14:paraId="3321C164" w14:textId="77777777" w:rsidR="00BC7D82" w:rsidRPr="00EA0967" w:rsidRDefault="00BC7D82">
      <w:pPr>
        <w:spacing w:before="4" w:line="120" w:lineRule="exact"/>
        <w:rPr>
          <w:sz w:val="13"/>
          <w:szCs w:val="13"/>
          <w:lang w:val="id-ID"/>
        </w:rPr>
      </w:pPr>
    </w:p>
    <w:p w14:paraId="3104FB43" w14:textId="40985538" w:rsidR="00BC7D82" w:rsidRPr="00EA0967" w:rsidRDefault="00644E4B">
      <w:pPr>
        <w:ind w:left="1420"/>
        <w:rPr>
          <w:lang w:val="id-ID"/>
        </w:rPr>
      </w:pPr>
      <w:r w:rsidRPr="00EA0967">
        <w:rPr>
          <w:noProof/>
          <w:lang w:val="id-ID"/>
        </w:rPr>
        <w:drawing>
          <wp:inline distT="0" distB="0" distL="0" distR="0" wp14:anchorId="27E87245" wp14:editId="041BFBD2">
            <wp:extent cx="2035810" cy="1407160"/>
            <wp:effectExtent l="0" t="0" r="0" b="0"/>
            <wp:docPr id="7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810" cy="140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7FC54" w14:textId="77777777" w:rsidR="00BC7D82" w:rsidRPr="00EA0967" w:rsidRDefault="00BC7D82">
      <w:pPr>
        <w:spacing w:before="8" w:line="100" w:lineRule="exact"/>
        <w:rPr>
          <w:sz w:val="11"/>
          <w:szCs w:val="11"/>
          <w:lang w:val="id-ID"/>
        </w:rPr>
      </w:pPr>
    </w:p>
    <w:p w14:paraId="4407E4D4" w14:textId="77777777" w:rsidR="00BC7D82" w:rsidRPr="00EA0967" w:rsidRDefault="00000000">
      <w:pPr>
        <w:ind w:left="1061"/>
        <w:rPr>
          <w:sz w:val="24"/>
          <w:szCs w:val="24"/>
          <w:lang w:val="id-ID"/>
        </w:rPr>
      </w:pPr>
      <w:r w:rsidRPr="00EA0967">
        <w:rPr>
          <w:sz w:val="24"/>
          <w:szCs w:val="24"/>
          <w:lang w:val="id-ID"/>
        </w:rPr>
        <w:t>4.   Bu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t</w:t>
      </w:r>
      <w:r w:rsidRPr="00EA0967">
        <w:rPr>
          <w:spacing w:val="1"/>
          <w:sz w:val="24"/>
          <w:szCs w:val="24"/>
          <w:lang w:val="id-ID"/>
        </w:rPr>
        <w:t xml:space="preserve"> c</w:t>
      </w:r>
      <w:r w:rsidRPr="00EA0967">
        <w:rPr>
          <w:sz w:val="24"/>
          <w:szCs w:val="24"/>
          <w:lang w:val="id-ID"/>
        </w:rPr>
        <w:t>o</w:t>
      </w:r>
      <w:r w:rsidRPr="00EA0967">
        <w:rPr>
          <w:spacing w:val="-3"/>
          <w:sz w:val="24"/>
          <w:szCs w:val="24"/>
          <w:lang w:val="id-ID"/>
        </w:rPr>
        <w:t>l</w:t>
      </w:r>
      <w:r w:rsidRPr="00EA0967">
        <w:rPr>
          <w:spacing w:val="1"/>
          <w:sz w:val="24"/>
          <w:szCs w:val="24"/>
          <w:lang w:val="id-ID"/>
        </w:rPr>
        <w:t>le</w:t>
      </w:r>
      <w:r w:rsidRPr="00EA0967">
        <w:rPr>
          <w:spacing w:val="-3"/>
          <w:sz w:val="24"/>
          <w:szCs w:val="24"/>
          <w:lang w:val="id-ID"/>
        </w:rPr>
        <w:t>c</w:t>
      </w:r>
      <w:r w:rsidRPr="00EA0967">
        <w:rPr>
          <w:spacing w:val="1"/>
          <w:sz w:val="24"/>
          <w:szCs w:val="24"/>
          <w:lang w:val="id-ID"/>
        </w:rPr>
        <w:t>ti</w:t>
      </w:r>
      <w:r w:rsidRPr="00EA0967">
        <w:rPr>
          <w:sz w:val="24"/>
          <w:szCs w:val="24"/>
          <w:lang w:val="id-ID"/>
        </w:rPr>
        <w:t xml:space="preserve">on </w:t>
      </w:r>
      <w:r w:rsidRPr="00EA0967">
        <w:rPr>
          <w:spacing w:val="-3"/>
          <w:sz w:val="24"/>
          <w:szCs w:val="24"/>
          <w:lang w:val="id-ID"/>
        </w:rPr>
        <w:t>m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h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pacing w:val="1"/>
          <w:sz w:val="24"/>
          <w:szCs w:val="24"/>
          <w:lang w:val="id-ID"/>
        </w:rPr>
        <w:t>i</w:t>
      </w:r>
      <w:r w:rsidRPr="00EA0967">
        <w:rPr>
          <w:spacing w:val="-1"/>
          <w:sz w:val="24"/>
          <w:szCs w:val="24"/>
          <w:lang w:val="id-ID"/>
        </w:rPr>
        <w:t>sw</w:t>
      </w:r>
      <w:r w:rsidRPr="00EA0967">
        <w:rPr>
          <w:sz w:val="24"/>
          <w:szCs w:val="24"/>
          <w:lang w:val="id-ID"/>
        </w:rPr>
        <w:t>a</w:t>
      </w:r>
    </w:p>
    <w:p w14:paraId="7DE26956" w14:textId="77777777" w:rsidR="00BC7D82" w:rsidRPr="00EA0967" w:rsidRDefault="00BC7D82">
      <w:pPr>
        <w:spacing w:before="6" w:line="120" w:lineRule="exact"/>
        <w:rPr>
          <w:sz w:val="13"/>
          <w:szCs w:val="13"/>
          <w:lang w:val="id-ID"/>
        </w:rPr>
      </w:pPr>
    </w:p>
    <w:p w14:paraId="71EFFDA7" w14:textId="77777777" w:rsidR="00BC7D82" w:rsidRPr="00EA0967" w:rsidRDefault="00000000">
      <w:pPr>
        <w:ind w:left="1421"/>
        <w:rPr>
          <w:sz w:val="24"/>
          <w:szCs w:val="24"/>
          <w:lang w:val="id-ID"/>
        </w:rPr>
      </w:pPr>
      <w:r w:rsidRPr="00EA0967">
        <w:rPr>
          <w:sz w:val="24"/>
          <w:szCs w:val="24"/>
          <w:lang w:val="id-ID"/>
        </w:rPr>
        <w:t>&gt; db.</w:t>
      </w:r>
      <w:r w:rsidRPr="00EA0967">
        <w:rPr>
          <w:spacing w:val="2"/>
          <w:sz w:val="24"/>
          <w:szCs w:val="24"/>
          <w:lang w:val="id-ID"/>
        </w:rPr>
        <w:t>m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h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pacing w:val="1"/>
          <w:sz w:val="24"/>
          <w:szCs w:val="24"/>
          <w:lang w:val="id-ID"/>
        </w:rPr>
        <w:t>i</w:t>
      </w:r>
      <w:r w:rsidRPr="00EA0967">
        <w:rPr>
          <w:spacing w:val="-1"/>
          <w:sz w:val="24"/>
          <w:szCs w:val="24"/>
          <w:lang w:val="id-ID"/>
        </w:rPr>
        <w:t>sw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.</w:t>
      </w:r>
      <w:r w:rsidRPr="00EA0967">
        <w:rPr>
          <w:spacing w:val="1"/>
          <w:sz w:val="24"/>
          <w:szCs w:val="24"/>
          <w:lang w:val="id-ID"/>
        </w:rPr>
        <w:t>i</w:t>
      </w:r>
      <w:r w:rsidRPr="00EA0967">
        <w:rPr>
          <w:sz w:val="24"/>
          <w:szCs w:val="24"/>
          <w:lang w:val="id-ID"/>
        </w:rPr>
        <w:t>n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pacing w:val="-4"/>
          <w:sz w:val="24"/>
          <w:szCs w:val="24"/>
          <w:lang w:val="id-ID"/>
        </w:rPr>
        <w:t>r</w:t>
      </w:r>
      <w:r w:rsidRPr="00EA0967">
        <w:rPr>
          <w:spacing w:val="1"/>
          <w:sz w:val="24"/>
          <w:szCs w:val="24"/>
          <w:lang w:val="id-ID"/>
        </w:rPr>
        <w:t>t</w:t>
      </w:r>
      <w:r w:rsidRPr="00EA0967">
        <w:rPr>
          <w:sz w:val="24"/>
          <w:szCs w:val="24"/>
          <w:lang w:val="id-ID"/>
        </w:rPr>
        <w:t>(</w:t>
      </w:r>
      <w:r w:rsidRPr="00EA0967">
        <w:rPr>
          <w:spacing w:val="1"/>
          <w:sz w:val="24"/>
          <w:szCs w:val="24"/>
          <w:lang w:val="id-ID"/>
        </w:rPr>
        <w:t>{</w:t>
      </w:r>
      <w:r w:rsidRPr="00EA0967">
        <w:rPr>
          <w:sz w:val="24"/>
          <w:szCs w:val="24"/>
          <w:lang w:val="id-ID"/>
        </w:rPr>
        <w:t>n</w:t>
      </w:r>
      <w:r w:rsidRPr="00EA0967">
        <w:rPr>
          <w:spacing w:val="1"/>
          <w:sz w:val="24"/>
          <w:szCs w:val="24"/>
          <w:lang w:val="id-ID"/>
        </w:rPr>
        <w:t>i</w:t>
      </w:r>
      <w:r w:rsidRPr="00EA0967">
        <w:rPr>
          <w:spacing w:val="-3"/>
          <w:sz w:val="24"/>
          <w:szCs w:val="24"/>
          <w:lang w:val="id-ID"/>
        </w:rPr>
        <w:t>m</w:t>
      </w:r>
      <w:r w:rsidRPr="00EA0967">
        <w:rPr>
          <w:spacing w:val="5"/>
          <w:sz w:val="24"/>
          <w:szCs w:val="24"/>
          <w:lang w:val="id-ID"/>
        </w:rPr>
        <w:t>:</w:t>
      </w:r>
      <w:r w:rsidRPr="00EA0967">
        <w:rPr>
          <w:sz w:val="24"/>
          <w:szCs w:val="24"/>
          <w:lang w:val="id-ID"/>
        </w:rPr>
        <w:t>’01101’,n</w:t>
      </w:r>
      <w:r w:rsidRPr="00EA0967">
        <w:rPr>
          <w:spacing w:val="-3"/>
          <w:sz w:val="24"/>
          <w:szCs w:val="24"/>
          <w:lang w:val="id-ID"/>
        </w:rPr>
        <w:t>am</w:t>
      </w:r>
      <w:r w:rsidRPr="00EA0967">
        <w:rPr>
          <w:spacing w:val="1"/>
          <w:sz w:val="24"/>
          <w:szCs w:val="24"/>
          <w:lang w:val="id-ID"/>
        </w:rPr>
        <w:t>a:</w:t>
      </w:r>
      <w:r w:rsidRPr="00EA0967">
        <w:rPr>
          <w:sz w:val="24"/>
          <w:szCs w:val="24"/>
          <w:lang w:val="id-ID"/>
        </w:rPr>
        <w:t>’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h</w:t>
      </w:r>
      <w:r w:rsidRPr="00EA0967">
        <w:rPr>
          <w:spacing w:val="-3"/>
          <w:sz w:val="24"/>
          <w:szCs w:val="24"/>
          <w:lang w:val="id-ID"/>
        </w:rPr>
        <w:t>m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 xml:space="preserve">d 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gu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z w:val="24"/>
          <w:szCs w:val="24"/>
          <w:lang w:val="id-ID"/>
        </w:rPr>
        <w:t>’</w:t>
      </w:r>
      <w:r w:rsidRPr="00EA0967">
        <w:rPr>
          <w:spacing w:val="1"/>
          <w:sz w:val="24"/>
          <w:szCs w:val="24"/>
          <w:lang w:val="id-ID"/>
        </w:rPr>
        <w:t>}</w:t>
      </w:r>
      <w:r w:rsidRPr="00EA0967">
        <w:rPr>
          <w:sz w:val="24"/>
          <w:szCs w:val="24"/>
          <w:lang w:val="id-ID"/>
        </w:rPr>
        <w:t>);</w:t>
      </w:r>
    </w:p>
    <w:p w14:paraId="1EE2E1C9" w14:textId="77777777" w:rsidR="00BC7D82" w:rsidRPr="00EA0967" w:rsidRDefault="00BC7D82">
      <w:pPr>
        <w:spacing w:before="7" w:line="120" w:lineRule="exact"/>
        <w:rPr>
          <w:sz w:val="13"/>
          <w:szCs w:val="13"/>
          <w:lang w:val="id-ID"/>
        </w:rPr>
      </w:pPr>
    </w:p>
    <w:p w14:paraId="00FCA813" w14:textId="4749BDEB" w:rsidR="00BC7D82" w:rsidRPr="00EA0967" w:rsidRDefault="00644E4B">
      <w:pPr>
        <w:ind w:left="1420"/>
        <w:rPr>
          <w:lang w:val="id-ID"/>
        </w:rPr>
      </w:pPr>
      <w:r w:rsidRPr="00EA0967">
        <w:rPr>
          <w:noProof/>
          <w:lang w:val="id-ID"/>
        </w:rPr>
        <w:drawing>
          <wp:inline distT="0" distB="0" distL="0" distR="0" wp14:anchorId="1B7478AA" wp14:editId="73240110">
            <wp:extent cx="4436745" cy="485140"/>
            <wp:effectExtent l="0" t="0" r="0" b="0"/>
            <wp:docPr id="7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745" cy="48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8A263" w14:textId="77777777" w:rsidR="00BC7D82" w:rsidRPr="00EA0967" w:rsidRDefault="00BC7D82">
      <w:pPr>
        <w:spacing w:before="5" w:line="120" w:lineRule="exact"/>
        <w:rPr>
          <w:sz w:val="13"/>
          <w:szCs w:val="13"/>
          <w:lang w:val="id-ID"/>
        </w:rPr>
      </w:pPr>
    </w:p>
    <w:p w14:paraId="670AA6BA" w14:textId="77777777" w:rsidR="00BC7D82" w:rsidRPr="00EA0967" w:rsidRDefault="00000000">
      <w:pPr>
        <w:ind w:left="1061"/>
        <w:rPr>
          <w:sz w:val="24"/>
          <w:szCs w:val="24"/>
          <w:lang w:val="id-ID"/>
        </w:rPr>
      </w:pPr>
      <w:r w:rsidRPr="00EA0967">
        <w:rPr>
          <w:sz w:val="24"/>
          <w:szCs w:val="24"/>
          <w:lang w:val="id-ID"/>
        </w:rPr>
        <w:t xml:space="preserve">5.   </w:t>
      </w:r>
      <w:r w:rsidRPr="00EA0967">
        <w:rPr>
          <w:spacing w:val="1"/>
          <w:sz w:val="24"/>
          <w:szCs w:val="24"/>
          <w:lang w:val="id-ID"/>
        </w:rPr>
        <w:t>Li</w:t>
      </w:r>
      <w:r w:rsidRPr="00EA0967">
        <w:rPr>
          <w:sz w:val="24"/>
          <w:szCs w:val="24"/>
          <w:lang w:val="id-ID"/>
        </w:rPr>
        <w:t>h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t</w:t>
      </w:r>
      <w:r w:rsidRPr="00EA0967">
        <w:rPr>
          <w:spacing w:val="-3"/>
          <w:sz w:val="24"/>
          <w:szCs w:val="24"/>
          <w:lang w:val="id-ID"/>
        </w:rPr>
        <w:t xml:space="preserve"> </w:t>
      </w:r>
      <w:r w:rsidRPr="00EA0967">
        <w:rPr>
          <w:spacing w:val="1"/>
          <w:sz w:val="24"/>
          <w:szCs w:val="24"/>
          <w:lang w:val="id-ID"/>
        </w:rPr>
        <w:t>c</w:t>
      </w:r>
      <w:r w:rsidRPr="00EA0967">
        <w:rPr>
          <w:sz w:val="24"/>
          <w:szCs w:val="24"/>
          <w:lang w:val="id-ID"/>
        </w:rPr>
        <w:t>o</w:t>
      </w:r>
      <w:r w:rsidRPr="00EA0967">
        <w:rPr>
          <w:spacing w:val="1"/>
          <w:sz w:val="24"/>
          <w:szCs w:val="24"/>
          <w:lang w:val="id-ID"/>
        </w:rPr>
        <w:t>l</w:t>
      </w:r>
      <w:r w:rsidRPr="00EA0967">
        <w:rPr>
          <w:spacing w:val="-3"/>
          <w:sz w:val="24"/>
          <w:szCs w:val="24"/>
          <w:lang w:val="id-ID"/>
        </w:rPr>
        <w:t>l</w:t>
      </w:r>
      <w:r w:rsidRPr="00EA0967">
        <w:rPr>
          <w:spacing w:val="1"/>
          <w:sz w:val="24"/>
          <w:szCs w:val="24"/>
          <w:lang w:val="id-ID"/>
        </w:rPr>
        <w:t>ec</w:t>
      </w:r>
      <w:r w:rsidRPr="00EA0967">
        <w:rPr>
          <w:spacing w:val="-3"/>
          <w:sz w:val="24"/>
          <w:szCs w:val="24"/>
          <w:lang w:val="id-ID"/>
        </w:rPr>
        <w:t>t</w:t>
      </w:r>
      <w:r w:rsidRPr="00EA0967">
        <w:rPr>
          <w:spacing w:val="1"/>
          <w:sz w:val="24"/>
          <w:szCs w:val="24"/>
          <w:lang w:val="id-ID"/>
        </w:rPr>
        <w:t>i</w:t>
      </w:r>
      <w:r w:rsidRPr="00EA0967">
        <w:rPr>
          <w:sz w:val="24"/>
          <w:szCs w:val="24"/>
          <w:lang w:val="id-ID"/>
        </w:rPr>
        <w:t>on y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ng</w:t>
      </w:r>
      <w:r w:rsidRPr="00EA0967">
        <w:rPr>
          <w:spacing w:val="-4"/>
          <w:sz w:val="24"/>
          <w:szCs w:val="24"/>
          <w:lang w:val="id-ID"/>
        </w:rPr>
        <w:t xml:space="preserve"> 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da</w:t>
      </w:r>
    </w:p>
    <w:p w14:paraId="1EAB0F34" w14:textId="77777777" w:rsidR="00BC7D82" w:rsidRPr="00EA0967" w:rsidRDefault="00BC7D82">
      <w:pPr>
        <w:spacing w:before="6" w:line="120" w:lineRule="exact"/>
        <w:rPr>
          <w:sz w:val="13"/>
          <w:szCs w:val="13"/>
          <w:lang w:val="id-ID"/>
        </w:rPr>
      </w:pPr>
    </w:p>
    <w:p w14:paraId="23730B5E" w14:textId="77777777" w:rsidR="00BC7D82" w:rsidRPr="00EA0967" w:rsidRDefault="00000000">
      <w:pPr>
        <w:tabs>
          <w:tab w:val="left" w:pos="9120"/>
        </w:tabs>
        <w:ind w:left="101"/>
        <w:rPr>
          <w:sz w:val="24"/>
          <w:szCs w:val="24"/>
          <w:lang w:val="id-ID"/>
        </w:rPr>
        <w:sectPr w:rsidR="00BC7D82" w:rsidRPr="00EA0967">
          <w:pgSz w:w="11920" w:h="16860"/>
          <w:pgMar w:top="1580" w:right="1340" w:bottom="280" w:left="1340" w:header="0" w:footer="1086" w:gutter="0"/>
          <w:cols w:space="720"/>
        </w:sectPr>
      </w:pPr>
      <w:r w:rsidRPr="00EA0967">
        <w:rPr>
          <w:sz w:val="24"/>
          <w:szCs w:val="24"/>
          <w:u w:val="thick" w:color="000000"/>
          <w:lang w:val="id-ID"/>
        </w:rPr>
        <w:t xml:space="preserve">                      &gt; </w:t>
      </w:r>
      <w:r w:rsidRPr="00EA0967">
        <w:rPr>
          <w:spacing w:val="-1"/>
          <w:sz w:val="24"/>
          <w:szCs w:val="24"/>
          <w:u w:val="thick" w:color="000000"/>
          <w:lang w:val="id-ID"/>
        </w:rPr>
        <w:t>s</w:t>
      </w:r>
      <w:r w:rsidRPr="00EA0967">
        <w:rPr>
          <w:sz w:val="24"/>
          <w:szCs w:val="24"/>
          <w:u w:val="thick" w:color="000000"/>
          <w:lang w:val="id-ID"/>
        </w:rPr>
        <w:t>how</w:t>
      </w:r>
      <w:r w:rsidRPr="00EA0967">
        <w:rPr>
          <w:spacing w:val="-1"/>
          <w:sz w:val="24"/>
          <w:szCs w:val="24"/>
          <w:u w:val="thick" w:color="000000"/>
          <w:lang w:val="id-ID"/>
        </w:rPr>
        <w:t xml:space="preserve"> </w:t>
      </w:r>
      <w:r w:rsidRPr="00EA0967">
        <w:rPr>
          <w:spacing w:val="1"/>
          <w:sz w:val="24"/>
          <w:szCs w:val="24"/>
          <w:u w:val="thick" w:color="000000"/>
          <w:lang w:val="id-ID"/>
        </w:rPr>
        <w:t>c</w:t>
      </w:r>
      <w:r w:rsidRPr="00EA0967">
        <w:rPr>
          <w:sz w:val="24"/>
          <w:szCs w:val="24"/>
          <w:u w:val="thick" w:color="000000"/>
          <w:lang w:val="id-ID"/>
        </w:rPr>
        <w:t>o</w:t>
      </w:r>
      <w:r w:rsidRPr="00EA0967">
        <w:rPr>
          <w:spacing w:val="1"/>
          <w:sz w:val="24"/>
          <w:szCs w:val="24"/>
          <w:u w:val="thick" w:color="000000"/>
          <w:lang w:val="id-ID"/>
        </w:rPr>
        <w:t>lle</w:t>
      </w:r>
      <w:r w:rsidRPr="00EA0967">
        <w:rPr>
          <w:spacing w:val="-3"/>
          <w:sz w:val="24"/>
          <w:szCs w:val="24"/>
          <w:u w:val="thick" w:color="000000"/>
          <w:lang w:val="id-ID"/>
        </w:rPr>
        <w:t>c</w:t>
      </w:r>
      <w:r w:rsidRPr="00EA0967">
        <w:rPr>
          <w:spacing w:val="1"/>
          <w:sz w:val="24"/>
          <w:szCs w:val="24"/>
          <w:u w:val="thick" w:color="000000"/>
          <w:lang w:val="id-ID"/>
        </w:rPr>
        <w:t>ti</w:t>
      </w:r>
      <w:r w:rsidRPr="00EA0967">
        <w:rPr>
          <w:sz w:val="24"/>
          <w:szCs w:val="24"/>
          <w:u w:val="thick" w:color="000000"/>
          <w:lang w:val="id-ID"/>
        </w:rPr>
        <w:t>on</w:t>
      </w:r>
      <w:r w:rsidRPr="00EA0967">
        <w:rPr>
          <w:spacing w:val="-1"/>
          <w:sz w:val="24"/>
          <w:szCs w:val="24"/>
          <w:u w:val="thick" w:color="000000"/>
          <w:lang w:val="id-ID"/>
        </w:rPr>
        <w:t>s</w:t>
      </w:r>
      <w:r w:rsidRPr="00EA0967">
        <w:rPr>
          <w:sz w:val="24"/>
          <w:szCs w:val="24"/>
          <w:u w:val="thick" w:color="000000"/>
          <w:lang w:val="id-ID"/>
        </w:rPr>
        <w:t xml:space="preserve">; </w:t>
      </w:r>
      <w:r w:rsidRPr="00EA0967">
        <w:rPr>
          <w:sz w:val="24"/>
          <w:szCs w:val="24"/>
          <w:u w:val="thick" w:color="000000"/>
          <w:lang w:val="id-ID"/>
        </w:rPr>
        <w:tab/>
      </w:r>
    </w:p>
    <w:p w14:paraId="0F87E7F3" w14:textId="15C5D2B4" w:rsidR="00BC7D82" w:rsidRPr="00EA0967" w:rsidRDefault="00644E4B">
      <w:pPr>
        <w:spacing w:line="120" w:lineRule="exact"/>
        <w:rPr>
          <w:sz w:val="12"/>
          <w:szCs w:val="12"/>
          <w:lang w:val="id-ID"/>
        </w:rPr>
      </w:pPr>
      <w:r w:rsidRPr="00EA0967">
        <w:rPr>
          <w:noProof/>
          <w:lang w:val="id-ID"/>
        </w:rPr>
        <w:lastRenderedPageBreak/>
        <mc:AlternateContent>
          <mc:Choice Requires="wpg">
            <w:drawing>
              <wp:anchor distT="0" distB="0" distL="114300" distR="114300" simplePos="0" relativeHeight="251657216" behindDoc="1" locked="0" layoutInCell="1" allowOverlap="1" wp14:anchorId="5E45E30E" wp14:editId="0771047D">
                <wp:simplePos x="0" y="0"/>
                <wp:positionH relativeFrom="page">
                  <wp:posOffset>915035</wp:posOffset>
                </wp:positionH>
                <wp:positionV relativeFrom="page">
                  <wp:posOffset>9752330</wp:posOffset>
                </wp:positionV>
                <wp:extent cx="5739130" cy="0"/>
                <wp:effectExtent l="19685" t="17780" r="13335" b="10795"/>
                <wp:wrapNone/>
                <wp:docPr id="98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9130" cy="0"/>
                          <a:chOff x="1441" y="15358"/>
                          <a:chExt cx="9038" cy="0"/>
                        </a:xfrm>
                      </wpg:grpSpPr>
                      <wps:wsp>
                        <wps:cNvPr id="99" name="Freeform 27"/>
                        <wps:cNvSpPr>
                          <a:spLocks/>
                        </wps:cNvSpPr>
                        <wps:spPr bwMode="auto">
                          <a:xfrm>
                            <a:off x="1441" y="15358"/>
                            <a:ext cx="9038" cy="0"/>
                          </a:xfrm>
                          <a:custGeom>
                            <a:avLst/>
                            <a:gdLst>
                              <a:gd name="T0" fmla="+- 0 1441 1441"/>
                              <a:gd name="T1" fmla="*/ T0 w 9038"/>
                              <a:gd name="T2" fmla="+- 0 10479 1441"/>
                              <a:gd name="T3" fmla="*/ T2 w 903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038">
                                <a:moveTo>
                                  <a:pt x="0" y="0"/>
                                </a:moveTo>
                                <a:lnTo>
                                  <a:pt x="9038" y="0"/>
                                </a:lnTo>
                              </a:path>
                            </a:pathLst>
                          </a:custGeom>
                          <a:noFill/>
                          <a:ln w="2033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AD3B5E" id="Group 26" o:spid="_x0000_s1026" style="position:absolute;margin-left:72.05pt;margin-top:767.9pt;width:451.9pt;height:0;z-index:-251659264;mso-position-horizontal-relative:page;mso-position-vertical-relative:page" coordorigin="1441,15358" coordsize="903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">
                <v:shape id="Freeform 27" o:spid="_x0000_s1027" style="position:absolute;left:1441;top:15358;width:9038;height:0;visibility:visible;mso-wrap-style:square;v-text-anchor:top" coordsize="90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" path="m,l9038,e" filled="f" strokeweight=".56492mm">
                  <v:path arrowok="t" o:connecttype="custom" o:connectlocs="0,0;9038,0" o:connectangles="0,0"/>
                </v:shape>
                <w10:wrap anchorx="page" anchory="page"/>
              </v:group>
            </w:pict>
          </mc:Fallback>
        </mc:AlternateContent>
      </w:r>
    </w:p>
    <w:p w14:paraId="6BD9FDBC" w14:textId="77777777" w:rsidR="00BC7D82" w:rsidRPr="00EA0967" w:rsidRDefault="00BC7D82">
      <w:pPr>
        <w:spacing w:line="200" w:lineRule="exact"/>
        <w:rPr>
          <w:lang w:val="id-ID"/>
        </w:rPr>
      </w:pPr>
    </w:p>
    <w:p w14:paraId="24E818CC" w14:textId="77777777" w:rsidR="00BC7D82" w:rsidRPr="00EA0967" w:rsidRDefault="00BC7D82">
      <w:pPr>
        <w:spacing w:line="200" w:lineRule="exact"/>
        <w:rPr>
          <w:lang w:val="id-ID"/>
        </w:rPr>
      </w:pPr>
    </w:p>
    <w:p w14:paraId="770C1B8E" w14:textId="77777777" w:rsidR="00BC7D82" w:rsidRPr="00EA0967" w:rsidRDefault="00BC7D82">
      <w:pPr>
        <w:spacing w:line="200" w:lineRule="exact"/>
        <w:rPr>
          <w:lang w:val="id-ID"/>
        </w:rPr>
      </w:pPr>
    </w:p>
    <w:p w14:paraId="268A0170" w14:textId="77777777" w:rsidR="00BC7D82" w:rsidRPr="00EA0967" w:rsidRDefault="00BC7D82">
      <w:pPr>
        <w:spacing w:line="200" w:lineRule="exact"/>
        <w:rPr>
          <w:lang w:val="id-ID"/>
        </w:rPr>
      </w:pPr>
    </w:p>
    <w:p w14:paraId="1765DA11" w14:textId="04A29696" w:rsidR="00BC7D82" w:rsidRPr="00EA0967" w:rsidRDefault="00644E4B">
      <w:pPr>
        <w:ind w:left="1180"/>
        <w:rPr>
          <w:lang w:val="id-ID"/>
        </w:rPr>
      </w:pPr>
      <w:r w:rsidRPr="00EA0967">
        <w:rPr>
          <w:noProof/>
          <w:lang w:val="id-ID"/>
        </w:rPr>
        <w:drawing>
          <wp:inline distT="0" distB="0" distL="0" distR="0" wp14:anchorId="3A246CFF" wp14:editId="37E5C425">
            <wp:extent cx="1828800" cy="516890"/>
            <wp:effectExtent l="0" t="0" r="0" b="0"/>
            <wp:docPr id="7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51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B7061" w14:textId="77777777" w:rsidR="00BC7D82" w:rsidRPr="00EA0967" w:rsidRDefault="00BC7D82">
      <w:pPr>
        <w:spacing w:before="5" w:line="100" w:lineRule="exact"/>
        <w:rPr>
          <w:sz w:val="11"/>
          <w:szCs w:val="11"/>
          <w:lang w:val="id-ID"/>
        </w:rPr>
      </w:pPr>
    </w:p>
    <w:p w14:paraId="69C30789" w14:textId="77777777" w:rsidR="00BC7D82" w:rsidRPr="00EA0967" w:rsidRDefault="00000000">
      <w:pPr>
        <w:ind w:left="821"/>
        <w:rPr>
          <w:sz w:val="24"/>
          <w:szCs w:val="24"/>
          <w:lang w:val="id-ID"/>
        </w:rPr>
      </w:pPr>
      <w:r w:rsidRPr="00EA0967">
        <w:rPr>
          <w:sz w:val="24"/>
          <w:szCs w:val="24"/>
          <w:lang w:val="id-ID"/>
        </w:rPr>
        <w:t xml:space="preserve">6.   </w:t>
      </w:r>
      <w:r w:rsidRPr="00EA0967">
        <w:rPr>
          <w:spacing w:val="-1"/>
          <w:sz w:val="24"/>
          <w:szCs w:val="24"/>
          <w:lang w:val="id-ID"/>
        </w:rPr>
        <w:t>Q</w:t>
      </w:r>
      <w:r w:rsidRPr="00EA0967">
        <w:rPr>
          <w:sz w:val="24"/>
          <w:szCs w:val="24"/>
          <w:lang w:val="id-ID"/>
        </w:rPr>
        <w:t>u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z w:val="24"/>
          <w:szCs w:val="24"/>
          <w:lang w:val="id-ID"/>
        </w:rPr>
        <w:t>ry ke</w:t>
      </w:r>
      <w:r w:rsidRPr="00EA0967">
        <w:rPr>
          <w:spacing w:val="1"/>
          <w:sz w:val="24"/>
          <w:szCs w:val="24"/>
          <w:lang w:val="id-ID"/>
        </w:rPr>
        <w:t xml:space="preserve"> c</w:t>
      </w:r>
      <w:r w:rsidRPr="00EA0967">
        <w:rPr>
          <w:sz w:val="24"/>
          <w:szCs w:val="24"/>
          <w:lang w:val="id-ID"/>
        </w:rPr>
        <w:t>o</w:t>
      </w:r>
      <w:r w:rsidRPr="00EA0967">
        <w:rPr>
          <w:spacing w:val="1"/>
          <w:sz w:val="24"/>
          <w:szCs w:val="24"/>
          <w:lang w:val="id-ID"/>
        </w:rPr>
        <w:t>l</w:t>
      </w:r>
      <w:r w:rsidRPr="00EA0967">
        <w:rPr>
          <w:spacing w:val="-3"/>
          <w:sz w:val="24"/>
          <w:szCs w:val="24"/>
          <w:lang w:val="id-ID"/>
        </w:rPr>
        <w:t>l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pacing w:val="-3"/>
          <w:sz w:val="24"/>
          <w:szCs w:val="24"/>
          <w:lang w:val="id-ID"/>
        </w:rPr>
        <w:t>c</w:t>
      </w:r>
      <w:r w:rsidRPr="00EA0967">
        <w:rPr>
          <w:spacing w:val="1"/>
          <w:sz w:val="24"/>
          <w:szCs w:val="24"/>
          <w:lang w:val="id-ID"/>
        </w:rPr>
        <w:t>ti</w:t>
      </w:r>
      <w:r w:rsidRPr="00EA0967">
        <w:rPr>
          <w:sz w:val="24"/>
          <w:szCs w:val="24"/>
          <w:lang w:val="id-ID"/>
        </w:rPr>
        <w:t>on</w:t>
      </w:r>
    </w:p>
    <w:p w14:paraId="7A050BDA" w14:textId="77777777" w:rsidR="00BC7D82" w:rsidRPr="00EA0967" w:rsidRDefault="00BC7D82">
      <w:pPr>
        <w:spacing w:line="140" w:lineRule="exact"/>
        <w:rPr>
          <w:sz w:val="14"/>
          <w:szCs w:val="14"/>
          <w:lang w:val="id-ID"/>
        </w:rPr>
      </w:pPr>
    </w:p>
    <w:p w14:paraId="2EA4986B" w14:textId="77777777" w:rsidR="00BC7D82" w:rsidRPr="00EA0967" w:rsidRDefault="00000000">
      <w:pPr>
        <w:ind w:left="1181"/>
        <w:rPr>
          <w:sz w:val="24"/>
          <w:szCs w:val="24"/>
          <w:lang w:val="id-ID"/>
        </w:rPr>
      </w:pPr>
      <w:r w:rsidRPr="00EA0967">
        <w:rPr>
          <w:sz w:val="24"/>
          <w:szCs w:val="24"/>
          <w:lang w:val="id-ID"/>
        </w:rPr>
        <w:t>&gt; db.</w:t>
      </w:r>
      <w:r w:rsidRPr="00EA0967">
        <w:rPr>
          <w:spacing w:val="2"/>
          <w:sz w:val="24"/>
          <w:szCs w:val="24"/>
          <w:lang w:val="id-ID"/>
        </w:rPr>
        <w:t>m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h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pacing w:val="1"/>
          <w:sz w:val="24"/>
          <w:szCs w:val="24"/>
          <w:lang w:val="id-ID"/>
        </w:rPr>
        <w:t>i</w:t>
      </w:r>
      <w:r w:rsidRPr="00EA0967">
        <w:rPr>
          <w:spacing w:val="-1"/>
          <w:sz w:val="24"/>
          <w:szCs w:val="24"/>
          <w:lang w:val="id-ID"/>
        </w:rPr>
        <w:t>sw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.f</w:t>
      </w:r>
      <w:r w:rsidRPr="00EA0967">
        <w:rPr>
          <w:spacing w:val="1"/>
          <w:sz w:val="24"/>
          <w:szCs w:val="24"/>
          <w:lang w:val="id-ID"/>
        </w:rPr>
        <w:t>i</w:t>
      </w:r>
      <w:r w:rsidRPr="00EA0967">
        <w:rPr>
          <w:sz w:val="24"/>
          <w:szCs w:val="24"/>
          <w:lang w:val="id-ID"/>
        </w:rPr>
        <w:t>nd(</w:t>
      </w:r>
      <w:r w:rsidRPr="00EA0967">
        <w:rPr>
          <w:spacing w:val="-4"/>
          <w:sz w:val="24"/>
          <w:szCs w:val="24"/>
          <w:lang w:val="id-ID"/>
        </w:rPr>
        <w:t>)</w:t>
      </w:r>
      <w:r w:rsidRPr="00EA0967">
        <w:rPr>
          <w:sz w:val="24"/>
          <w:szCs w:val="24"/>
          <w:lang w:val="id-ID"/>
        </w:rPr>
        <w:t>;</w:t>
      </w:r>
    </w:p>
    <w:p w14:paraId="7B77FBD6" w14:textId="77777777" w:rsidR="00BC7D82" w:rsidRPr="00EA0967" w:rsidRDefault="00BC7D82">
      <w:pPr>
        <w:spacing w:before="6" w:line="120" w:lineRule="exact"/>
        <w:rPr>
          <w:sz w:val="13"/>
          <w:szCs w:val="13"/>
          <w:lang w:val="id-ID"/>
        </w:rPr>
      </w:pPr>
    </w:p>
    <w:p w14:paraId="45053F12" w14:textId="769B4F95" w:rsidR="00BC7D82" w:rsidRPr="00EA0967" w:rsidRDefault="00644E4B">
      <w:pPr>
        <w:ind w:left="1180"/>
        <w:rPr>
          <w:lang w:val="id-ID"/>
        </w:rPr>
      </w:pPr>
      <w:r w:rsidRPr="00EA0967">
        <w:rPr>
          <w:noProof/>
          <w:lang w:val="id-ID"/>
        </w:rPr>
        <w:drawing>
          <wp:inline distT="0" distB="0" distL="0" distR="0" wp14:anchorId="22765578" wp14:editId="1421FAB3">
            <wp:extent cx="4285615" cy="524510"/>
            <wp:effectExtent l="0" t="0" r="0" b="0"/>
            <wp:docPr id="7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178F7" w14:textId="77777777" w:rsidR="00BC7D82" w:rsidRPr="00EA0967" w:rsidRDefault="00BC7D82">
      <w:pPr>
        <w:spacing w:before="7" w:line="100" w:lineRule="exact"/>
        <w:rPr>
          <w:sz w:val="11"/>
          <w:szCs w:val="11"/>
          <w:lang w:val="id-ID"/>
        </w:rPr>
      </w:pPr>
    </w:p>
    <w:p w14:paraId="519A9D5B" w14:textId="77777777" w:rsidR="00BC7D82" w:rsidRPr="00EA0967" w:rsidRDefault="00000000">
      <w:pPr>
        <w:ind w:left="821"/>
        <w:rPr>
          <w:sz w:val="24"/>
          <w:szCs w:val="24"/>
          <w:lang w:val="id-ID"/>
        </w:rPr>
      </w:pPr>
      <w:r w:rsidRPr="00EA0967">
        <w:rPr>
          <w:sz w:val="24"/>
          <w:szCs w:val="24"/>
          <w:lang w:val="id-ID"/>
        </w:rPr>
        <w:t>7.   &gt; db.</w:t>
      </w:r>
      <w:r w:rsidRPr="00EA0967">
        <w:rPr>
          <w:spacing w:val="2"/>
          <w:sz w:val="24"/>
          <w:szCs w:val="24"/>
          <w:lang w:val="id-ID"/>
        </w:rPr>
        <w:t>m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h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pacing w:val="1"/>
          <w:sz w:val="24"/>
          <w:szCs w:val="24"/>
          <w:lang w:val="id-ID"/>
        </w:rPr>
        <w:t>i</w:t>
      </w:r>
      <w:r w:rsidRPr="00EA0967">
        <w:rPr>
          <w:spacing w:val="-1"/>
          <w:sz w:val="24"/>
          <w:szCs w:val="24"/>
          <w:lang w:val="id-ID"/>
        </w:rPr>
        <w:t>sw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.f</w:t>
      </w:r>
      <w:r w:rsidRPr="00EA0967">
        <w:rPr>
          <w:spacing w:val="1"/>
          <w:sz w:val="24"/>
          <w:szCs w:val="24"/>
          <w:lang w:val="id-ID"/>
        </w:rPr>
        <w:t>i</w:t>
      </w:r>
      <w:r w:rsidRPr="00EA0967">
        <w:rPr>
          <w:sz w:val="24"/>
          <w:szCs w:val="24"/>
          <w:lang w:val="id-ID"/>
        </w:rPr>
        <w:t>nd().p</w:t>
      </w:r>
      <w:r w:rsidRPr="00EA0967">
        <w:rPr>
          <w:spacing w:val="-4"/>
          <w:sz w:val="24"/>
          <w:szCs w:val="24"/>
          <w:lang w:val="id-ID"/>
        </w:rPr>
        <w:t>r</w:t>
      </w:r>
      <w:r w:rsidRPr="00EA0967">
        <w:rPr>
          <w:spacing w:val="1"/>
          <w:sz w:val="24"/>
          <w:szCs w:val="24"/>
          <w:lang w:val="id-ID"/>
        </w:rPr>
        <w:t>ett</w:t>
      </w:r>
      <w:r w:rsidRPr="00EA0967">
        <w:rPr>
          <w:sz w:val="24"/>
          <w:szCs w:val="24"/>
          <w:lang w:val="id-ID"/>
        </w:rPr>
        <w:t>y(</w:t>
      </w:r>
      <w:r w:rsidRPr="00EA0967">
        <w:rPr>
          <w:spacing w:val="-4"/>
          <w:sz w:val="24"/>
          <w:szCs w:val="24"/>
          <w:lang w:val="id-ID"/>
        </w:rPr>
        <w:t>)</w:t>
      </w:r>
      <w:r w:rsidRPr="00EA0967">
        <w:rPr>
          <w:sz w:val="24"/>
          <w:szCs w:val="24"/>
          <w:lang w:val="id-ID"/>
        </w:rPr>
        <w:t>;</w:t>
      </w:r>
    </w:p>
    <w:p w14:paraId="33938F31" w14:textId="77777777" w:rsidR="00BC7D82" w:rsidRPr="00EA0967" w:rsidRDefault="00BC7D82">
      <w:pPr>
        <w:spacing w:before="5" w:line="120" w:lineRule="exact"/>
        <w:rPr>
          <w:sz w:val="13"/>
          <w:szCs w:val="13"/>
          <w:lang w:val="id-ID"/>
        </w:rPr>
      </w:pPr>
    </w:p>
    <w:p w14:paraId="3EE90A31" w14:textId="39E80846" w:rsidR="00BC7D82" w:rsidRPr="00EA0967" w:rsidRDefault="00644E4B">
      <w:pPr>
        <w:ind w:left="1180"/>
        <w:rPr>
          <w:lang w:val="id-ID"/>
        </w:rPr>
      </w:pPr>
      <w:r w:rsidRPr="00EA0967">
        <w:rPr>
          <w:noProof/>
          <w:lang w:val="id-ID"/>
        </w:rPr>
        <w:drawing>
          <wp:inline distT="0" distB="0" distL="0" distR="0" wp14:anchorId="30B9A679" wp14:editId="4BF2BA75">
            <wp:extent cx="4373245" cy="1121410"/>
            <wp:effectExtent l="0" t="0" r="0" b="0"/>
            <wp:docPr id="7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245" cy="11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8C6E8" w14:textId="77777777" w:rsidR="00BC7D82" w:rsidRPr="00EA0967" w:rsidRDefault="00BC7D82">
      <w:pPr>
        <w:spacing w:before="1" w:line="120" w:lineRule="exact"/>
        <w:rPr>
          <w:sz w:val="13"/>
          <w:szCs w:val="13"/>
          <w:lang w:val="id-ID"/>
        </w:rPr>
      </w:pPr>
    </w:p>
    <w:p w14:paraId="5633623C" w14:textId="77777777" w:rsidR="00BC7D82" w:rsidRPr="00EA0967" w:rsidRDefault="00BC7D82">
      <w:pPr>
        <w:spacing w:line="200" w:lineRule="exact"/>
        <w:rPr>
          <w:lang w:val="id-ID"/>
        </w:rPr>
      </w:pPr>
    </w:p>
    <w:p w14:paraId="0C4C7B3B" w14:textId="77777777" w:rsidR="00BC7D82" w:rsidRPr="00EA0967" w:rsidRDefault="00BC7D82">
      <w:pPr>
        <w:spacing w:line="200" w:lineRule="exact"/>
        <w:rPr>
          <w:lang w:val="id-ID"/>
        </w:rPr>
      </w:pPr>
    </w:p>
    <w:p w14:paraId="6D203B55" w14:textId="77777777" w:rsidR="00BC7D82" w:rsidRPr="00EA0967" w:rsidRDefault="00000000">
      <w:pPr>
        <w:ind w:left="62" w:right="4711"/>
        <w:jc w:val="center"/>
        <w:rPr>
          <w:sz w:val="24"/>
          <w:szCs w:val="24"/>
          <w:lang w:val="id-ID"/>
        </w:rPr>
      </w:pPr>
      <w:r w:rsidRPr="00EA0967">
        <w:rPr>
          <w:b/>
          <w:spacing w:val="-1"/>
          <w:sz w:val="24"/>
          <w:szCs w:val="24"/>
          <w:lang w:val="id-ID"/>
        </w:rPr>
        <w:t>C</w:t>
      </w:r>
      <w:r w:rsidRPr="00EA0967">
        <w:rPr>
          <w:b/>
          <w:sz w:val="24"/>
          <w:szCs w:val="24"/>
          <w:lang w:val="id-ID"/>
        </w:rPr>
        <w:t xml:space="preserve">. </w:t>
      </w:r>
      <w:r w:rsidRPr="00EA0967">
        <w:rPr>
          <w:b/>
          <w:spacing w:val="8"/>
          <w:sz w:val="24"/>
          <w:szCs w:val="24"/>
          <w:lang w:val="id-ID"/>
        </w:rPr>
        <w:t xml:space="preserve"> </w:t>
      </w:r>
      <w:r w:rsidRPr="00EA0967">
        <w:rPr>
          <w:b/>
          <w:spacing w:val="-1"/>
          <w:sz w:val="24"/>
          <w:szCs w:val="24"/>
          <w:lang w:val="id-ID"/>
        </w:rPr>
        <w:t>I</w:t>
      </w:r>
      <w:r w:rsidRPr="00EA0967">
        <w:rPr>
          <w:b/>
          <w:sz w:val="24"/>
          <w:szCs w:val="24"/>
          <w:lang w:val="id-ID"/>
        </w:rPr>
        <w:t>m</w:t>
      </w:r>
      <w:r w:rsidRPr="00EA0967">
        <w:rPr>
          <w:b/>
          <w:spacing w:val="-1"/>
          <w:sz w:val="24"/>
          <w:szCs w:val="24"/>
          <w:lang w:val="id-ID"/>
        </w:rPr>
        <w:t>p</w:t>
      </w:r>
      <w:r w:rsidRPr="00EA0967">
        <w:rPr>
          <w:b/>
          <w:spacing w:val="1"/>
          <w:sz w:val="24"/>
          <w:szCs w:val="24"/>
          <w:lang w:val="id-ID"/>
        </w:rPr>
        <w:t>le</w:t>
      </w:r>
      <w:r w:rsidRPr="00EA0967">
        <w:rPr>
          <w:b/>
          <w:sz w:val="24"/>
          <w:szCs w:val="24"/>
          <w:lang w:val="id-ID"/>
        </w:rPr>
        <w:t>m</w:t>
      </w:r>
      <w:r w:rsidRPr="00EA0967">
        <w:rPr>
          <w:b/>
          <w:spacing w:val="1"/>
          <w:sz w:val="24"/>
          <w:szCs w:val="24"/>
          <w:lang w:val="id-ID"/>
        </w:rPr>
        <w:t>e</w:t>
      </w:r>
      <w:r w:rsidRPr="00EA0967">
        <w:rPr>
          <w:b/>
          <w:spacing w:val="-1"/>
          <w:sz w:val="24"/>
          <w:szCs w:val="24"/>
          <w:lang w:val="id-ID"/>
        </w:rPr>
        <w:t>n</w:t>
      </w:r>
      <w:r w:rsidRPr="00EA0967">
        <w:rPr>
          <w:b/>
          <w:sz w:val="24"/>
          <w:szCs w:val="24"/>
          <w:lang w:val="id-ID"/>
        </w:rPr>
        <w:t>ta</w:t>
      </w:r>
      <w:r w:rsidRPr="00EA0967">
        <w:rPr>
          <w:b/>
          <w:spacing w:val="-1"/>
          <w:sz w:val="24"/>
          <w:szCs w:val="24"/>
          <w:lang w:val="id-ID"/>
        </w:rPr>
        <w:t>s</w:t>
      </w:r>
      <w:r w:rsidRPr="00EA0967">
        <w:rPr>
          <w:b/>
          <w:sz w:val="24"/>
          <w:szCs w:val="24"/>
          <w:lang w:val="id-ID"/>
        </w:rPr>
        <w:t>i</w:t>
      </w:r>
      <w:r w:rsidRPr="00EA0967">
        <w:rPr>
          <w:b/>
          <w:spacing w:val="1"/>
          <w:sz w:val="24"/>
          <w:szCs w:val="24"/>
          <w:lang w:val="id-ID"/>
        </w:rPr>
        <w:t xml:space="preserve"> Q</w:t>
      </w:r>
      <w:r w:rsidRPr="00EA0967">
        <w:rPr>
          <w:b/>
          <w:spacing w:val="-1"/>
          <w:sz w:val="24"/>
          <w:szCs w:val="24"/>
          <w:lang w:val="id-ID"/>
        </w:rPr>
        <w:t>u</w:t>
      </w:r>
      <w:r w:rsidRPr="00EA0967">
        <w:rPr>
          <w:b/>
          <w:spacing w:val="1"/>
          <w:sz w:val="24"/>
          <w:szCs w:val="24"/>
          <w:lang w:val="id-ID"/>
        </w:rPr>
        <w:t>er</w:t>
      </w:r>
      <w:r w:rsidRPr="00EA0967">
        <w:rPr>
          <w:b/>
          <w:sz w:val="24"/>
          <w:szCs w:val="24"/>
          <w:lang w:val="id-ID"/>
        </w:rPr>
        <w:t xml:space="preserve">y </w:t>
      </w:r>
      <w:r w:rsidRPr="00EA0967">
        <w:rPr>
          <w:b/>
          <w:spacing w:val="-1"/>
          <w:sz w:val="24"/>
          <w:szCs w:val="24"/>
          <w:lang w:val="id-ID"/>
        </w:rPr>
        <w:t>N</w:t>
      </w:r>
      <w:r w:rsidRPr="00EA0967">
        <w:rPr>
          <w:b/>
          <w:sz w:val="24"/>
          <w:szCs w:val="24"/>
          <w:lang w:val="id-ID"/>
        </w:rPr>
        <w:t>o</w:t>
      </w:r>
      <w:r w:rsidRPr="00EA0967">
        <w:rPr>
          <w:b/>
          <w:spacing w:val="-1"/>
          <w:sz w:val="24"/>
          <w:szCs w:val="24"/>
          <w:lang w:val="id-ID"/>
        </w:rPr>
        <w:t>S</w:t>
      </w:r>
      <w:r w:rsidRPr="00EA0967">
        <w:rPr>
          <w:b/>
          <w:spacing w:val="1"/>
          <w:sz w:val="24"/>
          <w:szCs w:val="24"/>
          <w:lang w:val="id-ID"/>
        </w:rPr>
        <w:t>Q</w:t>
      </w:r>
      <w:r w:rsidRPr="00EA0967">
        <w:rPr>
          <w:b/>
          <w:sz w:val="24"/>
          <w:szCs w:val="24"/>
          <w:lang w:val="id-ID"/>
        </w:rPr>
        <w:t>L</w:t>
      </w:r>
      <w:r w:rsidRPr="00EA0967">
        <w:rPr>
          <w:b/>
          <w:spacing w:val="3"/>
          <w:sz w:val="24"/>
          <w:szCs w:val="24"/>
          <w:lang w:val="id-ID"/>
        </w:rPr>
        <w:t xml:space="preserve"> </w:t>
      </w:r>
      <w:r w:rsidRPr="00EA0967">
        <w:rPr>
          <w:b/>
          <w:spacing w:val="-1"/>
          <w:sz w:val="24"/>
          <w:szCs w:val="24"/>
          <w:lang w:val="id-ID"/>
        </w:rPr>
        <w:t>d</w:t>
      </w:r>
      <w:r w:rsidRPr="00EA0967">
        <w:rPr>
          <w:b/>
          <w:sz w:val="24"/>
          <w:szCs w:val="24"/>
          <w:lang w:val="id-ID"/>
        </w:rPr>
        <w:t>an</w:t>
      </w:r>
      <w:r w:rsidRPr="00EA0967">
        <w:rPr>
          <w:b/>
          <w:spacing w:val="-1"/>
          <w:sz w:val="24"/>
          <w:szCs w:val="24"/>
          <w:lang w:val="id-ID"/>
        </w:rPr>
        <w:t xml:space="preserve"> CS</w:t>
      </w:r>
      <w:r w:rsidRPr="00EA0967">
        <w:rPr>
          <w:b/>
          <w:sz w:val="24"/>
          <w:szCs w:val="24"/>
          <w:lang w:val="id-ID"/>
        </w:rPr>
        <w:t>V</w:t>
      </w:r>
    </w:p>
    <w:p w14:paraId="08910EDD" w14:textId="77777777" w:rsidR="00BC7D82" w:rsidRPr="00EA0967" w:rsidRDefault="00BC7D82">
      <w:pPr>
        <w:spacing w:before="6" w:line="120" w:lineRule="exact"/>
        <w:rPr>
          <w:sz w:val="13"/>
          <w:szCs w:val="13"/>
          <w:lang w:val="id-ID"/>
        </w:rPr>
      </w:pPr>
    </w:p>
    <w:p w14:paraId="3FF3E5D0" w14:textId="77777777" w:rsidR="00BC7D82" w:rsidRPr="00EA0967" w:rsidRDefault="00000000">
      <w:pPr>
        <w:spacing w:line="360" w:lineRule="auto"/>
        <w:ind w:left="1181" w:right="60" w:hanging="360"/>
        <w:rPr>
          <w:sz w:val="24"/>
          <w:szCs w:val="24"/>
          <w:lang w:val="id-ID"/>
        </w:rPr>
      </w:pPr>
      <w:r w:rsidRPr="00EA0967">
        <w:rPr>
          <w:sz w:val="24"/>
          <w:szCs w:val="24"/>
          <w:lang w:val="id-ID"/>
        </w:rPr>
        <w:t xml:space="preserve">1.   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pacing w:val="1"/>
          <w:sz w:val="24"/>
          <w:szCs w:val="24"/>
          <w:lang w:val="id-ID"/>
        </w:rPr>
        <w:t>ela</w:t>
      </w:r>
      <w:r w:rsidRPr="00EA0967">
        <w:rPr>
          <w:sz w:val="24"/>
          <w:szCs w:val="24"/>
          <w:lang w:val="id-ID"/>
        </w:rPr>
        <w:t>n</w:t>
      </w:r>
      <w:r w:rsidRPr="00EA0967">
        <w:rPr>
          <w:spacing w:val="1"/>
          <w:sz w:val="24"/>
          <w:szCs w:val="24"/>
          <w:lang w:val="id-ID"/>
        </w:rPr>
        <w:t>j</w:t>
      </w:r>
      <w:r w:rsidRPr="00EA0967">
        <w:rPr>
          <w:sz w:val="24"/>
          <w:szCs w:val="24"/>
          <w:lang w:val="id-ID"/>
        </w:rPr>
        <w:t>u</w:t>
      </w:r>
      <w:r w:rsidRPr="00EA0967">
        <w:rPr>
          <w:spacing w:val="1"/>
          <w:sz w:val="24"/>
          <w:szCs w:val="24"/>
          <w:lang w:val="id-ID"/>
        </w:rPr>
        <w:t>t</w:t>
      </w:r>
      <w:r w:rsidRPr="00EA0967">
        <w:rPr>
          <w:sz w:val="24"/>
          <w:szCs w:val="24"/>
          <w:lang w:val="id-ID"/>
        </w:rPr>
        <w:t>n</w:t>
      </w:r>
      <w:r w:rsidRPr="00EA0967">
        <w:rPr>
          <w:spacing w:val="-4"/>
          <w:sz w:val="24"/>
          <w:szCs w:val="24"/>
          <w:lang w:val="id-ID"/>
        </w:rPr>
        <w:t>y</w:t>
      </w:r>
      <w:r w:rsidRPr="00EA0967">
        <w:rPr>
          <w:sz w:val="24"/>
          <w:szCs w:val="24"/>
          <w:lang w:val="id-ID"/>
        </w:rPr>
        <w:t xml:space="preserve">a  </w:t>
      </w:r>
      <w:r w:rsidRPr="00EA0967">
        <w:rPr>
          <w:spacing w:val="57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k</w:t>
      </w:r>
      <w:r w:rsidRPr="00EA0967">
        <w:rPr>
          <w:spacing w:val="-3"/>
          <w:sz w:val="24"/>
          <w:szCs w:val="24"/>
          <w:lang w:val="id-ID"/>
        </w:rPr>
        <w:t>i</w:t>
      </w:r>
      <w:r w:rsidRPr="00EA0967">
        <w:rPr>
          <w:spacing w:val="1"/>
          <w:sz w:val="24"/>
          <w:szCs w:val="24"/>
          <w:lang w:val="id-ID"/>
        </w:rPr>
        <w:t>t</w:t>
      </w:r>
      <w:r w:rsidRPr="00EA0967">
        <w:rPr>
          <w:sz w:val="24"/>
          <w:szCs w:val="24"/>
          <w:lang w:val="id-ID"/>
        </w:rPr>
        <w:t xml:space="preserve">a  </w:t>
      </w:r>
      <w:r w:rsidRPr="00EA0967">
        <w:rPr>
          <w:spacing w:val="57"/>
          <w:sz w:val="24"/>
          <w:szCs w:val="24"/>
          <w:lang w:val="id-ID"/>
        </w:rPr>
        <w:t xml:space="preserve"> 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pacing w:val="-4"/>
          <w:sz w:val="24"/>
          <w:szCs w:val="24"/>
          <w:lang w:val="id-ID"/>
        </w:rPr>
        <w:t>k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 xml:space="preserve">n  </w:t>
      </w:r>
      <w:r w:rsidRPr="00EA0967">
        <w:rPr>
          <w:spacing w:val="56"/>
          <w:sz w:val="24"/>
          <w:szCs w:val="24"/>
          <w:lang w:val="id-ID"/>
        </w:rPr>
        <w:t xml:space="preserve"> </w:t>
      </w:r>
      <w:r w:rsidRPr="00EA0967">
        <w:rPr>
          <w:spacing w:val="-3"/>
          <w:sz w:val="24"/>
          <w:szCs w:val="24"/>
          <w:lang w:val="id-ID"/>
        </w:rPr>
        <w:t>m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z w:val="24"/>
          <w:szCs w:val="24"/>
          <w:lang w:val="id-ID"/>
        </w:rPr>
        <w:t>n</w:t>
      </w:r>
      <w:r w:rsidRPr="00EA0967">
        <w:rPr>
          <w:spacing w:val="1"/>
          <w:sz w:val="24"/>
          <w:szCs w:val="24"/>
          <w:lang w:val="id-ID"/>
        </w:rPr>
        <w:t>c</w:t>
      </w:r>
      <w:r w:rsidRPr="00EA0967">
        <w:rPr>
          <w:sz w:val="24"/>
          <w:szCs w:val="24"/>
          <w:lang w:val="id-ID"/>
        </w:rPr>
        <w:t xml:space="preserve">oba  </w:t>
      </w:r>
      <w:r w:rsidRPr="00EA0967">
        <w:rPr>
          <w:spacing w:val="57"/>
          <w:sz w:val="24"/>
          <w:szCs w:val="24"/>
          <w:lang w:val="id-ID"/>
        </w:rPr>
        <w:t xml:space="preserve"> </w:t>
      </w:r>
      <w:r w:rsidRPr="00EA0967">
        <w:rPr>
          <w:spacing w:val="-4"/>
          <w:sz w:val="24"/>
          <w:szCs w:val="24"/>
          <w:lang w:val="id-ID"/>
        </w:rPr>
        <w:t>b</w:t>
      </w:r>
      <w:r w:rsidRPr="00EA0967">
        <w:rPr>
          <w:spacing w:val="-3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g</w:t>
      </w:r>
      <w:r w:rsidRPr="00EA0967">
        <w:rPr>
          <w:spacing w:val="1"/>
          <w:sz w:val="24"/>
          <w:szCs w:val="24"/>
          <w:lang w:val="id-ID"/>
        </w:rPr>
        <w:t>aima</w:t>
      </w:r>
      <w:r w:rsidRPr="00EA0967">
        <w:rPr>
          <w:spacing w:val="-4"/>
          <w:sz w:val="24"/>
          <w:szCs w:val="24"/>
          <w:lang w:val="id-ID"/>
        </w:rPr>
        <w:t>n</w:t>
      </w:r>
      <w:r w:rsidRPr="00EA0967">
        <w:rPr>
          <w:sz w:val="24"/>
          <w:szCs w:val="24"/>
          <w:lang w:val="id-ID"/>
        </w:rPr>
        <w:t xml:space="preserve">a  </w:t>
      </w:r>
      <w:r w:rsidRPr="00EA0967">
        <w:rPr>
          <w:spacing w:val="57"/>
          <w:sz w:val="24"/>
          <w:szCs w:val="24"/>
          <w:lang w:val="id-ID"/>
        </w:rPr>
        <w:t xml:space="preserve"> </w:t>
      </w:r>
      <w:r w:rsidRPr="00EA0967">
        <w:rPr>
          <w:spacing w:val="-3"/>
          <w:sz w:val="24"/>
          <w:szCs w:val="24"/>
          <w:lang w:val="id-ID"/>
        </w:rPr>
        <w:t>i</w:t>
      </w:r>
      <w:r w:rsidRPr="00EA0967">
        <w:rPr>
          <w:spacing w:val="1"/>
          <w:sz w:val="24"/>
          <w:szCs w:val="24"/>
          <w:lang w:val="id-ID"/>
        </w:rPr>
        <w:t>m</w:t>
      </w:r>
      <w:r w:rsidRPr="00EA0967">
        <w:rPr>
          <w:sz w:val="24"/>
          <w:szCs w:val="24"/>
          <w:lang w:val="id-ID"/>
        </w:rPr>
        <w:t>p</w:t>
      </w:r>
      <w:r w:rsidRPr="00EA0967">
        <w:rPr>
          <w:spacing w:val="1"/>
          <w:sz w:val="24"/>
          <w:szCs w:val="24"/>
          <w:lang w:val="id-ID"/>
        </w:rPr>
        <w:t>l</w:t>
      </w:r>
      <w:r w:rsidRPr="00EA0967">
        <w:rPr>
          <w:spacing w:val="-3"/>
          <w:sz w:val="24"/>
          <w:szCs w:val="24"/>
          <w:lang w:val="id-ID"/>
        </w:rPr>
        <w:t>e</w:t>
      </w:r>
      <w:r w:rsidRPr="00EA0967">
        <w:rPr>
          <w:spacing w:val="1"/>
          <w:sz w:val="24"/>
          <w:szCs w:val="24"/>
          <w:lang w:val="id-ID"/>
        </w:rPr>
        <w:t>me</w:t>
      </w:r>
      <w:r w:rsidRPr="00EA0967">
        <w:rPr>
          <w:sz w:val="24"/>
          <w:szCs w:val="24"/>
          <w:lang w:val="id-ID"/>
        </w:rPr>
        <w:t>n</w:t>
      </w:r>
      <w:r w:rsidRPr="00EA0967">
        <w:rPr>
          <w:spacing w:val="-3"/>
          <w:sz w:val="24"/>
          <w:szCs w:val="24"/>
          <w:lang w:val="id-ID"/>
        </w:rPr>
        <w:t>t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z w:val="24"/>
          <w:szCs w:val="24"/>
          <w:lang w:val="id-ID"/>
        </w:rPr>
        <w:t xml:space="preserve">i  </w:t>
      </w:r>
      <w:r w:rsidRPr="00EA0967">
        <w:rPr>
          <w:spacing w:val="57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qu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z w:val="24"/>
          <w:szCs w:val="24"/>
          <w:lang w:val="id-ID"/>
        </w:rPr>
        <w:t xml:space="preserve">ry  </w:t>
      </w:r>
      <w:r w:rsidRPr="00EA0967">
        <w:rPr>
          <w:spacing w:val="56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no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z w:val="24"/>
          <w:szCs w:val="24"/>
          <w:lang w:val="id-ID"/>
        </w:rPr>
        <w:t xml:space="preserve">ql </w:t>
      </w:r>
      <w:r w:rsidRPr="00EA0967">
        <w:rPr>
          <w:spacing w:val="1"/>
          <w:sz w:val="24"/>
          <w:szCs w:val="24"/>
          <w:lang w:val="id-ID"/>
        </w:rPr>
        <w:t>me</w:t>
      </w:r>
      <w:r w:rsidRPr="00EA0967">
        <w:rPr>
          <w:sz w:val="24"/>
          <w:szCs w:val="24"/>
          <w:lang w:val="id-ID"/>
        </w:rPr>
        <w:t>nggun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k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 xml:space="preserve">n </w:t>
      </w:r>
      <w:r w:rsidRPr="00EA0967">
        <w:rPr>
          <w:spacing w:val="30"/>
          <w:sz w:val="24"/>
          <w:szCs w:val="24"/>
          <w:lang w:val="id-ID"/>
        </w:rPr>
        <w:t xml:space="preserve"> </w:t>
      </w:r>
      <w:r w:rsidRPr="00EA0967">
        <w:rPr>
          <w:spacing w:val="1"/>
          <w:sz w:val="24"/>
          <w:szCs w:val="24"/>
          <w:lang w:val="id-ID"/>
        </w:rPr>
        <w:t>m</w:t>
      </w:r>
      <w:r w:rsidRPr="00EA0967">
        <w:rPr>
          <w:sz w:val="24"/>
          <w:szCs w:val="24"/>
          <w:lang w:val="id-ID"/>
        </w:rPr>
        <w:t xml:space="preserve">ongodb. </w:t>
      </w:r>
      <w:r w:rsidRPr="00EA0967">
        <w:rPr>
          <w:spacing w:val="32"/>
          <w:sz w:val="24"/>
          <w:szCs w:val="24"/>
          <w:lang w:val="id-ID"/>
        </w:rPr>
        <w:t xml:space="preserve"> </w:t>
      </w:r>
      <w:r w:rsidRPr="00EA0967">
        <w:rPr>
          <w:spacing w:val="-1"/>
          <w:sz w:val="24"/>
          <w:szCs w:val="24"/>
          <w:lang w:val="id-ID"/>
        </w:rPr>
        <w:t>K</w:t>
      </w:r>
      <w:r w:rsidRPr="00EA0967">
        <w:rPr>
          <w:spacing w:val="1"/>
          <w:sz w:val="24"/>
          <w:szCs w:val="24"/>
          <w:lang w:val="id-ID"/>
        </w:rPr>
        <w:t>i</w:t>
      </w:r>
      <w:r w:rsidRPr="00EA0967">
        <w:rPr>
          <w:spacing w:val="-3"/>
          <w:sz w:val="24"/>
          <w:szCs w:val="24"/>
          <w:lang w:val="id-ID"/>
        </w:rPr>
        <w:t>t</w:t>
      </w:r>
      <w:r w:rsidRPr="00EA0967">
        <w:rPr>
          <w:sz w:val="24"/>
          <w:szCs w:val="24"/>
          <w:lang w:val="id-ID"/>
        </w:rPr>
        <w:t xml:space="preserve">a </w:t>
      </w:r>
      <w:r w:rsidRPr="00EA0967">
        <w:rPr>
          <w:spacing w:val="33"/>
          <w:sz w:val="24"/>
          <w:szCs w:val="24"/>
          <w:lang w:val="id-ID"/>
        </w:rPr>
        <w:t xml:space="preserve"> </w:t>
      </w:r>
      <w:r w:rsidRPr="00EA0967">
        <w:rPr>
          <w:spacing w:val="1"/>
          <w:sz w:val="24"/>
          <w:szCs w:val="24"/>
          <w:lang w:val="id-ID"/>
        </w:rPr>
        <w:t>m</w:t>
      </w:r>
      <w:r w:rsidRPr="00EA0967">
        <w:rPr>
          <w:sz w:val="24"/>
          <w:szCs w:val="24"/>
          <w:lang w:val="id-ID"/>
        </w:rPr>
        <w:t>u</w:t>
      </w:r>
      <w:r w:rsidRPr="00EA0967">
        <w:rPr>
          <w:spacing w:val="-3"/>
          <w:sz w:val="24"/>
          <w:szCs w:val="24"/>
          <w:lang w:val="id-ID"/>
        </w:rPr>
        <w:t>l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 xml:space="preserve">i </w:t>
      </w:r>
      <w:r w:rsidRPr="00EA0967">
        <w:rPr>
          <w:spacing w:val="33"/>
          <w:sz w:val="24"/>
          <w:szCs w:val="24"/>
          <w:lang w:val="id-ID"/>
        </w:rPr>
        <w:t xml:space="preserve"> </w:t>
      </w:r>
      <w:r w:rsidRPr="00EA0967">
        <w:rPr>
          <w:spacing w:val="-4"/>
          <w:sz w:val="24"/>
          <w:szCs w:val="24"/>
          <w:lang w:val="id-ID"/>
        </w:rPr>
        <w:t>d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z w:val="24"/>
          <w:szCs w:val="24"/>
          <w:lang w:val="id-ID"/>
        </w:rPr>
        <w:t>ng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 xml:space="preserve">n </w:t>
      </w:r>
      <w:r w:rsidRPr="00EA0967">
        <w:rPr>
          <w:spacing w:val="32"/>
          <w:sz w:val="24"/>
          <w:szCs w:val="24"/>
          <w:lang w:val="id-ID"/>
        </w:rPr>
        <w:t xml:space="preserve"> </w:t>
      </w:r>
      <w:r w:rsidRPr="00EA0967">
        <w:rPr>
          <w:spacing w:val="1"/>
          <w:sz w:val="24"/>
          <w:szCs w:val="24"/>
          <w:lang w:val="id-ID"/>
        </w:rPr>
        <w:t>me</w:t>
      </w:r>
      <w:r w:rsidRPr="00EA0967">
        <w:rPr>
          <w:sz w:val="24"/>
          <w:szCs w:val="24"/>
          <w:lang w:val="id-ID"/>
        </w:rPr>
        <w:t>ndo</w:t>
      </w:r>
      <w:r w:rsidRPr="00EA0967">
        <w:rPr>
          <w:spacing w:val="-1"/>
          <w:sz w:val="24"/>
          <w:szCs w:val="24"/>
          <w:lang w:val="id-ID"/>
        </w:rPr>
        <w:t>w</w:t>
      </w:r>
      <w:r w:rsidRPr="00EA0967">
        <w:rPr>
          <w:sz w:val="24"/>
          <w:szCs w:val="24"/>
          <w:lang w:val="id-ID"/>
        </w:rPr>
        <w:t>n</w:t>
      </w:r>
      <w:r w:rsidRPr="00EA0967">
        <w:rPr>
          <w:spacing w:val="1"/>
          <w:sz w:val="24"/>
          <w:szCs w:val="24"/>
          <w:lang w:val="id-ID"/>
        </w:rPr>
        <w:t>l</w:t>
      </w:r>
      <w:r w:rsidRPr="00EA0967">
        <w:rPr>
          <w:spacing w:val="-4"/>
          <w:sz w:val="24"/>
          <w:szCs w:val="24"/>
          <w:lang w:val="id-ID"/>
        </w:rPr>
        <w:t>o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 xml:space="preserve">d </w:t>
      </w:r>
      <w:r w:rsidRPr="00EA0967">
        <w:rPr>
          <w:spacing w:val="32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d</w:t>
      </w:r>
      <w:r w:rsidRPr="00EA0967">
        <w:rPr>
          <w:spacing w:val="-3"/>
          <w:sz w:val="24"/>
          <w:szCs w:val="24"/>
          <w:lang w:val="id-ID"/>
        </w:rPr>
        <w:t>a</w:t>
      </w:r>
      <w:r w:rsidRPr="00EA0967">
        <w:rPr>
          <w:spacing w:val="1"/>
          <w:sz w:val="24"/>
          <w:szCs w:val="24"/>
          <w:lang w:val="id-ID"/>
        </w:rPr>
        <w:t>t</w:t>
      </w:r>
      <w:r w:rsidRPr="00EA0967">
        <w:rPr>
          <w:sz w:val="24"/>
          <w:szCs w:val="24"/>
          <w:lang w:val="id-ID"/>
        </w:rPr>
        <w:t xml:space="preserve">a </w:t>
      </w:r>
      <w:r w:rsidRPr="00EA0967">
        <w:rPr>
          <w:spacing w:val="33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y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 xml:space="preserve">ng </w:t>
      </w:r>
      <w:r w:rsidRPr="00EA0967">
        <w:rPr>
          <w:spacing w:val="28"/>
          <w:sz w:val="24"/>
          <w:szCs w:val="24"/>
          <w:lang w:val="id-ID"/>
        </w:rPr>
        <w:t xml:space="preserve"> 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k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n d</w:t>
      </w:r>
      <w:r w:rsidRPr="00EA0967">
        <w:rPr>
          <w:spacing w:val="1"/>
          <w:sz w:val="24"/>
          <w:szCs w:val="24"/>
          <w:lang w:val="id-ID"/>
        </w:rPr>
        <w:t>i</w:t>
      </w:r>
      <w:r w:rsidRPr="00EA0967">
        <w:rPr>
          <w:sz w:val="24"/>
          <w:szCs w:val="24"/>
          <w:lang w:val="id-ID"/>
        </w:rPr>
        <w:t>gun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k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 xml:space="preserve">n, </w:t>
      </w:r>
      <w:r w:rsidRPr="00EA0967">
        <w:rPr>
          <w:spacing w:val="1"/>
          <w:sz w:val="24"/>
          <w:szCs w:val="24"/>
          <w:lang w:val="id-ID"/>
        </w:rPr>
        <w:t>c</w:t>
      </w:r>
      <w:r w:rsidRPr="00EA0967">
        <w:rPr>
          <w:sz w:val="24"/>
          <w:szCs w:val="24"/>
          <w:lang w:val="id-ID"/>
        </w:rPr>
        <w:t>o</w:t>
      </w:r>
      <w:r w:rsidRPr="00EA0967">
        <w:rPr>
          <w:spacing w:val="-4"/>
          <w:sz w:val="24"/>
          <w:szCs w:val="24"/>
          <w:lang w:val="id-ID"/>
        </w:rPr>
        <w:t>n</w:t>
      </w:r>
      <w:r w:rsidRPr="00EA0967">
        <w:rPr>
          <w:spacing w:val="1"/>
          <w:sz w:val="24"/>
          <w:szCs w:val="24"/>
          <w:lang w:val="id-ID"/>
        </w:rPr>
        <w:t>t</w:t>
      </w:r>
      <w:r w:rsidRPr="00EA0967">
        <w:rPr>
          <w:sz w:val="24"/>
          <w:szCs w:val="24"/>
          <w:lang w:val="id-ID"/>
        </w:rPr>
        <w:t>ohnya</w:t>
      </w:r>
      <w:r w:rsidRPr="00EA0967">
        <w:rPr>
          <w:spacing w:val="3"/>
          <w:sz w:val="24"/>
          <w:szCs w:val="24"/>
          <w:lang w:val="id-ID"/>
        </w:rPr>
        <w:t xml:space="preserve"> </w:t>
      </w:r>
      <w:r w:rsidRPr="00EA0967">
        <w:rPr>
          <w:spacing w:val="-4"/>
          <w:sz w:val="24"/>
          <w:szCs w:val="24"/>
          <w:lang w:val="id-ID"/>
        </w:rPr>
        <w:t>d</w:t>
      </w:r>
      <w:r w:rsidRPr="00EA0967">
        <w:rPr>
          <w:spacing w:val="1"/>
          <w:sz w:val="24"/>
          <w:szCs w:val="24"/>
          <w:lang w:val="id-ID"/>
        </w:rPr>
        <w:t>at</w:t>
      </w:r>
      <w:r w:rsidRPr="00EA0967">
        <w:rPr>
          <w:sz w:val="24"/>
          <w:szCs w:val="24"/>
          <w:lang w:val="id-ID"/>
        </w:rPr>
        <w:t>a</w:t>
      </w:r>
      <w:r w:rsidRPr="00EA0967">
        <w:rPr>
          <w:spacing w:val="-3"/>
          <w:sz w:val="24"/>
          <w:szCs w:val="24"/>
          <w:lang w:val="id-ID"/>
        </w:rPr>
        <w:t xml:space="preserve"> </w:t>
      </w:r>
      <w:r w:rsidRPr="00EA0967">
        <w:rPr>
          <w:spacing w:val="1"/>
          <w:sz w:val="24"/>
          <w:szCs w:val="24"/>
          <w:lang w:val="id-ID"/>
        </w:rPr>
        <w:t>te</w:t>
      </w:r>
      <w:r w:rsidRPr="00EA0967">
        <w:rPr>
          <w:sz w:val="24"/>
          <w:szCs w:val="24"/>
          <w:lang w:val="id-ID"/>
        </w:rPr>
        <w:t>n</w:t>
      </w:r>
      <w:r w:rsidRPr="00EA0967">
        <w:rPr>
          <w:spacing w:val="-3"/>
          <w:sz w:val="24"/>
          <w:szCs w:val="24"/>
          <w:lang w:val="id-ID"/>
        </w:rPr>
        <w:t>t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 xml:space="preserve">ng </w:t>
      </w:r>
      <w:r w:rsidRPr="00EA0967">
        <w:rPr>
          <w:spacing w:val="1"/>
          <w:sz w:val="24"/>
          <w:szCs w:val="24"/>
          <w:lang w:val="id-ID"/>
        </w:rPr>
        <w:t>c</w:t>
      </w:r>
      <w:r w:rsidRPr="00EA0967">
        <w:rPr>
          <w:sz w:val="24"/>
          <w:szCs w:val="24"/>
          <w:lang w:val="id-ID"/>
        </w:rPr>
        <w:t>ov</w:t>
      </w:r>
      <w:r w:rsidRPr="00EA0967">
        <w:rPr>
          <w:spacing w:val="1"/>
          <w:sz w:val="24"/>
          <w:szCs w:val="24"/>
          <w:lang w:val="id-ID"/>
        </w:rPr>
        <w:t>i</w:t>
      </w:r>
      <w:r w:rsidRPr="00EA0967">
        <w:rPr>
          <w:spacing w:val="3"/>
          <w:sz w:val="24"/>
          <w:szCs w:val="24"/>
          <w:lang w:val="id-ID"/>
        </w:rPr>
        <w:t>d</w:t>
      </w:r>
      <w:r w:rsidRPr="00EA0967">
        <w:rPr>
          <w:spacing w:val="-4"/>
          <w:sz w:val="24"/>
          <w:szCs w:val="24"/>
          <w:lang w:val="id-ID"/>
        </w:rPr>
        <w:t>-</w:t>
      </w:r>
      <w:r w:rsidRPr="00EA0967">
        <w:rPr>
          <w:sz w:val="24"/>
          <w:szCs w:val="24"/>
          <w:lang w:val="id-ID"/>
        </w:rPr>
        <w:t>19 d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ri</w:t>
      </w:r>
      <w:r w:rsidRPr="00EA0967">
        <w:rPr>
          <w:spacing w:val="1"/>
          <w:sz w:val="24"/>
          <w:szCs w:val="24"/>
          <w:lang w:val="id-ID"/>
        </w:rPr>
        <w:t xml:space="preserve"> li</w:t>
      </w:r>
      <w:r w:rsidRPr="00EA0967">
        <w:rPr>
          <w:sz w:val="24"/>
          <w:szCs w:val="24"/>
          <w:lang w:val="id-ID"/>
        </w:rPr>
        <w:t xml:space="preserve">nk </w:t>
      </w:r>
      <w:r w:rsidRPr="00EA0967">
        <w:rPr>
          <w:spacing w:val="-4"/>
          <w:sz w:val="24"/>
          <w:szCs w:val="24"/>
          <w:lang w:val="id-ID"/>
        </w:rPr>
        <w:t>b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z w:val="24"/>
          <w:szCs w:val="24"/>
          <w:lang w:val="id-ID"/>
        </w:rPr>
        <w:t>r</w:t>
      </w:r>
      <w:r w:rsidRPr="00EA0967">
        <w:rPr>
          <w:spacing w:val="1"/>
          <w:sz w:val="24"/>
          <w:szCs w:val="24"/>
          <w:lang w:val="id-ID"/>
        </w:rPr>
        <w:t>i</w:t>
      </w:r>
      <w:r w:rsidRPr="00EA0967">
        <w:rPr>
          <w:sz w:val="24"/>
          <w:szCs w:val="24"/>
          <w:lang w:val="id-ID"/>
        </w:rPr>
        <w:t xml:space="preserve">kut </w:t>
      </w:r>
      <w:hyperlink r:id="rId37">
        <w:r w:rsidRPr="00EA0967">
          <w:rPr>
            <w:color w:val="0000FF"/>
            <w:sz w:val="24"/>
            <w:szCs w:val="24"/>
            <w:u w:val="single" w:color="0000FF"/>
            <w:lang w:val="id-ID"/>
          </w:rPr>
          <w:t>h</w:t>
        </w:r>
        <w:r w:rsidRPr="00EA0967">
          <w:rPr>
            <w:color w:val="0000FF"/>
            <w:spacing w:val="1"/>
            <w:sz w:val="24"/>
            <w:szCs w:val="24"/>
            <w:u w:val="single" w:color="0000FF"/>
            <w:lang w:val="id-ID"/>
          </w:rPr>
          <w:t>tt</w:t>
        </w:r>
        <w:r w:rsidRPr="00EA0967">
          <w:rPr>
            <w:color w:val="0000FF"/>
            <w:sz w:val="24"/>
            <w:szCs w:val="24"/>
            <w:u w:val="single" w:color="0000FF"/>
            <w:lang w:val="id-ID"/>
          </w:rPr>
          <w:t>p</w:t>
        </w:r>
        <w:r w:rsidRPr="00EA0967">
          <w:rPr>
            <w:color w:val="0000FF"/>
            <w:spacing w:val="-1"/>
            <w:sz w:val="24"/>
            <w:szCs w:val="24"/>
            <w:u w:val="single" w:color="0000FF"/>
            <w:lang w:val="id-ID"/>
          </w:rPr>
          <w:t>s</w:t>
        </w:r>
        <w:r w:rsidRPr="00EA0967">
          <w:rPr>
            <w:color w:val="0000FF"/>
            <w:spacing w:val="1"/>
            <w:sz w:val="24"/>
            <w:szCs w:val="24"/>
            <w:u w:val="single" w:color="0000FF"/>
            <w:lang w:val="id-ID"/>
          </w:rPr>
          <w:t>:/</w:t>
        </w:r>
        <w:r w:rsidRPr="00EA0967">
          <w:rPr>
            <w:color w:val="0000FF"/>
            <w:spacing w:val="-3"/>
            <w:sz w:val="24"/>
            <w:szCs w:val="24"/>
            <w:u w:val="single" w:color="0000FF"/>
            <w:lang w:val="id-ID"/>
          </w:rPr>
          <w:t>/</w:t>
        </w:r>
        <w:r w:rsidRPr="00EA0967">
          <w:rPr>
            <w:color w:val="0000FF"/>
            <w:spacing w:val="1"/>
            <w:sz w:val="24"/>
            <w:szCs w:val="24"/>
            <w:u w:val="single" w:color="0000FF"/>
            <w:lang w:val="id-ID"/>
          </w:rPr>
          <w:t>c</w:t>
        </w:r>
        <w:r w:rsidRPr="00EA0967">
          <w:rPr>
            <w:color w:val="0000FF"/>
            <w:sz w:val="24"/>
            <w:szCs w:val="24"/>
            <w:u w:val="single" w:color="0000FF"/>
            <w:lang w:val="id-ID"/>
          </w:rPr>
          <w:t>ov</w:t>
        </w:r>
        <w:r w:rsidRPr="00EA0967">
          <w:rPr>
            <w:color w:val="0000FF"/>
            <w:spacing w:val="1"/>
            <w:sz w:val="24"/>
            <w:szCs w:val="24"/>
            <w:u w:val="single" w:color="0000FF"/>
            <w:lang w:val="id-ID"/>
          </w:rPr>
          <w:t>i</w:t>
        </w:r>
        <w:r w:rsidRPr="00EA0967">
          <w:rPr>
            <w:color w:val="0000FF"/>
            <w:sz w:val="24"/>
            <w:szCs w:val="24"/>
            <w:u w:val="single" w:color="0000FF"/>
            <w:lang w:val="id-ID"/>
          </w:rPr>
          <w:t>d.our</w:t>
        </w:r>
        <w:r w:rsidRPr="00EA0967">
          <w:rPr>
            <w:color w:val="0000FF"/>
            <w:spacing w:val="-1"/>
            <w:sz w:val="24"/>
            <w:szCs w:val="24"/>
            <w:u w:val="single" w:color="0000FF"/>
            <w:lang w:val="id-ID"/>
          </w:rPr>
          <w:t>w</w:t>
        </w:r>
        <w:r w:rsidRPr="00EA0967">
          <w:rPr>
            <w:color w:val="0000FF"/>
            <w:sz w:val="24"/>
            <w:szCs w:val="24"/>
            <w:u w:val="single" w:color="0000FF"/>
            <w:lang w:val="id-ID"/>
          </w:rPr>
          <w:t>or</w:t>
        </w:r>
        <w:r w:rsidRPr="00EA0967">
          <w:rPr>
            <w:color w:val="0000FF"/>
            <w:spacing w:val="1"/>
            <w:sz w:val="24"/>
            <w:szCs w:val="24"/>
            <w:u w:val="single" w:color="0000FF"/>
            <w:lang w:val="id-ID"/>
          </w:rPr>
          <w:t>l</w:t>
        </w:r>
        <w:r w:rsidRPr="00EA0967">
          <w:rPr>
            <w:color w:val="0000FF"/>
            <w:sz w:val="24"/>
            <w:szCs w:val="24"/>
            <w:u w:val="single" w:color="0000FF"/>
            <w:lang w:val="id-ID"/>
          </w:rPr>
          <w:t>d</w:t>
        </w:r>
        <w:r w:rsidRPr="00EA0967">
          <w:rPr>
            <w:color w:val="0000FF"/>
            <w:spacing w:val="1"/>
            <w:sz w:val="24"/>
            <w:szCs w:val="24"/>
            <w:u w:val="single" w:color="0000FF"/>
            <w:lang w:val="id-ID"/>
          </w:rPr>
          <w:t>i</w:t>
        </w:r>
        <w:r w:rsidRPr="00EA0967">
          <w:rPr>
            <w:color w:val="0000FF"/>
            <w:sz w:val="24"/>
            <w:szCs w:val="24"/>
            <w:u w:val="single" w:color="0000FF"/>
            <w:lang w:val="id-ID"/>
          </w:rPr>
          <w:t>n</w:t>
        </w:r>
        <w:r w:rsidRPr="00EA0967">
          <w:rPr>
            <w:color w:val="0000FF"/>
            <w:spacing w:val="-4"/>
            <w:sz w:val="24"/>
            <w:szCs w:val="24"/>
            <w:u w:val="single" w:color="0000FF"/>
            <w:lang w:val="id-ID"/>
          </w:rPr>
          <w:t>d</w:t>
        </w:r>
        <w:r w:rsidRPr="00EA0967">
          <w:rPr>
            <w:color w:val="0000FF"/>
            <w:spacing w:val="1"/>
            <w:sz w:val="24"/>
            <w:szCs w:val="24"/>
            <w:u w:val="single" w:color="0000FF"/>
            <w:lang w:val="id-ID"/>
          </w:rPr>
          <w:t>ata</w:t>
        </w:r>
        <w:r w:rsidRPr="00EA0967">
          <w:rPr>
            <w:color w:val="0000FF"/>
            <w:sz w:val="24"/>
            <w:szCs w:val="24"/>
            <w:u w:val="single" w:color="0000FF"/>
            <w:lang w:val="id-ID"/>
          </w:rPr>
          <w:t>.or</w:t>
        </w:r>
        <w:r w:rsidRPr="00EA0967">
          <w:rPr>
            <w:color w:val="0000FF"/>
            <w:spacing w:val="-4"/>
            <w:sz w:val="24"/>
            <w:szCs w:val="24"/>
            <w:u w:val="single" w:color="0000FF"/>
            <w:lang w:val="id-ID"/>
          </w:rPr>
          <w:t>g</w:t>
        </w:r>
        <w:r w:rsidRPr="00EA0967">
          <w:rPr>
            <w:color w:val="0000FF"/>
            <w:spacing w:val="1"/>
            <w:sz w:val="24"/>
            <w:szCs w:val="24"/>
            <w:u w:val="single" w:color="0000FF"/>
            <w:lang w:val="id-ID"/>
          </w:rPr>
          <w:t>/</w:t>
        </w:r>
        <w:r w:rsidRPr="00EA0967">
          <w:rPr>
            <w:color w:val="0000FF"/>
            <w:sz w:val="24"/>
            <w:szCs w:val="24"/>
            <w:u w:val="single" w:color="0000FF"/>
            <w:lang w:val="id-ID"/>
          </w:rPr>
          <w:t>d</w:t>
        </w:r>
        <w:r w:rsidRPr="00EA0967">
          <w:rPr>
            <w:color w:val="0000FF"/>
            <w:spacing w:val="1"/>
            <w:sz w:val="24"/>
            <w:szCs w:val="24"/>
            <w:u w:val="single" w:color="0000FF"/>
            <w:lang w:val="id-ID"/>
          </w:rPr>
          <w:t>a</w:t>
        </w:r>
        <w:r w:rsidRPr="00EA0967">
          <w:rPr>
            <w:color w:val="0000FF"/>
            <w:spacing w:val="-3"/>
            <w:sz w:val="24"/>
            <w:szCs w:val="24"/>
            <w:u w:val="single" w:color="0000FF"/>
            <w:lang w:val="id-ID"/>
          </w:rPr>
          <w:t>t</w:t>
        </w:r>
        <w:r w:rsidRPr="00EA0967">
          <w:rPr>
            <w:color w:val="0000FF"/>
            <w:spacing w:val="1"/>
            <w:sz w:val="24"/>
            <w:szCs w:val="24"/>
            <w:u w:val="single" w:color="0000FF"/>
            <w:lang w:val="id-ID"/>
          </w:rPr>
          <w:t>a/</w:t>
        </w:r>
        <w:r w:rsidRPr="00EA0967">
          <w:rPr>
            <w:color w:val="0000FF"/>
            <w:sz w:val="24"/>
            <w:szCs w:val="24"/>
            <w:u w:val="single" w:color="0000FF"/>
            <w:lang w:val="id-ID"/>
          </w:rPr>
          <w:t>o</w:t>
        </w:r>
        <w:r w:rsidRPr="00EA0967">
          <w:rPr>
            <w:color w:val="0000FF"/>
            <w:spacing w:val="-1"/>
            <w:sz w:val="24"/>
            <w:szCs w:val="24"/>
            <w:u w:val="single" w:color="0000FF"/>
            <w:lang w:val="id-ID"/>
          </w:rPr>
          <w:t>w</w:t>
        </w:r>
        <w:r w:rsidRPr="00EA0967">
          <w:rPr>
            <w:color w:val="0000FF"/>
            <w:spacing w:val="-3"/>
            <w:sz w:val="24"/>
            <w:szCs w:val="24"/>
            <w:u w:val="single" w:color="0000FF"/>
            <w:lang w:val="id-ID"/>
          </w:rPr>
          <w:t>i</w:t>
        </w:r>
        <w:r w:rsidRPr="00EA0967">
          <w:rPr>
            <w:color w:val="0000FF"/>
            <w:spacing w:val="5"/>
            <w:sz w:val="24"/>
            <w:szCs w:val="24"/>
            <w:u w:val="single" w:color="0000FF"/>
            <w:lang w:val="id-ID"/>
          </w:rPr>
          <w:t>d</w:t>
        </w:r>
        <w:r w:rsidRPr="00EA0967">
          <w:rPr>
            <w:color w:val="0000FF"/>
            <w:sz w:val="24"/>
            <w:szCs w:val="24"/>
            <w:u w:val="single" w:color="0000FF"/>
            <w:lang w:val="id-ID"/>
          </w:rPr>
          <w:t>-</w:t>
        </w:r>
        <w:r w:rsidRPr="00EA0967">
          <w:rPr>
            <w:color w:val="0000FF"/>
            <w:spacing w:val="1"/>
            <w:sz w:val="24"/>
            <w:szCs w:val="24"/>
            <w:u w:val="single" w:color="0000FF"/>
            <w:lang w:val="id-ID"/>
          </w:rPr>
          <w:t>c</w:t>
        </w:r>
        <w:r w:rsidRPr="00EA0967">
          <w:rPr>
            <w:color w:val="0000FF"/>
            <w:sz w:val="24"/>
            <w:szCs w:val="24"/>
            <w:u w:val="single" w:color="0000FF"/>
            <w:lang w:val="id-ID"/>
          </w:rPr>
          <w:t>ov</w:t>
        </w:r>
        <w:r w:rsidRPr="00EA0967">
          <w:rPr>
            <w:color w:val="0000FF"/>
            <w:spacing w:val="1"/>
            <w:sz w:val="24"/>
            <w:szCs w:val="24"/>
            <w:u w:val="single" w:color="0000FF"/>
            <w:lang w:val="id-ID"/>
          </w:rPr>
          <w:t>id</w:t>
        </w:r>
        <w:r w:rsidRPr="00EA0967">
          <w:rPr>
            <w:color w:val="0000FF"/>
            <w:sz w:val="24"/>
            <w:szCs w:val="24"/>
            <w:u w:val="single" w:color="0000FF"/>
            <w:lang w:val="id-ID"/>
          </w:rPr>
          <w:t>-d</w:t>
        </w:r>
        <w:r w:rsidRPr="00EA0967">
          <w:rPr>
            <w:color w:val="0000FF"/>
            <w:spacing w:val="1"/>
            <w:sz w:val="24"/>
            <w:szCs w:val="24"/>
            <w:u w:val="single" w:color="0000FF"/>
            <w:lang w:val="id-ID"/>
          </w:rPr>
          <w:t>a</w:t>
        </w:r>
        <w:r w:rsidRPr="00EA0967">
          <w:rPr>
            <w:color w:val="0000FF"/>
            <w:spacing w:val="-3"/>
            <w:sz w:val="24"/>
            <w:szCs w:val="24"/>
            <w:u w:val="single" w:color="0000FF"/>
            <w:lang w:val="id-ID"/>
          </w:rPr>
          <w:t>t</w:t>
        </w:r>
        <w:r w:rsidRPr="00EA0967">
          <w:rPr>
            <w:color w:val="0000FF"/>
            <w:spacing w:val="1"/>
            <w:sz w:val="24"/>
            <w:szCs w:val="24"/>
            <w:u w:val="single" w:color="0000FF"/>
            <w:lang w:val="id-ID"/>
          </w:rPr>
          <w:t>a</w:t>
        </w:r>
        <w:r w:rsidRPr="00EA0967">
          <w:rPr>
            <w:color w:val="0000FF"/>
            <w:sz w:val="24"/>
            <w:szCs w:val="24"/>
            <w:u w:val="single" w:color="0000FF"/>
            <w:lang w:val="id-ID"/>
          </w:rPr>
          <w:t>.</w:t>
        </w:r>
        <w:r w:rsidRPr="00EA0967">
          <w:rPr>
            <w:color w:val="0000FF"/>
            <w:spacing w:val="1"/>
            <w:sz w:val="24"/>
            <w:szCs w:val="24"/>
            <w:u w:val="single" w:color="0000FF"/>
            <w:lang w:val="id-ID"/>
          </w:rPr>
          <w:t>c</w:t>
        </w:r>
        <w:r w:rsidRPr="00EA0967">
          <w:rPr>
            <w:color w:val="0000FF"/>
            <w:spacing w:val="-1"/>
            <w:sz w:val="24"/>
            <w:szCs w:val="24"/>
            <w:u w:val="single" w:color="0000FF"/>
            <w:lang w:val="id-ID"/>
          </w:rPr>
          <w:t>s</w:t>
        </w:r>
        <w:r w:rsidRPr="00EA0967">
          <w:rPr>
            <w:color w:val="0000FF"/>
            <w:sz w:val="24"/>
            <w:szCs w:val="24"/>
            <w:u w:val="single" w:color="0000FF"/>
            <w:lang w:val="id-ID"/>
          </w:rPr>
          <w:t>v</w:t>
        </w:r>
      </w:hyperlink>
    </w:p>
    <w:p w14:paraId="0AC438E1" w14:textId="77777777" w:rsidR="00BC7D82" w:rsidRPr="00EA0967" w:rsidRDefault="00000000">
      <w:pPr>
        <w:spacing w:before="2"/>
        <w:ind w:left="821"/>
        <w:rPr>
          <w:sz w:val="24"/>
          <w:szCs w:val="24"/>
          <w:lang w:val="id-ID"/>
        </w:rPr>
      </w:pPr>
      <w:r w:rsidRPr="00EA0967">
        <w:rPr>
          <w:sz w:val="24"/>
          <w:szCs w:val="24"/>
          <w:lang w:val="id-ID"/>
        </w:rPr>
        <w:t xml:space="preserve">2.   </w:t>
      </w:r>
      <w:r w:rsidRPr="00EA0967">
        <w:rPr>
          <w:spacing w:val="-1"/>
          <w:sz w:val="24"/>
          <w:szCs w:val="24"/>
          <w:lang w:val="id-ID"/>
        </w:rPr>
        <w:t>D</w:t>
      </w:r>
      <w:r w:rsidRPr="00EA0967">
        <w:rPr>
          <w:sz w:val="24"/>
          <w:szCs w:val="24"/>
          <w:lang w:val="id-ID"/>
        </w:rPr>
        <w:t>o</w:t>
      </w:r>
      <w:r w:rsidRPr="00EA0967">
        <w:rPr>
          <w:spacing w:val="-1"/>
          <w:sz w:val="24"/>
          <w:szCs w:val="24"/>
          <w:lang w:val="id-ID"/>
        </w:rPr>
        <w:t>w</w:t>
      </w:r>
      <w:r w:rsidRPr="00EA0967">
        <w:rPr>
          <w:sz w:val="24"/>
          <w:szCs w:val="24"/>
          <w:lang w:val="id-ID"/>
        </w:rPr>
        <w:t>n</w:t>
      </w:r>
      <w:r w:rsidRPr="00EA0967">
        <w:rPr>
          <w:spacing w:val="1"/>
          <w:sz w:val="24"/>
          <w:szCs w:val="24"/>
          <w:lang w:val="id-ID"/>
        </w:rPr>
        <w:t>l</w:t>
      </w:r>
      <w:r w:rsidRPr="00EA0967">
        <w:rPr>
          <w:sz w:val="24"/>
          <w:szCs w:val="24"/>
          <w:lang w:val="id-ID"/>
        </w:rPr>
        <w:t>o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d p</w:t>
      </w:r>
      <w:r w:rsidRPr="00EA0967">
        <w:rPr>
          <w:spacing w:val="1"/>
          <w:sz w:val="24"/>
          <w:szCs w:val="24"/>
          <w:lang w:val="id-ID"/>
        </w:rPr>
        <w:t>ac</w:t>
      </w:r>
      <w:r w:rsidRPr="00EA0967">
        <w:rPr>
          <w:sz w:val="24"/>
          <w:szCs w:val="24"/>
          <w:lang w:val="id-ID"/>
        </w:rPr>
        <w:t>k</w:t>
      </w:r>
      <w:r w:rsidRPr="00EA0967">
        <w:rPr>
          <w:spacing w:val="3"/>
          <w:sz w:val="24"/>
          <w:szCs w:val="24"/>
          <w:lang w:val="id-ID"/>
        </w:rPr>
        <w:t>a</w:t>
      </w:r>
      <w:r w:rsidRPr="00EA0967">
        <w:rPr>
          <w:spacing w:val="-4"/>
          <w:sz w:val="24"/>
          <w:szCs w:val="24"/>
          <w:lang w:val="id-ID"/>
        </w:rPr>
        <w:t>g</w:t>
      </w:r>
      <w:r w:rsidRPr="00EA0967">
        <w:rPr>
          <w:sz w:val="24"/>
          <w:szCs w:val="24"/>
          <w:lang w:val="id-ID"/>
        </w:rPr>
        <w:t>e</w:t>
      </w:r>
      <w:r w:rsidRPr="00EA0967">
        <w:rPr>
          <w:spacing w:val="1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b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z w:val="24"/>
          <w:szCs w:val="24"/>
          <w:lang w:val="id-ID"/>
        </w:rPr>
        <w:t>r</w:t>
      </w:r>
      <w:r w:rsidRPr="00EA0967">
        <w:rPr>
          <w:spacing w:val="1"/>
          <w:sz w:val="24"/>
          <w:szCs w:val="24"/>
          <w:lang w:val="id-ID"/>
        </w:rPr>
        <w:t>i</w:t>
      </w:r>
      <w:r w:rsidRPr="00EA0967">
        <w:rPr>
          <w:sz w:val="24"/>
          <w:szCs w:val="24"/>
          <w:lang w:val="id-ID"/>
        </w:rPr>
        <w:t>k</w:t>
      </w:r>
      <w:r w:rsidRPr="00EA0967">
        <w:rPr>
          <w:spacing w:val="-4"/>
          <w:sz w:val="24"/>
          <w:szCs w:val="24"/>
          <w:lang w:val="id-ID"/>
        </w:rPr>
        <w:t>u</w:t>
      </w:r>
      <w:r w:rsidRPr="00EA0967">
        <w:rPr>
          <w:sz w:val="24"/>
          <w:szCs w:val="24"/>
          <w:lang w:val="id-ID"/>
        </w:rPr>
        <w:t>t</w:t>
      </w:r>
    </w:p>
    <w:p w14:paraId="24C6BAD3" w14:textId="77777777" w:rsidR="00BC7D82" w:rsidRPr="00EA0967" w:rsidRDefault="00BC7D82">
      <w:pPr>
        <w:spacing w:line="140" w:lineRule="exact"/>
        <w:rPr>
          <w:sz w:val="14"/>
          <w:szCs w:val="14"/>
          <w:lang w:val="id-ID"/>
        </w:rPr>
      </w:pPr>
    </w:p>
    <w:p w14:paraId="76F9F522" w14:textId="77777777" w:rsidR="00BC7D82" w:rsidRPr="00EA0967" w:rsidRDefault="00000000">
      <w:pPr>
        <w:ind w:left="1181"/>
        <w:rPr>
          <w:sz w:val="24"/>
          <w:szCs w:val="24"/>
          <w:lang w:val="id-ID"/>
        </w:rPr>
      </w:pPr>
      <w:hyperlink r:id="rId38">
        <w:r w:rsidRPr="00EA0967">
          <w:rPr>
            <w:color w:val="0000FF"/>
            <w:sz w:val="24"/>
            <w:szCs w:val="24"/>
            <w:u w:val="single" w:color="0000FF"/>
            <w:lang w:val="id-ID"/>
          </w:rPr>
          <w:t>h</w:t>
        </w:r>
        <w:r w:rsidRPr="00EA0967">
          <w:rPr>
            <w:color w:val="0000FF"/>
            <w:spacing w:val="1"/>
            <w:sz w:val="24"/>
            <w:szCs w:val="24"/>
            <w:u w:val="single" w:color="0000FF"/>
            <w:lang w:val="id-ID"/>
          </w:rPr>
          <w:t>tt</w:t>
        </w:r>
        <w:r w:rsidRPr="00EA0967">
          <w:rPr>
            <w:color w:val="0000FF"/>
            <w:sz w:val="24"/>
            <w:szCs w:val="24"/>
            <w:u w:val="single" w:color="0000FF"/>
            <w:lang w:val="id-ID"/>
          </w:rPr>
          <w:t>p</w:t>
        </w:r>
        <w:r w:rsidRPr="00EA0967">
          <w:rPr>
            <w:color w:val="0000FF"/>
            <w:spacing w:val="-1"/>
            <w:sz w:val="24"/>
            <w:szCs w:val="24"/>
            <w:u w:val="single" w:color="0000FF"/>
            <w:lang w:val="id-ID"/>
          </w:rPr>
          <w:t>s</w:t>
        </w:r>
        <w:r w:rsidRPr="00EA0967">
          <w:rPr>
            <w:color w:val="0000FF"/>
            <w:spacing w:val="1"/>
            <w:sz w:val="24"/>
            <w:szCs w:val="24"/>
            <w:u w:val="single" w:color="0000FF"/>
            <w:lang w:val="id-ID"/>
          </w:rPr>
          <w:t>://</w:t>
        </w:r>
        <w:r w:rsidRPr="00EA0967">
          <w:rPr>
            <w:color w:val="0000FF"/>
            <w:spacing w:val="-4"/>
            <w:sz w:val="24"/>
            <w:szCs w:val="24"/>
            <w:u w:val="single" w:color="0000FF"/>
            <w:lang w:val="id-ID"/>
          </w:rPr>
          <w:t>f</w:t>
        </w:r>
        <w:r w:rsidRPr="00EA0967">
          <w:rPr>
            <w:color w:val="0000FF"/>
            <w:spacing w:val="1"/>
            <w:sz w:val="24"/>
            <w:szCs w:val="24"/>
            <w:u w:val="single" w:color="0000FF"/>
            <w:lang w:val="id-ID"/>
          </w:rPr>
          <w:t>a</w:t>
        </w:r>
        <w:r w:rsidRPr="00EA0967">
          <w:rPr>
            <w:color w:val="0000FF"/>
            <w:spacing w:val="-1"/>
            <w:sz w:val="24"/>
            <w:szCs w:val="24"/>
            <w:u w:val="single" w:color="0000FF"/>
            <w:lang w:val="id-ID"/>
          </w:rPr>
          <w:t>s</w:t>
        </w:r>
        <w:r w:rsidRPr="00EA0967">
          <w:rPr>
            <w:color w:val="0000FF"/>
            <w:spacing w:val="1"/>
            <w:sz w:val="24"/>
            <w:szCs w:val="24"/>
            <w:u w:val="single" w:color="0000FF"/>
            <w:lang w:val="id-ID"/>
          </w:rPr>
          <w:t>t</w:t>
        </w:r>
        <w:r w:rsidRPr="00EA0967">
          <w:rPr>
            <w:color w:val="0000FF"/>
            <w:sz w:val="24"/>
            <w:szCs w:val="24"/>
            <w:u w:val="single" w:color="0000FF"/>
            <w:lang w:val="id-ID"/>
          </w:rPr>
          <w:t>d</w:t>
        </w:r>
        <w:r w:rsidRPr="00EA0967">
          <w:rPr>
            <w:color w:val="0000FF"/>
            <w:spacing w:val="1"/>
            <w:sz w:val="24"/>
            <w:szCs w:val="24"/>
            <w:u w:val="single" w:color="0000FF"/>
            <w:lang w:val="id-ID"/>
          </w:rPr>
          <w:t>l</w:t>
        </w:r>
        <w:r w:rsidRPr="00EA0967">
          <w:rPr>
            <w:color w:val="0000FF"/>
            <w:sz w:val="24"/>
            <w:szCs w:val="24"/>
            <w:u w:val="single" w:color="0000FF"/>
            <w:lang w:val="id-ID"/>
          </w:rPr>
          <w:t>.</w:t>
        </w:r>
        <w:r w:rsidRPr="00EA0967">
          <w:rPr>
            <w:color w:val="0000FF"/>
            <w:spacing w:val="1"/>
            <w:sz w:val="24"/>
            <w:szCs w:val="24"/>
            <w:u w:val="single" w:color="0000FF"/>
            <w:lang w:val="id-ID"/>
          </w:rPr>
          <w:t>m</w:t>
        </w:r>
        <w:r w:rsidRPr="00EA0967">
          <w:rPr>
            <w:color w:val="0000FF"/>
            <w:sz w:val="24"/>
            <w:szCs w:val="24"/>
            <w:u w:val="single" w:color="0000FF"/>
            <w:lang w:val="id-ID"/>
          </w:rPr>
          <w:t>ongodb.or</w:t>
        </w:r>
        <w:r w:rsidRPr="00EA0967">
          <w:rPr>
            <w:color w:val="0000FF"/>
            <w:spacing w:val="-4"/>
            <w:sz w:val="24"/>
            <w:szCs w:val="24"/>
            <w:u w:val="single" w:color="0000FF"/>
            <w:lang w:val="id-ID"/>
          </w:rPr>
          <w:t>g</w:t>
        </w:r>
        <w:r w:rsidRPr="00EA0967">
          <w:rPr>
            <w:color w:val="0000FF"/>
            <w:spacing w:val="1"/>
            <w:sz w:val="24"/>
            <w:szCs w:val="24"/>
            <w:u w:val="single" w:color="0000FF"/>
            <w:lang w:val="id-ID"/>
          </w:rPr>
          <w:t>/t</w:t>
        </w:r>
        <w:r w:rsidRPr="00EA0967">
          <w:rPr>
            <w:color w:val="0000FF"/>
            <w:sz w:val="24"/>
            <w:szCs w:val="24"/>
            <w:u w:val="single" w:color="0000FF"/>
            <w:lang w:val="id-ID"/>
          </w:rPr>
          <w:t>oo</w:t>
        </w:r>
        <w:r w:rsidRPr="00EA0967">
          <w:rPr>
            <w:color w:val="0000FF"/>
            <w:spacing w:val="1"/>
            <w:sz w:val="24"/>
            <w:szCs w:val="24"/>
            <w:u w:val="single" w:color="0000FF"/>
            <w:lang w:val="id-ID"/>
          </w:rPr>
          <w:t>l</w:t>
        </w:r>
        <w:r w:rsidRPr="00EA0967">
          <w:rPr>
            <w:color w:val="0000FF"/>
            <w:spacing w:val="-1"/>
            <w:sz w:val="24"/>
            <w:szCs w:val="24"/>
            <w:u w:val="single" w:color="0000FF"/>
            <w:lang w:val="id-ID"/>
          </w:rPr>
          <w:t>s</w:t>
        </w:r>
        <w:r w:rsidRPr="00EA0967">
          <w:rPr>
            <w:color w:val="0000FF"/>
            <w:spacing w:val="1"/>
            <w:sz w:val="24"/>
            <w:szCs w:val="24"/>
            <w:u w:val="single" w:color="0000FF"/>
            <w:lang w:val="id-ID"/>
          </w:rPr>
          <w:t>/</w:t>
        </w:r>
        <w:r w:rsidRPr="00EA0967">
          <w:rPr>
            <w:color w:val="0000FF"/>
            <w:sz w:val="24"/>
            <w:szCs w:val="24"/>
            <w:u w:val="single" w:color="0000FF"/>
            <w:lang w:val="id-ID"/>
          </w:rPr>
          <w:t>d</w:t>
        </w:r>
        <w:r w:rsidRPr="00EA0967">
          <w:rPr>
            <w:color w:val="0000FF"/>
            <w:spacing w:val="-4"/>
            <w:sz w:val="24"/>
            <w:szCs w:val="24"/>
            <w:u w:val="single" w:color="0000FF"/>
            <w:lang w:val="id-ID"/>
          </w:rPr>
          <w:t>b</w:t>
        </w:r>
        <w:r w:rsidRPr="00EA0967">
          <w:rPr>
            <w:color w:val="0000FF"/>
            <w:spacing w:val="1"/>
            <w:sz w:val="24"/>
            <w:szCs w:val="24"/>
            <w:u w:val="single" w:color="0000FF"/>
            <w:lang w:val="id-ID"/>
          </w:rPr>
          <w:t>/m</w:t>
        </w:r>
        <w:r w:rsidRPr="00EA0967">
          <w:rPr>
            <w:color w:val="0000FF"/>
            <w:sz w:val="24"/>
            <w:szCs w:val="24"/>
            <w:u w:val="single" w:color="0000FF"/>
            <w:lang w:val="id-ID"/>
          </w:rPr>
          <w:t>on</w:t>
        </w:r>
        <w:r w:rsidRPr="00EA0967">
          <w:rPr>
            <w:color w:val="0000FF"/>
            <w:spacing w:val="-4"/>
            <w:sz w:val="24"/>
            <w:szCs w:val="24"/>
            <w:u w:val="single" w:color="0000FF"/>
            <w:lang w:val="id-ID"/>
          </w:rPr>
          <w:t>g</w:t>
        </w:r>
        <w:r w:rsidRPr="00EA0967">
          <w:rPr>
            <w:color w:val="0000FF"/>
            <w:sz w:val="24"/>
            <w:szCs w:val="24"/>
            <w:u w:val="single" w:color="0000FF"/>
            <w:lang w:val="id-ID"/>
          </w:rPr>
          <w:t>od</w:t>
        </w:r>
        <w:r w:rsidRPr="00EA0967">
          <w:rPr>
            <w:color w:val="0000FF"/>
            <w:spacing w:val="7"/>
            <w:sz w:val="24"/>
            <w:szCs w:val="24"/>
            <w:u w:val="single" w:color="0000FF"/>
            <w:lang w:val="id-ID"/>
          </w:rPr>
          <w:t>b</w:t>
        </w:r>
        <w:r w:rsidRPr="00EA0967">
          <w:rPr>
            <w:color w:val="0000FF"/>
            <w:sz w:val="24"/>
            <w:szCs w:val="24"/>
            <w:u w:val="single" w:color="0000FF"/>
            <w:lang w:val="id-ID"/>
          </w:rPr>
          <w:t>-d</w:t>
        </w:r>
        <w:r w:rsidRPr="00EA0967">
          <w:rPr>
            <w:color w:val="0000FF"/>
            <w:spacing w:val="1"/>
            <w:sz w:val="24"/>
            <w:szCs w:val="24"/>
            <w:u w:val="single" w:color="0000FF"/>
            <w:lang w:val="id-ID"/>
          </w:rPr>
          <w:t>ata</w:t>
        </w:r>
        <w:r w:rsidRPr="00EA0967">
          <w:rPr>
            <w:color w:val="0000FF"/>
            <w:sz w:val="24"/>
            <w:szCs w:val="24"/>
            <w:u w:val="single" w:color="0000FF"/>
            <w:lang w:val="id-ID"/>
          </w:rPr>
          <w:t>b</w:t>
        </w:r>
        <w:r w:rsidRPr="00EA0967">
          <w:rPr>
            <w:color w:val="0000FF"/>
            <w:spacing w:val="1"/>
            <w:sz w:val="24"/>
            <w:szCs w:val="24"/>
            <w:u w:val="single" w:color="0000FF"/>
            <w:lang w:val="id-ID"/>
          </w:rPr>
          <w:t>a</w:t>
        </w:r>
        <w:r w:rsidRPr="00EA0967">
          <w:rPr>
            <w:color w:val="0000FF"/>
            <w:spacing w:val="-1"/>
            <w:sz w:val="24"/>
            <w:szCs w:val="24"/>
            <w:u w:val="single" w:color="0000FF"/>
            <w:lang w:val="id-ID"/>
          </w:rPr>
          <w:t>s</w:t>
        </w:r>
        <w:r w:rsidRPr="00EA0967">
          <w:rPr>
            <w:color w:val="0000FF"/>
            <w:spacing w:val="3"/>
            <w:sz w:val="24"/>
            <w:szCs w:val="24"/>
            <w:u w:val="single" w:color="0000FF"/>
            <w:lang w:val="id-ID"/>
          </w:rPr>
          <w:t>e</w:t>
        </w:r>
        <w:r w:rsidRPr="00EA0967">
          <w:rPr>
            <w:color w:val="0000FF"/>
            <w:spacing w:val="-4"/>
            <w:sz w:val="24"/>
            <w:szCs w:val="24"/>
            <w:u w:val="single" w:color="0000FF"/>
            <w:lang w:val="id-ID"/>
          </w:rPr>
          <w:t>-</w:t>
        </w:r>
        <w:r w:rsidRPr="00EA0967">
          <w:rPr>
            <w:color w:val="0000FF"/>
            <w:spacing w:val="1"/>
            <w:sz w:val="24"/>
            <w:szCs w:val="24"/>
            <w:u w:val="single" w:color="0000FF"/>
            <w:lang w:val="id-ID"/>
          </w:rPr>
          <w:t>t</w:t>
        </w:r>
        <w:r w:rsidRPr="00EA0967">
          <w:rPr>
            <w:color w:val="0000FF"/>
            <w:sz w:val="24"/>
            <w:szCs w:val="24"/>
            <w:u w:val="single" w:color="0000FF"/>
            <w:lang w:val="id-ID"/>
          </w:rPr>
          <w:t>oo</w:t>
        </w:r>
        <w:r w:rsidRPr="00EA0967">
          <w:rPr>
            <w:color w:val="0000FF"/>
            <w:spacing w:val="1"/>
            <w:sz w:val="24"/>
            <w:szCs w:val="24"/>
            <w:u w:val="single" w:color="0000FF"/>
            <w:lang w:val="id-ID"/>
          </w:rPr>
          <w:t>l</w:t>
        </w:r>
        <w:r w:rsidRPr="00EA0967">
          <w:rPr>
            <w:color w:val="0000FF"/>
            <w:sz w:val="24"/>
            <w:szCs w:val="24"/>
            <w:u w:val="single" w:color="0000FF"/>
            <w:lang w:val="id-ID"/>
          </w:rPr>
          <w:t>s-</w:t>
        </w:r>
        <w:r w:rsidRPr="00EA0967">
          <w:rPr>
            <w:color w:val="0000FF"/>
            <w:spacing w:val="-1"/>
            <w:sz w:val="24"/>
            <w:szCs w:val="24"/>
            <w:u w:val="single" w:color="0000FF"/>
            <w:lang w:val="id-ID"/>
          </w:rPr>
          <w:t>w</w:t>
        </w:r>
        <w:r w:rsidRPr="00EA0967">
          <w:rPr>
            <w:color w:val="0000FF"/>
            <w:spacing w:val="1"/>
            <w:sz w:val="24"/>
            <w:szCs w:val="24"/>
            <w:u w:val="single" w:color="0000FF"/>
            <w:lang w:val="id-ID"/>
          </w:rPr>
          <w:t>i</w:t>
        </w:r>
        <w:r w:rsidRPr="00EA0967">
          <w:rPr>
            <w:color w:val="0000FF"/>
            <w:sz w:val="24"/>
            <w:szCs w:val="24"/>
            <w:u w:val="single" w:color="0000FF"/>
            <w:lang w:val="id-ID"/>
          </w:rPr>
          <w:t>ndo</w:t>
        </w:r>
        <w:r w:rsidRPr="00EA0967">
          <w:rPr>
            <w:color w:val="0000FF"/>
            <w:spacing w:val="-1"/>
            <w:sz w:val="24"/>
            <w:szCs w:val="24"/>
            <w:u w:val="single" w:color="0000FF"/>
            <w:lang w:val="id-ID"/>
          </w:rPr>
          <w:t>ws</w:t>
        </w:r>
        <w:r w:rsidRPr="00EA0967">
          <w:rPr>
            <w:color w:val="0000FF"/>
            <w:sz w:val="24"/>
            <w:szCs w:val="24"/>
            <w:u w:val="single" w:color="0000FF"/>
            <w:lang w:val="id-ID"/>
          </w:rPr>
          <w:t>-x86_64-</w:t>
        </w:r>
      </w:hyperlink>
    </w:p>
    <w:p w14:paraId="6E3E1A4D" w14:textId="77777777" w:rsidR="00BC7D82" w:rsidRPr="00EA0967" w:rsidRDefault="00BC7D82">
      <w:pPr>
        <w:spacing w:before="6" w:line="120" w:lineRule="exact"/>
        <w:rPr>
          <w:sz w:val="13"/>
          <w:szCs w:val="13"/>
          <w:lang w:val="id-ID"/>
        </w:rPr>
      </w:pPr>
    </w:p>
    <w:p w14:paraId="5F83ED0A" w14:textId="77777777" w:rsidR="00BC7D82" w:rsidRPr="00EA0967" w:rsidRDefault="00000000">
      <w:pPr>
        <w:ind w:left="1181"/>
        <w:rPr>
          <w:sz w:val="24"/>
          <w:szCs w:val="24"/>
          <w:lang w:val="id-ID"/>
        </w:rPr>
      </w:pPr>
      <w:hyperlink r:id="rId39">
        <w:r w:rsidRPr="00EA0967">
          <w:rPr>
            <w:color w:val="0000FF"/>
            <w:sz w:val="24"/>
            <w:szCs w:val="24"/>
            <w:u w:val="single" w:color="0000FF"/>
            <w:lang w:val="id-ID"/>
          </w:rPr>
          <w:t>100.5.1.</w:t>
        </w:r>
        <w:r w:rsidRPr="00EA0967">
          <w:rPr>
            <w:color w:val="0000FF"/>
            <w:spacing w:val="1"/>
            <w:sz w:val="24"/>
            <w:szCs w:val="24"/>
            <w:u w:val="single" w:color="0000FF"/>
            <w:lang w:val="id-ID"/>
          </w:rPr>
          <w:t>zi</w:t>
        </w:r>
        <w:r w:rsidRPr="00EA0967">
          <w:rPr>
            <w:color w:val="0000FF"/>
            <w:sz w:val="24"/>
            <w:szCs w:val="24"/>
            <w:u w:val="single" w:color="0000FF"/>
            <w:lang w:val="id-ID"/>
          </w:rPr>
          <w:t>p</w:t>
        </w:r>
      </w:hyperlink>
    </w:p>
    <w:p w14:paraId="63297637" w14:textId="77777777" w:rsidR="00BC7D82" w:rsidRPr="00EA0967" w:rsidRDefault="00BC7D82">
      <w:pPr>
        <w:spacing w:before="10" w:line="120" w:lineRule="exact"/>
        <w:rPr>
          <w:sz w:val="13"/>
          <w:szCs w:val="13"/>
          <w:lang w:val="id-ID"/>
        </w:rPr>
      </w:pPr>
    </w:p>
    <w:p w14:paraId="48A9172A" w14:textId="77777777" w:rsidR="00BC7D82" w:rsidRPr="00EA0967" w:rsidRDefault="00000000">
      <w:pPr>
        <w:ind w:left="1181"/>
        <w:rPr>
          <w:sz w:val="24"/>
          <w:szCs w:val="24"/>
          <w:lang w:val="id-ID"/>
        </w:rPr>
      </w:pP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pacing w:val="1"/>
          <w:sz w:val="24"/>
          <w:szCs w:val="24"/>
          <w:lang w:val="id-ID"/>
        </w:rPr>
        <w:t>etela</w:t>
      </w:r>
      <w:r w:rsidRPr="00EA0967">
        <w:rPr>
          <w:sz w:val="24"/>
          <w:szCs w:val="24"/>
          <w:lang w:val="id-ID"/>
        </w:rPr>
        <w:t xml:space="preserve">h 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pacing w:val="-3"/>
          <w:sz w:val="24"/>
          <w:szCs w:val="24"/>
          <w:lang w:val="id-ID"/>
        </w:rPr>
        <w:t>e</w:t>
      </w:r>
      <w:r w:rsidRPr="00EA0967">
        <w:rPr>
          <w:spacing w:val="1"/>
          <w:sz w:val="24"/>
          <w:szCs w:val="24"/>
          <w:lang w:val="id-ID"/>
        </w:rPr>
        <w:t>le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i</w:t>
      </w:r>
      <w:r w:rsidRPr="00EA0967">
        <w:rPr>
          <w:spacing w:val="-3"/>
          <w:sz w:val="24"/>
          <w:szCs w:val="24"/>
          <w:lang w:val="id-ID"/>
        </w:rPr>
        <w:t xml:space="preserve"> 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z w:val="24"/>
          <w:szCs w:val="24"/>
          <w:lang w:val="id-ID"/>
        </w:rPr>
        <w:t>k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pacing w:val="1"/>
          <w:sz w:val="24"/>
          <w:szCs w:val="24"/>
          <w:lang w:val="id-ID"/>
        </w:rPr>
        <w:t>t</w:t>
      </w:r>
      <w:r w:rsidRPr="00EA0967">
        <w:rPr>
          <w:sz w:val="24"/>
          <w:szCs w:val="24"/>
          <w:lang w:val="id-ID"/>
        </w:rPr>
        <w:t>r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k</w:t>
      </w:r>
      <w:r w:rsidRPr="00EA0967">
        <w:rPr>
          <w:spacing w:val="3"/>
          <w:sz w:val="24"/>
          <w:szCs w:val="24"/>
          <w:lang w:val="id-ID"/>
        </w:rPr>
        <w:t xml:space="preserve"> </w:t>
      </w:r>
      <w:r w:rsidRPr="00EA0967">
        <w:rPr>
          <w:spacing w:val="-4"/>
          <w:sz w:val="24"/>
          <w:szCs w:val="24"/>
          <w:lang w:val="id-ID"/>
        </w:rPr>
        <w:t>f</w:t>
      </w:r>
      <w:r w:rsidRPr="00EA0967">
        <w:rPr>
          <w:spacing w:val="1"/>
          <w:sz w:val="24"/>
          <w:szCs w:val="24"/>
          <w:lang w:val="id-ID"/>
        </w:rPr>
        <w:t>il</w:t>
      </w:r>
      <w:r w:rsidRPr="00EA0967">
        <w:rPr>
          <w:sz w:val="24"/>
          <w:szCs w:val="24"/>
          <w:lang w:val="id-ID"/>
        </w:rPr>
        <w:t>e</w:t>
      </w:r>
      <w:r w:rsidRPr="00EA0967">
        <w:rPr>
          <w:spacing w:val="-3"/>
          <w:sz w:val="24"/>
          <w:szCs w:val="24"/>
          <w:lang w:val="id-ID"/>
        </w:rPr>
        <w:t xml:space="preserve"> </w:t>
      </w:r>
      <w:r w:rsidRPr="00EA0967">
        <w:rPr>
          <w:spacing w:val="1"/>
          <w:sz w:val="24"/>
          <w:szCs w:val="24"/>
          <w:lang w:val="id-ID"/>
        </w:rPr>
        <w:t>zi</w:t>
      </w:r>
      <w:r w:rsidRPr="00EA0967">
        <w:rPr>
          <w:sz w:val="24"/>
          <w:szCs w:val="24"/>
          <w:lang w:val="id-ID"/>
        </w:rPr>
        <w:t xml:space="preserve">p </w:t>
      </w:r>
      <w:r w:rsidRPr="00EA0967">
        <w:rPr>
          <w:spacing w:val="-3"/>
          <w:sz w:val="24"/>
          <w:szCs w:val="24"/>
          <w:lang w:val="id-ID"/>
        </w:rPr>
        <w:t>t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z w:val="24"/>
          <w:szCs w:val="24"/>
          <w:lang w:val="id-ID"/>
        </w:rPr>
        <w:t>r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z w:val="24"/>
          <w:szCs w:val="24"/>
          <w:lang w:val="id-ID"/>
        </w:rPr>
        <w:t>but</w:t>
      </w:r>
    </w:p>
    <w:p w14:paraId="19EA716A" w14:textId="77777777" w:rsidR="00BC7D82" w:rsidRPr="00EA0967" w:rsidRDefault="00BC7D82">
      <w:pPr>
        <w:spacing w:before="7" w:line="120" w:lineRule="exact"/>
        <w:rPr>
          <w:sz w:val="13"/>
          <w:szCs w:val="13"/>
          <w:lang w:val="id-ID"/>
        </w:rPr>
      </w:pPr>
    </w:p>
    <w:p w14:paraId="520DAA1A" w14:textId="77777777" w:rsidR="00BC7D82" w:rsidRPr="00EA0967" w:rsidRDefault="00000000">
      <w:pPr>
        <w:ind w:left="821"/>
        <w:rPr>
          <w:sz w:val="24"/>
          <w:szCs w:val="24"/>
          <w:lang w:val="id-ID"/>
        </w:rPr>
      </w:pPr>
      <w:r w:rsidRPr="00EA0967">
        <w:rPr>
          <w:sz w:val="24"/>
          <w:szCs w:val="24"/>
          <w:lang w:val="id-ID"/>
        </w:rPr>
        <w:t xml:space="preserve">3.   </w:t>
      </w:r>
      <w:r w:rsidRPr="00EA0967">
        <w:rPr>
          <w:spacing w:val="-1"/>
          <w:sz w:val="24"/>
          <w:szCs w:val="24"/>
          <w:lang w:val="id-ID"/>
        </w:rPr>
        <w:t>K</w:t>
      </w:r>
      <w:r w:rsidRPr="00EA0967">
        <w:rPr>
          <w:sz w:val="24"/>
          <w:szCs w:val="24"/>
          <w:lang w:val="id-ID"/>
        </w:rPr>
        <w:t>op</w:t>
      </w:r>
      <w:r w:rsidRPr="00EA0967">
        <w:rPr>
          <w:spacing w:val="1"/>
          <w:sz w:val="24"/>
          <w:szCs w:val="24"/>
          <w:lang w:val="id-ID"/>
        </w:rPr>
        <w:t>i</w:t>
      </w:r>
      <w:r w:rsidRPr="00EA0967">
        <w:rPr>
          <w:sz w:val="24"/>
          <w:szCs w:val="24"/>
          <w:lang w:val="id-ID"/>
        </w:rPr>
        <w:t>k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n f</w:t>
      </w:r>
      <w:r w:rsidRPr="00EA0967">
        <w:rPr>
          <w:spacing w:val="1"/>
          <w:sz w:val="24"/>
          <w:szCs w:val="24"/>
          <w:lang w:val="id-ID"/>
        </w:rPr>
        <w:t>il</w:t>
      </w:r>
      <w:r w:rsidRPr="00EA0967">
        <w:rPr>
          <w:sz w:val="24"/>
          <w:szCs w:val="24"/>
          <w:lang w:val="id-ID"/>
        </w:rPr>
        <w:t>e</w:t>
      </w:r>
      <w:r w:rsidRPr="00EA0967">
        <w:rPr>
          <w:spacing w:val="1"/>
          <w:sz w:val="24"/>
          <w:szCs w:val="24"/>
          <w:lang w:val="id-ID"/>
        </w:rPr>
        <w:t xml:space="preserve"> </w:t>
      </w:r>
      <w:r w:rsidRPr="00EA0967">
        <w:rPr>
          <w:spacing w:val="-4"/>
          <w:sz w:val="24"/>
          <w:szCs w:val="24"/>
          <w:lang w:val="id-ID"/>
        </w:rPr>
        <w:t>b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z w:val="24"/>
          <w:szCs w:val="24"/>
          <w:lang w:val="id-ID"/>
        </w:rPr>
        <w:t>r</w:t>
      </w:r>
      <w:r w:rsidRPr="00EA0967">
        <w:rPr>
          <w:spacing w:val="1"/>
          <w:sz w:val="24"/>
          <w:szCs w:val="24"/>
          <w:lang w:val="id-ID"/>
        </w:rPr>
        <w:t>i</w:t>
      </w:r>
      <w:r w:rsidRPr="00EA0967">
        <w:rPr>
          <w:sz w:val="24"/>
          <w:szCs w:val="24"/>
          <w:lang w:val="id-ID"/>
        </w:rPr>
        <w:t>kut</w:t>
      </w:r>
      <w:r w:rsidRPr="00EA0967">
        <w:rPr>
          <w:spacing w:val="1"/>
          <w:sz w:val="24"/>
          <w:szCs w:val="24"/>
          <w:lang w:val="id-ID"/>
        </w:rPr>
        <w:t xml:space="preserve"> </w:t>
      </w:r>
      <w:r w:rsidRPr="00EA0967">
        <w:rPr>
          <w:spacing w:val="-4"/>
          <w:sz w:val="24"/>
          <w:szCs w:val="24"/>
          <w:lang w:val="id-ID"/>
        </w:rPr>
        <w:t>k</w:t>
      </w:r>
      <w:r w:rsidRPr="00EA0967">
        <w:rPr>
          <w:sz w:val="24"/>
          <w:szCs w:val="24"/>
          <w:lang w:val="id-ID"/>
        </w:rPr>
        <w:t>e</w:t>
      </w:r>
      <w:r w:rsidRPr="00EA0967">
        <w:rPr>
          <w:spacing w:val="1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d</w:t>
      </w:r>
      <w:r w:rsidRPr="00EA0967">
        <w:rPr>
          <w:spacing w:val="-3"/>
          <w:sz w:val="24"/>
          <w:szCs w:val="24"/>
          <w:lang w:val="id-ID"/>
        </w:rPr>
        <w:t>a</w:t>
      </w:r>
      <w:r w:rsidRPr="00EA0967">
        <w:rPr>
          <w:spacing w:val="1"/>
          <w:sz w:val="24"/>
          <w:szCs w:val="24"/>
          <w:lang w:val="id-ID"/>
        </w:rPr>
        <w:t>la</w:t>
      </w:r>
      <w:r w:rsidRPr="00EA0967">
        <w:rPr>
          <w:sz w:val="24"/>
          <w:szCs w:val="24"/>
          <w:lang w:val="id-ID"/>
        </w:rPr>
        <w:t>m</w:t>
      </w:r>
      <w:r w:rsidRPr="00EA0967">
        <w:rPr>
          <w:spacing w:val="1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f</w:t>
      </w:r>
      <w:r w:rsidRPr="00EA0967">
        <w:rPr>
          <w:spacing w:val="-4"/>
          <w:sz w:val="24"/>
          <w:szCs w:val="24"/>
          <w:lang w:val="id-ID"/>
        </w:rPr>
        <w:t>o</w:t>
      </w:r>
      <w:r w:rsidRPr="00EA0967">
        <w:rPr>
          <w:spacing w:val="1"/>
          <w:sz w:val="24"/>
          <w:szCs w:val="24"/>
          <w:lang w:val="id-ID"/>
        </w:rPr>
        <w:t>l</w:t>
      </w:r>
      <w:r w:rsidRPr="00EA0967">
        <w:rPr>
          <w:sz w:val="24"/>
          <w:szCs w:val="24"/>
          <w:lang w:val="id-ID"/>
        </w:rPr>
        <w:t>d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z w:val="24"/>
          <w:szCs w:val="24"/>
          <w:lang w:val="id-ID"/>
        </w:rPr>
        <w:t xml:space="preserve">r </w:t>
      </w:r>
      <w:r w:rsidRPr="00EA0967">
        <w:rPr>
          <w:spacing w:val="1"/>
          <w:sz w:val="24"/>
          <w:szCs w:val="24"/>
          <w:lang w:val="id-ID"/>
        </w:rPr>
        <w:t>i</w:t>
      </w:r>
      <w:r w:rsidRPr="00EA0967">
        <w:rPr>
          <w:sz w:val="24"/>
          <w:szCs w:val="24"/>
          <w:lang w:val="id-ID"/>
        </w:rPr>
        <w:t>n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pacing w:val="-3"/>
          <w:sz w:val="24"/>
          <w:szCs w:val="24"/>
          <w:lang w:val="id-ID"/>
        </w:rPr>
        <w:t>t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pacing w:val="-3"/>
          <w:sz w:val="24"/>
          <w:szCs w:val="24"/>
          <w:lang w:val="id-ID"/>
        </w:rPr>
        <w:t>l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z w:val="24"/>
          <w:szCs w:val="24"/>
          <w:lang w:val="id-ID"/>
        </w:rPr>
        <w:t>i</w:t>
      </w:r>
      <w:r w:rsidRPr="00EA0967">
        <w:rPr>
          <w:spacing w:val="1"/>
          <w:sz w:val="24"/>
          <w:szCs w:val="24"/>
          <w:lang w:val="id-ID"/>
        </w:rPr>
        <w:t xml:space="preserve"> m</w:t>
      </w:r>
      <w:r w:rsidRPr="00EA0967">
        <w:rPr>
          <w:sz w:val="24"/>
          <w:szCs w:val="24"/>
          <w:lang w:val="id-ID"/>
        </w:rPr>
        <w:t>ongo</w:t>
      </w:r>
      <w:r w:rsidRPr="00EA0967">
        <w:rPr>
          <w:spacing w:val="-1"/>
          <w:sz w:val="24"/>
          <w:szCs w:val="24"/>
          <w:lang w:val="id-ID"/>
        </w:rPr>
        <w:t>D</w:t>
      </w:r>
      <w:r w:rsidRPr="00EA0967">
        <w:rPr>
          <w:sz w:val="24"/>
          <w:szCs w:val="24"/>
          <w:lang w:val="id-ID"/>
        </w:rPr>
        <w:t>B</w:t>
      </w:r>
    </w:p>
    <w:p w14:paraId="714382EE" w14:textId="77777777" w:rsidR="00BC7D82" w:rsidRPr="00EA0967" w:rsidRDefault="00BC7D82">
      <w:pPr>
        <w:spacing w:before="6" w:line="120" w:lineRule="exact"/>
        <w:rPr>
          <w:sz w:val="13"/>
          <w:szCs w:val="13"/>
          <w:lang w:val="id-ID"/>
        </w:rPr>
      </w:pPr>
    </w:p>
    <w:p w14:paraId="4602DC59" w14:textId="25156E27" w:rsidR="00BC7D82" w:rsidRPr="00EA0967" w:rsidRDefault="00644E4B">
      <w:pPr>
        <w:ind w:left="1180"/>
        <w:rPr>
          <w:lang w:val="id-ID"/>
        </w:rPr>
        <w:sectPr w:rsidR="00BC7D82" w:rsidRPr="00EA0967">
          <w:pgSz w:w="11920" w:h="16860"/>
          <w:pgMar w:top="1580" w:right="1200" w:bottom="280" w:left="1580" w:header="0" w:footer="1086" w:gutter="0"/>
          <w:cols w:space="720"/>
        </w:sectPr>
      </w:pPr>
      <w:r w:rsidRPr="00EA0967">
        <w:rPr>
          <w:noProof/>
          <w:lang w:val="id-ID"/>
        </w:rPr>
        <w:drawing>
          <wp:inline distT="0" distB="0" distL="0" distR="0" wp14:anchorId="5D344D8A" wp14:editId="09372F12">
            <wp:extent cx="4714875" cy="1375410"/>
            <wp:effectExtent l="0" t="0" r="0" b="0"/>
            <wp:docPr id="7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13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C0DC8" w14:textId="77777777" w:rsidR="00BC7D82" w:rsidRPr="00EA0967" w:rsidRDefault="00BC7D82">
      <w:pPr>
        <w:spacing w:line="120" w:lineRule="exact"/>
        <w:rPr>
          <w:sz w:val="12"/>
          <w:szCs w:val="12"/>
          <w:lang w:val="id-ID"/>
        </w:rPr>
      </w:pPr>
    </w:p>
    <w:p w14:paraId="0D39AE7D" w14:textId="77777777" w:rsidR="00BC7D82" w:rsidRPr="00EA0967" w:rsidRDefault="00BC7D82">
      <w:pPr>
        <w:spacing w:line="200" w:lineRule="exact"/>
        <w:rPr>
          <w:lang w:val="id-ID"/>
        </w:rPr>
      </w:pPr>
    </w:p>
    <w:p w14:paraId="78E7BC8F" w14:textId="77777777" w:rsidR="00BC7D82" w:rsidRPr="00EA0967" w:rsidRDefault="00BC7D82">
      <w:pPr>
        <w:spacing w:line="200" w:lineRule="exact"/>
        <w:rPr>
          <w:lang w:val="id-ID"/>
        </w:rPr>
      </w:pPr>
    </w:p>
    <w:p w14:paraId="6D39C144" w14:textId="77777777" w:rsidR="00BC7D82" w:rsidRPr="00EA0967" w:rsidRDefault="00BC7D82">
      <w:pPr>
        <w:spacing w:line="200" w:lineRule="exact"/>
        <w:rPr>
          <w:lang w:val="id-ID"/>
        </w:rPr>
      </w:pPr>
    </w:p>
    <w:p w14:paraId="5BB84FB4" w14:textId="77777777" w:rsidR="00BC7D82" w:rsidRPr="00EA0967" w:rsidRDefault="00BC7D82">
      <w:pPr>
        <w:spacing w:line="200" w:lineRule="exact"/>
        <w:rPr>
          <w:lang w:val="id-ID"/>
        </w:rPr>
      </w:pPr>
    </w:p>
    <w:p w14:paraId="48D68BED" w14:textId="4F98F255" w:rsidR="00BC7D82" w:rsidRPr="00EA0967" w:rsidRDefault="00644E4B">
      <w:pPr>
        <w:ind w:left="1440"/>
        <w:rPr>
          <w:lang w:val="id-ID"/>
        </w:rPr>
      </w:pPr>
      <w:r w:rsidRPr="00EA0967">
        <w:rPr>
          <w:noProof/>
          <w:lang w:val="id-ID"/>
        </w:rPr>
        <w:drawing>
          <wp:inline distT="0" distB="0" distL="0" distR="0" wp14:anchorId="3A8FA251" wp14:editId="596D4265">
            <wp:extent cx="4349115" cy="2440940"/>
            <wp:effectExtent l="0" t="0" r="0" b="0"/>
            <wp:docPr id="7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115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2CD46" w14:textId="77777777" w:rsidR="00BC7D82" w:rsidRPr="00EA0967" w:rsidRDefault="00BC7D82">
      <w:pPr>
        <w:spacing w:before="6" w:line="100" w:lineRule="exact"/>
        <w:rPr>
          <w:sz w:val="11"/>
          <w:szCs w:val="11"/>
          <w:lang w:val="id-ID"/>
        </w:rPr>
      </w:pPr>
    </w:p>
    <w:p w14:paraId="7149EFE3" w14:textId="77777777" w:rsidR="00BC7D82" w:rsidRPr="00EA0967" w:rsidRDefault="00000000">
      <w:pPr>
        <w:spacing w:line="359" w:lineRule="auto"/>
        <w:ind w:left="1441" w:right="612" w:hanging="360"/>
        <w:jc w:val="both"/>
        <w:rPr>
          <w:sz w:val="24"/>
          <w:szCs w:val="24"/>
          <w:lang w:val="id-ID"/>
        </w:rPr>
      </w:pPr>
      <w:r w:rsidRPr="00EA0967">
        <w:rPr>
          <w:sz w:val="24"/>
          <w:szCs w:val="24"/>
          <w:lang w:val="id-ID"/>
        </w:rPr>
        <w:t xml:space="preserve">4.   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z w:val="24"/>
          <w:szCs w:val="24"/>
          <w:lang w:val="id-ID"/>
        </w:rPr>
        <w:t>up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ya</w:t>
      </w:r>
      <w:r w:rsidRPr="00EA0967">
        <w:rPr>
          <w:spacing w:val="9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d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p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t</w:t>
      </w:r>
      <w:r w:rsidRPr="00EA0967">
        <w:rPr>
          <w:spacing w:val="5"/>
          <w:sz w:val="24"/>
          <w:szCs w:val="24"/>
          <w:lang w:val="id-ID"/>
        </w:rPr>
        <w:t xml:space="preserve"> </w:t>
      </w:r>
      <w:r w:rsidRPr="00EA0967">
        <w:rPr>
          <w:spacing w:val="1"/>
          <w:sz w:val="24"/>
          <w:szCs w:val="24"/>
          <w:lang w:val="id-ID"/>
        </w:rPr>
        <w:t>me</w:t>
      </w:r>
      <w:r w:rsidRPr="00EA0967">
        <w:rPr>
          <w:sz w:val="24"/>
          <w:szCs w:val="24"/>
          <w:lang w:val="id-ID"/>
        </w:rPr>
        <w:t>nggun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pacing w:val="-4"/>
          <w:sz w:val="24"/>
          <w:szCs w:val="24"/>
          <w:lang w:val="id-ID"/>
        </w:rPr>
        <w:t>k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n</w:t>
      </w:r>
      <w:r w:rsidRPr="00EA0967">
        <w:rPr>
          <w:spacing w:val="8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d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pacing w:val="-3"/>
          <w:sz w:val="24"/>
          <w:szCs w:val="24"/>
          <w:lang w:val="id-ID"/>
        </w:rPr>
        <w:t>t</w:t>
      </w:r>
      <w:r w:rsidRPr="00EA0967">
        <w:rPr>
          <w:sz w:val="24"/>
          <w:szCs w:val="24"/>
          <w:lang w:val="id-ID"/>
        </w:rPr>
        <w:t>a</w:t>
      </w:r>
      <w:r w:rsidRPr="00EA0967">
        <w:rPr>
          <w:spacing w:val="9"/>
          <w:sz w:val="24"/>
          <w:szCs w:val="24"/>
          <w:lang w:val="id-ID"/>
        </w:rPr>
        <w:t xml:space="preserve"> </w:t>
      </w:r>
      <w:r w:rsidRPr="00EA0967">
        <w:rPr>
          <w:spacing w:val="5"/>
          <w:sz w:val="24"/>
          <w:szCs w:val="24"/>
          <w:lang w:val="id-ID"/>
        </w:rPr>
        <w:t>y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ng</w:t>
      </w:r>
      <w:r w:rsidRPr="00EA0967">
        <w:rPr>
          <w:spacing w:val="8"/>
          <w:sz w:val="24"/>
          <w:szCs w:val="24"/>
          <w:lang w:val="id-ID"/>
        </w:rPr>
        <w:t xml:space="preserve"> </w:t>
      </w:r>
      <w:r w:rsidRPr="00EA0967">
        <w:rPr>
          <w:spacing w:val="-3"/>
          <w:sz w:val="24"/>
          <w:szCs w:val="24"/>
          <w:lang w:val="id-ID"/>
        </w:rPr>
        <w:t>t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pacing w:val="-3"/>
          <w:sz w:val="24"/>
          <w:szCs w:val="24"/>
          <w:lang w:val="id-ID"/>
        </w:rPr>
        <w:t>l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h</w:t>
      </w:r>
      <w:r w:rsidRPr="00EA0967">
        <w:rPr>
          <w:spacing w:val="8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k</w:t>
      </w:r>
      <w:r w:rsidRPr="00EA0967">
        <w:rPr>
          <w:spacing w:val="1"/>
          <w:sz w:val="24"/>
          <w:szCs w:val="24"/>
          <w:lang w:val="id-ID"/>
        </w:rPr>
        <w:t>it</w:t>
      </w:r>
      <w:r w:rsidRPr="00EA0967">
        <w:rPr>
          <w:sz w:val="24"/>
          <w:szCs w:val="24"/>
          <w:lang w:val="id-ID"/>
        </w:rPr>
        <w:t>a</w:t>
      </w:r>
      <w:r w:rsidRPr="00EA0967">
        <w:rPr>
          <w:spacing w:val="9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do</w:t>
      </w:r>
      <w:r w:rsidRPr="00EA0967">
        <w:rPr>
          <w:spacing w:val="-1"/>
          <w:sz w:val="24"/>
          <w:szCs w:val="24"/>
          <w:lang w:val="id-ID"/>
        </w:rPr>
        <w:t>w</w:t>
      </w:r>
      <w:r w:rsidRPr="00EA0967">
        <w:rPr>
          <w:sz w:val="24"/>
          <w:szCs w:val="24"/>
          <w:lang w:val="id-ID"/>
        </w:rPr>
        <w:t>n</w:t>
      </w:r>
      <w:r w:rsidRPr="00EA0967">
        <w:rPr>
          <w:spacing w:val="1"/>
          <w:sz w:val="24"/>
          <w:szCs w:val="24"/>
          <w:lang w:val="id-ID"/>
        </w:rPr>
        <w:t>l</w:t>
      </w:r>
      <w:r w:rsidRPr="00EA0967">
        <w:rPr>
          <w:spacing w:val="-4"/>
          <w:sz w:val="24"/>
          <w:szCs w:val="24"/>
          <w:lang w:val="id-ID"/>
        </w:rPr>
        <w:t>o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d,</w:t>
      </w:r>
      <w:r w:rsidRPr="00EA0967">
        <w:rPr>
          <w:spacing w:val="8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k</w:t>
      </w:r>
      <w:r w:rsidRPr="00EA0967">
        <w:rPr>
          <w:spacing w:val="1"/>
          <w:sz w:val="24"/>
          <w:szCs w:val="24"/>
          <w:lang w:val="id-ID"/>
        </w:rPr>
        <w:t>i</w:t>
      </w:r>
      <w:r w:rsidRPr="00EA0967">
        <w:rPr>
          <w:spacing w:val="-3"/>
          <w:sz w:val="24"/>
          <w:szCs w:val="24"/>
          <w:lang w:val="id-ID"/>
        </w:rPr>
        <w:t>t</w:t>
      </w:r>
      <w:r w:rsidRPr="00EA0967">
        <w:rPr>
          <w:sz w:val="24"/>
          <w:szCs w:val="24"/>
          <w:lang w:val="id-ID"/>
        </w:rPr>
        <w:t>a</w:t>
      </w:r>
      <w:r w:rsidRPr="00EA0967">
        <w:rPr>
          <w:spacing w:val="9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p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z w:val="24"/>
          <w:szCs w:val="24"/>
          <w:lang w:val="id-ID"/>
        </w:rPr>
        <w:t>r</w:t>
      </w:r>
      <w:r w:rsidRPr="00EA0967">
        <w:rPr>
          <w:spacing w:val="1"/>
          <w:sz w:val="24"/>
          <w:szCs w:val="24"/>
          <w:lang w:val="id-ID"/>
        </w:rPr>
        <w:t>l</w:t>
      </w:r>
      <w:r w:rsidRPr="00EA0967">
        <w:rPr>
          <w:sz w:val="24"/>
          <w:szCs w:val="24"/>
          <w:lang w:val="id-ID"/>
        </w:rPr>
        <w:t>u</w:t>
      </w:r>
      <w:r w:rsidRPr="00EA0967">
        <w:rPr>
          <w:spacing w:val="4"/>
          <w:sz w:val="24"/>
          <w:szCs w:val="24"/>
          <w:lang w:val="id-ID"/>
        </w:rPr>
        <w:t xml:space="preserve"> </w:t>
      </w:r>
      <w:r w:rsidRPr="00EA0967">
        <w:rPr>
          <w:spacing w:val="1"/>
          <w:sz w:val="24"/>
          <w:szCs w:val="24"/>
          <w:lang w:val="id-ID"/>
        </w:rPr>
        <w:t>me</w:t>
      </w:r>
      <w:r w:rsidRPr="00EA0967">
        <w:rPr>
          <w:spacing w:val="-3"/>
          <w:sz w:val="24"/>
          <w:szCs w:val="24"/>
          <w:lang w:val="id-ID"/>
        </w:rPr>
        <w:t>l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kuk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 xml:space="preserve">n </w:t>
      </w:r>
      <w:r w:rsidRPr="00EA0967">
        <w:rPr>
          <w:spacing w:val="1"/>
          <w:sz w:val="24"/>
          <w:szCs w:val="24"/>
          <w:lang w:val="id-ID"/>
        </w:rPr>
        <w:t>im</w:t>
      </w:r>
      <w:r w:rsidRPr="00EA0967">
        <w:rPr>
          <w:sz w:val="24"/>
          <w:szCs w:val="24"/>
          <w:lang w:val="id-ID"/>
        </w:rPr>
        <w:t>port</w:t>
      </w:r>
      <w:r w:rsidRPr="00EA0967">
        <w:rPr>
          <w:spacing w:val="1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ke</w:t>
      </w:r>
      <w:r w:rsidRPr="00EA0967">
        <w:rPr>
          <w:spacing w:val="1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d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pacing w:val="-3"/>
          <w:sz w:val="24"/>
          <w:szCs w:val="24"/>
          <w:lang w:val="id-ID"/>
        </w:rPr>
        <w:t>l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m</w:t>
      </w:r>
      <w:r w:rsidRPr="00EA0967">
        <w:rPr>
          <w:spacing w:val="1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d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pacing w:val="-3"/>
          <w:sz w:val="24"/>
          <w:szCs w:val="24"/>
          <w:lang w:val="id-ID"/>
        </w:rPr>
        <w:t>t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b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z w:val="24"/>
          <w:szCs w:val="24"/>
          <w:lang w:val="id-ID"/>
        </w:rPr>
        <w:t>e</w:t>
      </w:r>
      <w:r w:rsidRPr="00EA0967">
        <w:rPr>
          <w:spacing w:val="1"/>
          <w:sz w:val="24"/>
          <w:szCs w:val="24"/>
          <w:lang w:val="id-ID"/>
        </w:rPr>
        <w:t xml:space="preserve"> m</w:t>
      </w:r>
      <w:r w:rsidRPr="00EA0967">
        <w:rPr>
          <w:sz w:val="24"/>
          <w:szCs w:val="24"/>
          <w:lang w:val="id-ID"/>
        </w:rPr>
        <w:t xml:space="preserve">ongodb. 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pacing w:val="-3"/>
          <w:sz w:val="24"/>
          <w:szCs w:val="24"/>
          <w:lang w:val="id-ID"/>
        </w:rPr>
        <w:t>e</w:t>
      </w:r>
      <w:r w:rsidRPr="00EA0967">
        <w:rPr>
          <w:sz w:val="24"/>
          <w:szCs w:val="24"/>
          <w:lang w:val="id-ID"/>
        </w:rPr>
        <w:t>b</w:t>
      </w:r>
      <w:r w:rsidRPr="00EA0967">
        <w:rPr>
          <w:spacing w:val="1"/>
          <w:sz w:val="24"/>
          <w:szCs w:val="24"/>
          <w:lang w:val="id-ID"/>
        </w:rPr>
        <w:t>el</w:t>
      </w:r>
      <w:r w:rsidRPr="00EA0967">
        <w:rPr>
          <w:sz w:val="24"/>
          <w:szCs w:val="24"/>
          <w:lang w:val="id-ID"/>
        </w:rPr>
        <w:t>um</w:t>
      </w:r>
      <w:r w:rsidRPr="00EA0967">
        <w:rPr>
          <w:spacing w:val="1"/>
          <w:sz w:val="24"/>
          <w:szCs w:val="24"/>
          <w:lang w:val="id-ID"/>
        </w:rPr>
        <w:t xml:space="preserve"> it</w:t>
      </w:r>
      <w:r w:rsidRPr="00EA0967">
        <w:rPr>
          <w:sz w:val="24"/>
          <w:szCs w:val="24"/>
          <w:lang w:val="id-ID"/>
        </w:rPr>
        <w:t>u p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pacing w:val="-3"/>
          <w:sz w:val="24"/>
          <w:szCs w:val="24"/>
          <w:lang w:val="id-ID"/>
        </w:rPr>
        <w:t>t</w:t>
      </w:r>
      <w:r w:rsidRPr="00EA0967">
        <w:rPr>
          <w:spacing w:val="1"/>
          <w:sz w:val="24"/>
          <w:szCs w:val="24"/>
          <w:lang w:val="id-ID"/>
        </w:rPr>
        <w:t>i</w:t>
      </w:r>
      <w:r w:rsidRPr="00EA0967">
        <w:rPr>
          <w:sz w:val="24"/>
          <w:szCs w:val="24"/>
          <w:lang w:val="id-ID"/>
        </w:rPr>
        <w:t>k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n f</w:t>
      </w:r>
      <w:r w:rsidRPr="00EA0967">
        <w:rPr>
          <w:spacing w:val="1"/>
          <w:sz w:val="24"/>
          <w:szCs w:val="24"/>
          <w:lang w:val="id-ID"/>
        </w:rPr>
        <w:t>i</w:t>
      </w:r>
      <w:r w:rsidRPr="00EA0967">
        <w:rPr>
          <w:spacing w:val="-3"/>
          <w:sz w:val="24"/>
          <w:szCs w:val="24"/>
          <w:lang w:val="id-ID"/>
        </w:rPr>
        <w:t>l</w:t>
      </w:r>
      <w:r w:rsidRPr="00EA0967">
        <w:rPr>
          <w:sz w:val="24"/>
          <w:szCs w:val="24"/>
          <w:lang w:val="id-ID"/>
        </w:rPr>
        <w:t>e</w:t>
      </w:r>
      <w:r w:rsidRPr="00EA0967">
        <w:rPr>
          <w:spacing w:val="1"/>
          <w:sz w:val="24"/>
          <w:szCs w:val="24"/>
          <w:lang w:val="id-ID"/>
        </w:rPr>
        <w:t xml:space="preserve"> te</w:t>
      </w:r>
      <w:r w:rsidRPr="00EA0967">
        <w:rPr>
          <w:sz w:val="24"/>
          <w:szCs w:val="24"/>
          <w:lang w:val="id-ID"/>
        </w:rPr>
        <w:t>r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z w:val="24"/>
          <w:szCs w:val="24"/>
          <w:lang w:val="id-ID"/>
        </w:rPr>
        <w:t>but</w:t>
      </w:r>
      <w:r w:rsidRPr="00EA0967">
        <w:rPr>
          <w:spacing w:val="1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d</w:t>
      </w:r>
      <w:r w:rsidRPr="00EA0967">
        <w:rPr>
          <w:spacing w:val="-3"/>
          <w:sz w:val="24"/>
          <w:szCs w:val="24"/>
          <w:lang w:val="id-ID"/>
        </w:rPr>
        <w:t>a</w:t>
      </w:r>
      <w:r w:rsidRPr="00EA0967">
        <w:rPr>
          <w:spacing w:val="1"/>
          <w:sz w:val="24"/>
          <w:szCs w:val="24"/>
          <w:lang w:val="id-ID"/>
        </w:rPr>
        <w:t>la</w:t>
      </w:r>
      <w:r w:rsidRPr="00EA0967">
        <w:rPr>
          <w:sz w:val="24"/>
          <w:szCs w:val="24"/>
          <w:lang w:val="id-ID"/>
        </w:rPr>
        <w:t>m d</w:t>
      </w:r>
      <w:r w:rsidRPr="00EA0967">
        <w:rPr>
          <w:spacing w:val="1"/>
          <w:sz w:val="24"/>
          <w:szCs w:val="24"/>
          <w:lang w:val="id-ID"/>
        </w:rPr>
        <w:t>i</w:t>
      </w:r>
      <w:r w:rsidRPr="00EA0967">
        <w:rPr>
          <w:sz w:val="24"/>
          <w:szCs w:val="24"/>
          <w:lang w:val="id-ID"/>
        </w:rPr>
        <w:t>r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z w:val="24"/>
          <w:szCs w:val="24"/>
          <w:lang w:val="id-ID"/>
        </w:rPr>
        <w:t>k</w:t>
      </w:r>
      <w:r w:rsidRPr="00EA0967">
        <w:rPr>
          <w:spacing w:val="1"/>
          <w:sz w:val="24"/>
          <w:szCs w:val="24"/>
          <w:lang w:val="id-ID"/>
        </w:rPr>
        <w:t>t</w:t>
      </w:r>
      <w:r w:rsidRPr="00EA0967">
        <w:rPr>
          <w:sz w:val="24"/>
          <w:szCs w:val="24"/>
          <w:lang w:val="id-ID"/>
        </w:rPr>
        <w:t>ori</w:t>
      </w:r>
      <w:r w:rsidRPr="00EA0967">
        <w:rPr>
          <w:spacing w:val="2"/>
          <w:sz w:val="24"/>
          <w:szCs w:val="24"/>
          <w:lang w:val="id-ID"/>
        </w:rPr>
        <w:t xml:space="preserve"> </w:t>
      </w:r>
      <w:r w:rsidRPr="00EA0967">
        <w:rPr>
          <w:spacing w:val="-4"/>
          <w:sz w:val="24"/>
          <w:szCs w:val="24"/>
          <w:lang w:val="id-ID"/>
        </w:rPr>
        <w:t>y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 xml:space="preserve">ng 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pacing w:val="-3"/>
          <w:sz w:val="24"/>
          <w:szCs w:val="24"/>
          <w:lang w:val="id-ID"/>
        </w:rPr>
        <w:t>m</w:t>
      </w:r>
      <w:r w:rsidRPr="00EA0967">
        <w:rPr>
          <w:sz w:val="24"/>
          <w:szCs w:val="24"/>
          <w:lang w:val="id-ID"/>
        </w:rPr>
        <w:t>a</w:t>
      </w:r>
      <w:r w:rsidRPr="00EA0967">
        <w:rPr>
          <w:spacing w:val="1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k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pacing w:val="-3"/>
          <w:sz w:val="24"/>
          <w:szCs w:val="24"/>
          <w:lang w:val="id-ID"/>
        </w:rPr>
        <w:t>t</w:t>
      </w:r>
      <w:r w:rsidRPr="00EA0967">
        <w:rPr>
          <w:spacing w:val="1"/>
          <w:sz w:val="24"/>
          <w:szCs w:val="24"/>
          <w:lang w:val="id-ID"/>
        </w:rPr>
        <w:t>i</w:t>
      </w:r>
      <w:r w:rsidRPr="00EA0967">
        <w:rPr>
          <w:sz w:val="24"/>
          <w:szCs w:val="24"/>
          <w:lang w:val="id-ID"/>
        </w:rPr>
        <w:t>ka</w:t>
      </w:r>
      <w:r w:rsidRPr="00EA0967">
        <w:rPr>
          <w:spacing w:val="1"/>
          <w:sz w:val="24"/>
          <w:szCs w:val="24"/>
          <w:lang w:val="id-ID"/>
        </w:rPr>
        <w:t xml:space="preserve"> </w:t>
      </w:r>
      <w:r w:rsidRPr="00EA0967">
        <w:rPr>
          <w:spacing w:val="-3"/>
          <w:sz w:val="24"/>
          <w:szCs w:val="24"/>
          <w:lang w:val="id-ID"/>
        </w:rPr>
        <w:t>m</w:t>
      </w:r>
      <w:r w:rsidRPr="00EA0967">
        <w:rPr>
          <w:spacing w:val="1"/>
          <w:sz w:val="24"/>
          <w:szCs w:val="24"/>
          <w:lang w:val="id-ID"/>
        </w:rPr>
        <w:t>ela</w:t>
      </w:r>
      <w:r w:rsidRPr="00EA0967">
        <w:rPr>
          <w:sz w:val="24"/>
          <w:szCs w:val="24"/>
          <w:lang w:val="id-ID"/>
        </w:rPr>
        <w:t>ku</w:t>
      </w:r>
      <w:r w:rsidRPr="00EA0967">
        <w:rPr>
          <w:spacing w:val="-4"/>
          <w:sz w:val="24"/>
          <w:szCs w:val="24"/>
          <w:lang w:val="id-ID"/>
        </w:rPr>
        <w:t>k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 xml:space="preserve">n </w:t>
      </w:r>
      <w:r w:rsidRPr="00EA0967">
        <w:rPr>
          <w:spacing w:val="-3"/>
          <w:sz w:val="24"/>
          <w:szCs w:val="24"/>
          <w:lang w:val="id-ID"/>
        </w:rPr>
        <w:t>i</w:t>
      </w:r>
      <w:r w:rsidRPr="00EA0967">
        <w:rPr>
          <w:spacing w:val="1"/>
          <w:sz w:val="24"/>
          <w:szCs w:val="24"/>
          <w:lang w:val="id-ID"/>
        </w:rPr>
        <w:t>m</w:t>
      </w:r>
      <w:r w:rsidRPr="00EA0967">
        <w:rPr>
          <w:sz w:val="24"/>
          <w:szCs w:val="24"/>
          <w:lang w:val="id-ID"/>
        </w:rPr>
        <w:t>port</w:t>
      </w:r>
      <w:r w:rsidRPr="00EA0967">
        <w:rPr>
          <w:spacing w:val="1"/>
          <w:sz w:val="24"/>
          <w:szCs w:val="24"/>
          <w:lang w:val="id-ID"/>
        </w:rPr>
        <w:t xml:space="preserve"> 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z w:val="24"/>
          <w:szCs w:val="24"/>
          <w:lang w:val="id-ID"/>
        </w:rPr>
        <w:t>p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z w:val="24"/>
          <w:szCs w:val="24"/>
          <w:lang w:val="id-ID"/>
        </w:rPr>
        <w:t>r</w:t>
      </w:r>
      <w:r w:rsidRPr="00EA0967">
        <w:rPr>
          <w:spacing w:val="-3"/>
          <w:sz w:val="24"/>
          <w:szCs w:val="24"/>
          <w:lang w:val="id-ID"/>
        </w:rPr>
        <w:t>t</w:t>
      </w:r>
      <w:r w:rsidRPr="00EA0967">
        <w:rPr>
          <w:sz w:val="24"/>
          <w:szCs w:val="24"/>
          <w:lang w:val="id-ID"/>
        </w:rPr>
        <w:t>i</w:t>
      </w:r>
      <w:r w:rsidRPr="00EA0967">
        <w:rPr>
          <w:spacing w:val="1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b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pacing w:val="-4"/>
          <w:sz w:val="24"/>
          <w:szCs w:val="24"/>
          <w:lang w:val="id-ID"/>
        </w:rPr>
        <w:t>r</w:t>
      </w:r>
      <w:r w:rsidRPr="00EA0967">
        <w:rPr>
          <w:spacing w:val="1"/>
          <w:sz w:val="24"/>
          <w:szCs w:val="24"/>
          <w:lang w:val="id-ID"/>
        </w:rPr>
        <w:t>i</w:t>
      </w:r>
      <w:r w:rsidRPr="00EA0967">
        <w:rPr>
          <w:sz w:val="24"/>
          <w:szCs w:val="24"/>
          <w:lang w:val="id-ID"/>
        </w:rPr>
        <w:t>kut</w:t>
      </w:r>
      <w:r w:rsidRPr="00EA0967">
        <w:rPr>
          <w:spacing w:val="9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(p</w:t>
      </w:r>
      <w:r w:rsidRPr="00EA0967">
        <w:rPr>
          <w:spacing w:val="-2"/>
          <w:sz w:val="24"/>
          <w:szCs w:val="24"/>
          <w:lang w:val="id-ID"/>
        </w:rPr>
        <w:t>a</w:t>
      </w:r>
      <w:r w:rsidRPr="00EA0967">
        <w:rPr>
          <w:spacing w:val="1"/>
          <w:sz w:val="24"/>
          <w:szCs w:val="24"/>
          <w:lang w:val="id-ID"/>
        </w:rPr>
        <w:t>t</w:t>
      </w:r>
      <w:r w:rsidRPr="00EA0967">
        <w:rPr>
          <w:sz w:val="24"/>
          <w:szCs w:val="24"/>
          <w:lang w:val="id-ID"/>
        </w:rPr>
        <w:t>h d</w:t>
      </w:r>
      <w:r w:rsidRPr="00EA0967">
        <w:rPr>
          <w:spacing w:val="1"/>
          <w:sz w:val="24"/>
          <w:szCs w:val="24"/>
          <w:lang w:val="id-ID"/>
        </w:rPr>
        <w:t>i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pacing w:val="1"/>
          <w:sz w:val="24"/>
          <w:szCs w:val="24"/>
          <w:lang w:val="id-ID"/>
        </w:rPr>
        <w:t>uai</w:t>
      </w:r>
      <w:r w:rsidRPr="00EA0967">
        <w:rPr>
          <w:spacing w:val="-4"/>
          <w:sz w:val="24"/>
          <w:szCs w:val="24"/>
          <w:lang w:val="id-ID"/>
        </w:rPr>
        <w:t>k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n d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z w:val="24"/>
          <w:szCs w:val="24"/>
          <w:lang w:val="id-ID"/>
        </w:rPr>
        <w:t>ng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n ko</w:t>
      </w:r>
      <w:r w:rsidRPr="00EA0967">
        <w:rPr>
          <w:spacing w:val="1"/>
          <w:sz w:val="24"/>
          <w:szCs w:val="24"/>
          <w:lang w:val="id-ID"/>
        </w:rPr>
        <w:t>mp</w:t>
      </w:r>
      <w:r w:rsidRPr="00EA0967">
        <w:rPr>
          <w:sz w:val="24"/>
          <w:szCs w:val="24"/>
          <w:lang w:val="id-ID"/>
        </w:rPr>
        <w:t>u</w:t>
      </w:r>
      <w:r w:rsidRPr="00EA0967">
        <w:rPr>
          <w:spacing w:val="-3"/>
          <w:sz w:val="24"/>
          <w:szCs w:val="24"/>
          <w:lang w:val="id-ID"/>
        </w:rPr>
        <w:t>t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z w:val="24"/>
          <w:szCs w:val="24"/>
          <w:lang w:val="id-ID"/>
        </w:rPr>
        <w:t xml:space="preserve">r </w:t>
      </w:r>
      <w:r w:rsidRPr="00EA0967">
        <w:rPr>
          <w:spacing w:val="1"/>
          <w:sz w:val="24"/>
          <w:szCs w:val="24"/>
          <w:lang w:val="id-ID"/>
        </w:rPr>
        <w:t>ma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pacing w:val="1"/>
          <w:sz w:val="24"/>
          <w:szCs w:val="24"/>
          <w:lang w:val="id-ID"/>
        </w:rPr>
        <w:t>i</w:t>
      </w:r>
      <w:r w:rsidRPr="00EA0967">
        <w:rPr>
          <w:sz w:val="24"/>
          <w:szCs w:val="24"/>
          <w:lang w:val="id-ID"/>
        </w:rPr>
        <w:t>n</w:t>
      </w:r>
      <w:r w:rsidRPr="00EA0967">
        <w:rPr>
          <w:spacing w:val="1"/>
          <w:sz w:val="24"/>
          <w:szCs w:val="24"/>
          <w:lang w:val="id-ID"/>
        </w:rPr>
        <w:t>g</w:t>
      </w:r>
      <w:r w:rsidRPr="00EA0967">
        <w:rPr>
          <w:spacing w:val="-4"/>
          <w:sz w:val="24"/>
          <w:szCs w:val="24"/>
          <w:lang w:val="id-ID"/>
        </w:rPr>
        <w:t>-</w:t>
      </w:r>
      <w:r w:rsidRPr="00EA0967">
        <w:rPr>
          <w:spacing w:val="1"/>
          <w:sz w:val="24"/>
          <w:szCs w:val="24"/>
          <w:lang w:val="id-ID"/>
        </w:rPr>
        <w:t>ma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pacing w:val="1"/>
          <w:sz w:val="24"/>
          <w:szCs w:val="24"/>
          <w:lang w:val="id-ID"/>
        </w:rPr>
        <w:t>i</w:t>
      </w:r>
      <w:r w:rsidRPr="00EA0967">
        <w:rPr>
          <w:sz w:val="24"/>
          <w:szCs w:val="24"/>
          <w:lang w:val="id-ID"/>
        </w:rPr>
        <w:t>ng)</w:t>
      </w:r>
    </w:p>
    <w:p w14:paraId="3C84C22A" w14:textId="224AAA7C" w:rsidR="00BC7D82" w:rsidRPr="00EA0967" w:rsidRDefault="00644E4B">
      <w:pPr>
        <w:spacing w:before="6"/>
        <w:ind w:left="1440"/>
        <w:rPr>
          <w:lang w:val="id-ID"/>
        </w:rPr>
      </w:pPr>
      <w:r w:rsidRPr="00EA0967">
        <w:rPr>
          <w:noProof/>
          <w:lang w:val="id-ID"/>
        </w:rPr>
        <w:drawing>
          <wp:inline distT="0" distB="0" distL="0" distR="0" wp14:anchorId="3352C894" wp14:editId="7484B618">
            <wp:extent cx="4445000" cy="819150"/>
            <wp:effectExtent l="0" t="0" r="0" b="0"/>
            <wp:docPr id="7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991E9" w14:textId="77777777" w:rsidR="00BC7D82" w:rsidRPr="00EA0967" w:rsidRDefault="00BC7D82">
      <w:pPr>
        <w:spacing w:before="1" w:line="120" w:lineRule="exact"/>
        <w:rPr>
          <w:sz w:val="13"/>
          <w:szCs w:val="13"/>
          <w:lang w:val="id-ID"/>
        </w:rPr>
      </w:pPr>
    </w:p>
    <w:p w14:paraId="0BFF6A85" w14:textId="77777777" w:rsidR="00BC7D82" w:rsidRPr="00EA0967" w:rsidRDefault="00BC7D82">
      <w:pPr>
        <w:spacing w:line="200" w:lineRule="exact"/>
        <w:rPr>
          <w:lang w:val="id-ID"/>
        </w:rPr>
      </w:pPr>
    </w:p>
    <w:p w14:paraId="60A61FBF" w14:textId="77777777" w:rsidR="00BC7D82" w:rsidRPr="00EA0967" w:rsidRDefault="00BC7D82">
      <w:pPr>
        <w:spacing w:line="200" w:lineRule="exact"/>
        <w:rPr>
          <w:lang w:val="id-ID"/>
        </w:rPr>
      </w:pPr>
    </w:p>
    <w:p w14:paraId="601CBB66" w14:textId="77777777" w:rsidR="00BC7D82" w:rsidRPr="00EA0967" w:rsidRDefault="00000000">
      <w:pPr>
        <w:ind w:left="1081"/>
        <w:rPr>
          <w:sz w:val="24"/>
          <w:szCs w:val="24"/>
          <w:lang w:val="id-ID"/>
        </w:rPr>
      </w:pPr>
      <w:r w:rsidRPr="00EA0967">
        <w:rPr>
          <w:sz w:val="24"/>
          <w:szCs w:val="24"/>
          <w:lang w:val="id-ID"/>
        </w:rPr>
        <w:t>5.   Buka</w:t>
      </w:r>
      <w:r w:rsidRPr="00EA0967">
        <w:rPr>
          <w:spacing w:val="1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k</w:t>
      </w:r>
      <w:r w:rsidRPr="00EA0967">
        <w:rPr>
          <w:spacing w:val="1"/>
          <w:sz w:val="24"/>
          <w:szCs w:val="24"/>
          <w:lang w:val="id-ID"/>
        </w:rPr>
        <w:t>em</w:t>
      </w:r>
      <w:r w:rsidRPr="00EA0967">
        <w:rPr>
          <w:sz w:val="24"/>
          <w:szCs w:val="24"/>
          <w:lang w:val="id-ID"/>
        </w:rPr>
        <w:t>b</w:t>
      </w:r>
      <w:r w:rsidRPr="00EA0967">
        <w:rPr>
          <w:spacing w:val="-3"/>
          <w:sz w:val="24"/>
          <w:szCs w:val="24"/>
          <w:lang w:val="id-ID"/>
        </w:rPr>
        <w:t>a</w:t>
      </w:r>
      <w:r w:rsidRPr="00EA0967">
        <w:rPr>
          <w:spacing w:val="1"/>
          <w:sz w:val="24"/>
          <w:szCs w:val="24"/>
          <w:lang w:val="id-ID"/>
        </w:rPr>
        <w:t>l</w:t>
      </w:r>
      <w:r w:rsidRPr="00EA0967">
        <w:rPr>
          <w:sz w:val="24"/>
          <w:szCs w:val="24"/>
          <w:lang w:val="id-ID"/>
        </w:rPr>
        <w:t>i</w:t>
      </w:r>
      <w:r w:rsidRPr="00EA0967">
        <w:rPr>
          <w:spacing w:val="1"/>
          <w:sz w:val="24"/>
          <w:szCs w:val="24"/>
          <w:lang w:val="id-ID"/>
        </w:rPr>
        <w:t xml:space="preserve"> c</w:t>
      </w:r>
      <w:r w:rsidRPr="00EA0967">
        <w:rPr>
          <w:spacing w:val="-4"/>
          <w:sz w:val="24"/>
          <w:szCs w:val="24"/>
          <w:lang w:val="id-ID"/>
        </w:rPr>
        <w:t>o</w:t>
      </w:r>
      <w:r w:rsidRPr="00EA0967">
        <w:rPr>
          <w:spacing w:val="1"/>
          <w:sz w:val="24"/>
          <w:szCs w:val="24"/>
          <w:lang w:val="id-ID"/>
        </w:rPr>
        <w:t>mma</w:t>
      </w:r>
      <w:r w:rsidRPr="00EA0967">
        <w:rPr>
          <w:spacing w:val="3"/>
          <w:sz w:val="24"/>
          <w:szCs w:val="24"/>
          <w:lang w:val="id-ID"/>
        </w:rPr>
        <w:t>n</w:t>
      </w:r>
      <w:r w:rsidRPr="00EA0967">
        <w:rPr>
          <w:sz w:val="24"/>
          <w:szCs w:val="24"/>
          <w:lang w:val="id-ID"/>
        </w:rPr>
        <w:t>d pr</w:t>
      </w:r>
      <w:r w:rsidRPr="00EA0967">
        <w:rPr>
          <w:spacing w:val="-4"/>
          <w:sz w:val="24"/>
          <w:szCs w:val="24"/>
          <w:lang w:val="id-ID"/>
        </w:rPr>
        <w:t>o</w:t>
      </w:r>
      <w:r w:rsidRPr="00EA0967">
        <w:rPr>
          <w:spacing w:val="1"/>
          <w:sz w:val="24"/>
          <w:szCs w:val="24"/>
          <w:lang w:val="id-ID"/>
        </w:rPr>
        <w:t>m</w:t>
      </w:r>
      <w:r w:rsidRPr="00EA0967">
        <w:rPr>
          <w:sz w:val="24"/>
          <w:szCs w:val="24"/>
          <w:lang w:val="id-ID"/>
        </w:rPr>
        <w:t>p</w:t>
      </w:r>
      <w:r w:rsidRPr="00EA0967">
        <w:rPr>
          <w:spacing w:val="2"/>
          <w:sz w:val="24"/>
          <w:szCs w:val="24"/>
          <w:lang w:val="id-ID"/>
        </w:rPr>
        <w:t>t</w:t>
      </w:r>
      <w:r w:rsidRPr="00EA0967">
        <w:rPr>
          <w:sz w:val="24"/>
          <w:szCs w:val="24"/>
          <w:lang w:val="id-ID"/>
        </w:rPr>
        <w:t xml:space="preserve">, </w:t>
      </w:r>
      <w:r w:rsidRPr="00EA0967">
        <w:rPr>
          <w:spacing w:val="-3"/>
          <w:sz w:val="24"/>
          <w:szCs w:val="24"/>
          <w:lang w:val="id-ID"/>
        </w:rPr>
        <w:t>l</w:t>
      </w:r>
      <w:r w:rsidRPr="00EA0967">
        <w:rPr>
          <w:spacing w:val="1"/>
          <w:sz w:val="24"/>
          <w:szCs w:val="24"/>
          <w:lang w:val="id-ID"/>
        </w:rPr>
        <w:t>al</w:t>
      </w:r>
      <w:r w:rsidRPr="00EA0967">
        <w:rPr>
          <w:sz w:val="24"/>
          <w:szCs w:val="24"/>
          <w:lang w:val="id-ID"/>
        </w:rPr>
        <w:t>u</w:t>
      </w:r>
      <w:r w:rsidRPr="00EA0967">
        <w:rPr>
          <w:spacing w:val="-4"/>
          <w:sz w:val="24"/>
          <w:szCs w:val="24"/>
          <w:lang w:val="id-ID"/>
        </w:rPr>
        <w:t xml:space="preserve"> 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r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pacing w:val="-4"/>
          <w:sz w:val="24"/>
          <w:szCs w:val="24"/>
          <w:lang w:val="id-ID"/>
        </w:rPr>
        <w:t>h</w:t>
      </w:r>
      <w:r w:rsidRPr="00EA0967">
        <w:rPr>
          <w:sz w:val="24"/>
          <w:szCs w:val="24"/>
          <w:lang w:val="id-ID"/>
        </w:rPr>
        <w:t>k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n ke</w:t>
      </w:r>
      <w:r w:rsidRPr="00EA0967">
        <w:rPr>
          <w:spacing w:val="1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p</w:t>
      </w:r>
      <w:r w:rsidRPr="00EA0967">
        <w:rPr>
          <w:spacing w:val="1"/>
          <w:sz w:val="24"/>
          <w:szCs w:val="24"/>
          <w:lang w:val="id-ID"/>
        </w:rPr>
        <w:t>at</w:t>
      </w:r>
      <w:r w:rsidRPr="00EA0967">
        <w:rPr>
          <w:sz w:val="24"/>
          <w:szCs w:val="24"/>
          <w:lang w:val="id-ID"/>
        </w:rPr>
        <w:t>h</w:t>
      </w:r>
      <w:r w:rsidRPr="00EA0967">
        <w:rPr>
          <w:spacing w:val="3"/>
          <w:sz w:val="24"/>
          <w:szCs w:val="24"/>
          <w:lang w:val="id-ID"/>
        </w:rPr>
        <w:t xml:space="preserve"> </w:t>
      </w:r>
      <w:r w:rsidRPr="00EA0967">
        <w:rPr>
          <w:spacing w:val="-4"/>
          <w:sz w:val="24"/>
          <w:szCs w:val="24"/>
          <w:lang w:val="id-ID"/>
        </w:rPr>
        <w:t>d</w:t>
      </w:r>
      <w:r w:rsidRPr="00EA0967">
        <w:rPr>
          <w:spacing w:val="1"/>
          <w:sz w:val="24"/>
          <w:szCs w:val="24"/>
          <w:lang w:val="id-ID"/>
        </w:rPr>
        <w:t>ima</w:t>
      </w:r>
      <w:r w:rsidRPr="00EA0967">
        <w:rPr>
          <w:spacing w:val="-4"/>
          <w:sz w:val="24"/>
          <w:szCs w:val="24"/>
          <w:lang w:val="id-ID"/>
        </w:rPr>
        <w:t>n</w:t>
      </w:r>
      <w:r w:rsidRPr="00EA0967">
        <w:rPr>
          <w:sz w:val="24"/>
          <w:szCs w:val="24"/>
          <w:lang w:val="id-ID"/>
        </w:rPr>
        <w:t>a</w:t>
      </w:r>
      <w:r w:rsidRPr="00EA0967">
        <w:rPr>
          <w:spacing w:val="1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f</w:t>
      </w:r>
      <w:r w:rsidRPr="00EA0967">
        <w:rPr>
          <w:spacing w:val="-3"/>
          <w:sz w:val="24"/>
          <w:szCs w:val="24"/>
          <w:lang w:val="id-ID"/>
        </w:rPr>
        <w:t>i</w:t>
      </w:r>
      <w:r w:rsidRPr="00EA0967">
        <w:rPr>
          <w:spacing w:val="1"/>
          <w:sz w:val="24"/>
          <w:szCs w:val="24"/>
          <w:lang w:val="id-ID"/>
        </w:rPr>
        <w:t>l</w:t>
      </w:r>
      <w:r w:rsidRPr="00EA0967">
        <w:rPr>
          <w:sz w:val="24"/>
          <w:szCs w:val="24"/>
          <w:lang w:val="id-ID"/>
        </w:rPr>
        <w:t>e</w:t>
      </w:r>
      <w:r w:rsidRPr="00EA0967">
        <w:rPr>
          <w:spacing w:val="1"/>
          <w:sz w:val="24"/>
          <w:szCs w:val="24"/>
          <w:lang w:val="id-ID"/>
        </w:rPr>
        <w:t xml:space="preserve"> </w:t>
      </w:r>
      <w:r w:rsidRPr="00EA0967">
        <w:rPr>
          <w:spacing w:val="-3"/>
          <w:sz w:val="24"/>
          <w:szCs w:val="24"/>
          <w:lang w:val="id-ID"/>
        </w:rPr>
        <w:t>t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z w:val="24"/>
          <w:szCs w:val="24"/>
          <w:lang w:val="id-ID"/>
        </w:rPr>
        <w:t>r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z w:val="24"/>
          <w:szCs w:val="24"/>
          <w:lang w:val="id-ID"/>
        </w:rPr>
        <w:t>but</w:t>
      </w:r>
      <w:r w:rsidRPr="00EA0967">
        <w:rPr>
          <w:spacing w:val="1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b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pacing w:val="-4"/>
          <w:sz w:val="24"/>
          <w:szCs w:val="24"/>
          <w:lang w:val="id-ID"/>
        </w:rPr>
        <w:t>r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da</w:t>
      </w:r>
    </w:p>
    <w:p w14:paraId="494E302A" w14:textId="77777777" w:rsidR="00BC7D82" w:rsidRPr="00EA0967" w:rsidRDefault="00BC7D82">
      <w:pPr>
        <w:spacing w:before="6" w:line="120" w:lineRule="exact"/>
        <w:rPr>
          <w:sz w:val="13"/>
          <w:szCs w:val="13"/>
          <w:lang w:val="id-ID"/>
        </w:rPr>
      </w:pPr>
    </w:p>
    <w:p w14:paraId="579A9B9D" w14:textId="0D1AB133" w:rsidR="00BC7D82" w:rsidRPr="00EA0967" w:rsidRDefault="00644E4B">
      <w:pPr>
        <w:ind w:left="1440"/>
        <w:rPr>
          <w:lang w:val="id-ID"/>
        </w:rPr>
      </w:pPr>
      <w:r w:rsidRPr="00EA0967">
        <w:rPr>
          <w:noProof/>
          <w:lang w:val="id-ID"/>
        </w:rPr>
        <w:drawing>
          <wp:inline distT="0" distB="0" distL="0" distR="0" wp14:anchorId="09E5B6BA" wp14:editId="41DE6D7A">
            <wp:extent cx="2878455" cy="1471295"/>
            <wp:effectExtent l="0" t="0" r="0" b="0"/>
            <wp:docPr id="7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455" cy="147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0C680" w14:textId="77777777" w:rsidR="00BC7D82" w:rsidRPr="00EA0967" w:rsidRDefault="00BC7D82">
      <w:pPr>
        <w:spacing w:before="6" w:line="100" w:lineRule="exact"/>
        <w:rPr>
          <w:sz w:val="11"/>
          <w:szCs w:val="11"/>
          <w:lang w:val="id-ID"/>
        </w:rPr>
      </w:pPr>
    </w:p>
    <w:p w14:paraId="72DC0EFD" w14:textId="77777777" w:rsidR="00BC7D82" w:rsidRPr="00EA0967" w:rsidRDefault="00000000">
      <w:pPr>
        <w:ind w:left="1081"/>
        <w:rPr>
          <w:sz w:val="24"/>
          <w:szCs w:val="24"/>
          <w:lang w:val="id-ID"/>
        </w:rPr>
      </w:pPr>
      <w:r w:rsidRPr="00EA0967">
        <w:rPr>
          <w:sz w:val="24"/>
          <w:szCs w:val="24"/>
          <w:lang w:val="id-ID"/>
        </w:rPr>
        <w:t xml:space="preserve">6.   </w:t>
      </w:r>
      <w:r w:rsidRPr="00EA0967">
        <w:rPr>
          <w:spacing w:val="-1"/>
          <w:sz w:val="24"/>
          <w:szCs w:val="24"/>
          <w:lang w:val="id-ID"/>
        </w:rPr>
        <w:t>K</w:t>
      </w:r>
      <w:r w:rsidRPr="00EA0967">
        <w:rPr>
          <w:spacing w:val="1"/>
          <w:sz w:val="24"/>
          <w:szCs w:val="24"/>
          <w:lang w:val="id-ID"/>
        </w:rPr>
        <w:t>eti</w:t>
      </w:r>
      <w:r w:rsidRPr="00EA0967">
        <w:rPr>
          <w:sz w:val="24"/>
          <w:szCs w:val="24"/>
          <w:lang w:val="id-ID"/>
        </w:rPr>
        <w:t>k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n p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pacing w:val="-4"/>
          <w:sz w:val="24"/>
          <w:szCs w:val="24"/>
          <w:lang w:val="id-ID"/>
        </w:rPr>
        <w:t>r</w:t>
      </w:r>
      <w:r w:rsidRPr="00EA0967">
        <w:rPr>
          <w:spacing w:val="1"/>
          <w:sz w:val="24"/>
          <w:szCs w:val="24"/>
          <w:lang w:val="id-ID"/>
        </w:rPr>
        <w:t>i</w:t>
      </w:r>
      <w:r w:rsidRPr="00EA0967">
        <w:rPr>
          <w:sz w:val="24"/>
          <w:szCs w:val="24"/>
          <w:lang w:val="id-ID"/>
        </w:rPr>
        <w:t>n</w:t>
      </w:r>
      <w:r w:rsidRPr="00EA0967">
        <w:rPr>
          <w:spacing w:val="1"/>
          <w:sz w:val="24"/>
          <w:szCs w:val="24"/>
          <w:lang w:val="id-ID"/>
        </w:rPr>
        <w:t>ta</w:t>
      </w:r>
      <w:r w:rsidRPr="00EA0967">
        <w:rPr>
          <w:sz w:val="24"/>
          <w:szCs w:val="24"/>
          <w:lang w:val="id-ID"/>
        </w:rPr>
        <w:t xml:space="preserve">h </w:t>
      </w:r>
      <w:r w:rsidRPr="00EA0967">
        <w:rPr>
          <w:spacing w:val="-4"/>
          <w:sz w:val="24"/>
          <w:szCs w:val="24"/>
          <w:lang w:val="id-ID"/>
        </w:rPr>
        <w:t>b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z w:val="24"/>
          <w:szCs w:val="24"/>
          <w:lang w:val="id-ID"/>
        </w:rPr>
        <w:t>r</w:t>
      </w:r>
      <w:r w:rsidRPr="00EA0967">
        <w:rPr>
          <w:spacing w:val="1"/>
          <w:sz w:val="24"/>
          <w:szCs w:val="24"/>
          <w:lang w:val="id-ID"/>
        </w:rPr>
        <w:t>i</w:t>
      </w:r>
      <w:r w:rsidRPr="00EA0967">
        <w:rPr>
          <w:sz w:val="24"/>
          <w:szCs w:val="24"/>
          <w:lang w:val="id-ID"/>
        </w:rPr>
        <w:t>k</w:t>
      </w:r>
      <w:r w:rsidRPr="00EA0967">
        <w:rPr>
          <w:spacing w:val="-4"/>
          <w:sz w:val="24"/>
          <w:szCs w:val="24"/>
          <w:lang w:val="id-ID"/>
        </w:rPr>
        <w:t>u</w:t>
      </w:r>
      <w:r w:rsidRPr="00EA0967">
        <w:rPr>
          <w:sz w:val="24"/>
          <w:szCs w:val="24"/>
          <w:lang w:val="id-ID"/>
        </w:rPr>
        <w:t>t</w:t>
      </w:r>
    </w:p>
    <w:p w14:paraId="7F37EEBA" w14:textId="77777777" w:rsidR="00BC7D82" w:rsidRPr="00EA0967" w:rsidRDefault="00BC7D82">
      <w:pPr>
        <w:spacing w:before="7" w:line="120" w:lineRule="exact"/>
        <w:rPr>
          <w:sz w:val="13"/>
          <w:szCs w:val="13"/>
          <w:lang w:val="id-ID"/>
        </w:rPr>
      </w:pPr>
    </w:p>
    <w:p w14:paraId="1FCE484A" w14:textId="4C9C3156" w:rsidR="00BC7D82" w:rsidRPr="00EA0967" w:rsidRDefault="00644E4B">
      <w:pPr>
        <w:ind w:left="1440"/>
        <w:rPr>
          <w:lang w:val="id-ID"/>
        </w:rPr>
      </w:pPr>
      <w:r w:rsidRPr="00EA0967">
        <w:rPr>
          <w:noProof/>
          <w:lang w:val="id-ID"/>
        </w:rPr>
        <w:drawing>
          <wp:inline distT="0" distB="0" distL="0" distR="0" wp14:anchorId="4C9FB2B2" wp14:editId="1A5F1458">
            <wp:extent cx="4850130" cy="318135"/>
            <wp:effectExtent l="0" t="0" r="0" b="0"/>
            <wp:docPr id="7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130" cy="31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7F5F4" w14:textId="77777777" w:rsidR="00BC7D82" w:rsidRPr="00EA0967" w:rsidRDefault="00BC7D82">
      <w:pPr>
        <w:spacing w:before="9" w:line="100" w:lineRule="exact"/>
        <w:rPr>
          <w:sz w:val="11"/>
          <w:szCs w:val="11"/>
          <w:lang w:val="id-ID"/>
        </w:rPr>
      </w:pPr>
    </w:p>
    <w:p w14:paraId="77637EE2" w14:textId="14A54629" w:rsidR="00BC7D82" w:rsidRPr="00EA0967" w:rsidRDefault="00644E4B">
      <w:pPr>
        <w:ind w:left="1440"/>
        <w:rPr>
          <w:lang w:val="id-ID"/>
        </w:rPr>
        <w:sectPr w:rsidR="00BC7D82" w:rsidRPr="00EA0967">
          <w:pgSz w:w="11920" w:h="16860"/>
          <w:pgMar w:top="1580" w:right="640" w:bottom="280" w:left="1320" w:header="0" w:footer="1086" w:gutter="0"/>
          <w:cols w:space="720"/>
        </w:sectPr>
      </w:pPr>
      <w:r w:rsidRPr="00EA0967">
        <w:rPr>
          <w:noProof/>
          <w:lang w:val="id-ID"/>
        </w:rPr>
        <w:drawing>
          <wp:inline distT="0" distB="0" distL="0" distR="0" wp14:anchorId="25972830" wp14:editId="57DB56FE">
            <wp:extent cx="5343525" cy="349885"/>
            <wp:effectExtent l="0" t="0" r="0" b="0"/>
            <wp:docPr id="6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34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79DDC" w14:textId="77777777" w:rsidR="00BC7D82" w:rsidRPr="00EA0967" w:rsidRDefault="00BC7D82">
      <w:pPr>
        <w:spacing w:line="120" w:lineRule="exact"/>
        <w:rPr>
          <w:sz w:val="12"/>
          <w:szCs w:val="12"/>
          <w:lang w:val="id-ID"/>
        </w:rPr>
      </w:pPr>
    </w:p>
    <w:p w14:paraId="223FE135" w14:textId="77777777" w:rsidR="00BC7D82" w:rsidRPr="00EA0967" w:rsidRDefault="00BC7D82">
      <w:pPr>
        <w:spacing w:line="200" w:lineRule="exact"/>
        <w:rPr>
          <w:lang w:val="id-ID"/>
        </w:rPr>
      </w:pPr>
    </w:p>
    <w:p w14:paraId="07AF7165" w14:textId="77777777" w:rsidR="00BC7D82" w:rsidRPr="00EA0967" w:rsidRDefault="00BC7D82">
      <w:pPr>
        <w:spacing w:line="200" w:lineRule="exact"/>
        <w:rPr>
          <w:lang w:val="id-ID"/>
        </w:rPr>
      </w:pPr>
    </w:p>
    <w:p w14:paraId="709DD993" w14:textId="77777777" w:rsidR="00BC7D82" w:rsidRPr="00EA0967" w:rsidRDefault="00BC7D82">
      <w:pPr>
        <w:spacing w:line="200" w:lineRule="exact"/>
        <w:rPr>
          <w:lang w:val="id-ID"/>
        </w:rPr>
      </w:pPr>
    </w:p>
    <w:p w14:paraId="72B0CAD8" w14:textId="77777777" w:rsidR="00BC7D82" w:rsidRPr="00EA0967" w:rsidRDefault="00BC7D82">
      <w:pPr>
        <w:spacing w:line="200" w:lineRule="exact"/>
        <w:rPr>
          <w:lang w:val="id-ID"/>
        </w:rPr>
      </w:pPr>
    </w:p>
    <w:p w14:paraId="0362B6C9" w14:textId="79582C58" w:rsidR="00BC7D82" w:rsidRPr="00EA0967" w:rsidRDefault="00644E4B">
      <w:pPr>
        <w:ind w:left="1440"/>
        <w:rPr>
          <w:lang w:val="id-ID"/>
        </w:rPr>
      </w:pPr>
      <w:r w:rsidRPr="00EA0967">
        <w:rPr>
          <w:noProof/>
          <w:lang w:val="id-ID"/>
        </w:rPr>
        <w:drawing>
          <wp:inline distT="0" distB="0" distL="0" distR="0" wp14:anchorId="32ED84E4" wp14:editId="6FED3005">
            <wp:extent cx="4516120" cy="13595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120" cy="135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AE94C" w14:textId="77777777" w:rsidR="00BC7D82" w:rsidRPr="00EA0967" w:rsidRDefault="00BC7D82">
      <w:pPr>
        <w:spacing w:before="3" w:line="100" w:lineRule="exact"/>
        <w:rPr>
          <w:sz w:val="10"/>
          <w:szCs w:val="10"/>
          <w:lang w:val="id-ID"/>
        </w:rPr>
      </w:pPr>
    </w:p>
    <w:p w14:paraId="26A5163A" w14:textId="77777777" w:rsidR="00BC7D82" w:rsidRPr="00EA0967" w:rsidRDefault="00000000">
      <w:pPr>
        <w:spacing w:before="29" w:line="358" w:lineRule="auto"/>
        <w:ind w:left="1441" w:right="67"/>
        <w:rPr>
          <w:sz w:val="24"/>
          <w:szCs w:val="24"/>
          <w:lang w:val="id-ID"/>
        </w:rPr>
      </w:pPr>
      <w:r w:rsidRPr="00EA0967">
        <w:rPr>
          <w:spacing w:val="-1"/>
          <w:sz w:val="24"/>
          <w:szCs w:val="24"/>
          <w:lang w:val="id-ID"/>
        </w:rPr>
        <w:t>J</w:t>
      </w:r>
      <w:r w:rsidRPr="00EA0967">
        <w:rPr>
          <w:spacing w:val="1"/>
          <w:sz w:val="24"/>
          <w:szCs w:val="24"/>
          <w:lang w:val="id-ID"/>
        </w:rPr>
        <w:t>i</w:t>
      </w:r>
      <w:r w:rsidRPr="00EA0967">
        <w:rPr>
          <w:sz w:val="24"/>
          <w:szCs w:val="24"/>
          <w:lang w:val="id-ID"/>
        </w:rPr>
        <w:t>ka</w:t>
      </w:r>
      <w:r w:rsidRPr="00EA0967">
        <w:rPr>
          <w:spacing w:val="33"/>
          <w:sz w:val="24"/>
          <w:szCs w:val="24"/>
          <w:lang w:val="id-ID"/>
        </w:rPr>
        <w:t xml:space="preserve"> </w:t>
      </w:r>
      <w:r w:rsidRPr="00EA0967">
        <w:rPr>
          <w:spacing w:val="1"/>
          <w:sz w:val="24"/>
          <w:szCs w:val="24"/>
          <w:lang w:val="id-ID"/>
        </w:rPr>
        <w:t>me</w:t>
      </w:r>
      <w:r w:rsidRPr="00EA0967">
        <w:rPr>
          <w:sz w:val="24"/>
          <w:szCs w:val="24"/>
          <w:lang w:val="id-ID"/>
        </w:rPr>
        <w:t>n</w:t>
      </w:r>
      <w:r w:rsidRPr="00EA0967">
        <w:rPr>
          <w:spacing w:val="-4"/>
          <w:sz w:val="24"/>
          <w:szCs w:val="24"/>
          <w:lang w:val="id-ID"/>
        </w:rPr>
        <w:t>g</w:t>
      </w:r>
      <w:r w:rsidRPr="00EA0967">
        <w:rPr>
          <w:spacing w:val="1"/>
          <w:sz w:val="24"/>
          <w:szCs w:val="24"/>
          <w:lang w:val="id-ID"/>
        </w:rPr>
        <w:t>al</w:t>
      </w:r>
      <w:r w:rsidRPr="00EA0967">
        <w:rPr>
          <w:spacing w:val="-3"/>
          <w:sz w:val="24"/>
          <w:szCs w:val="24"/>
          <w:lang w:val="id-ID"/>
        </w:rPr>
        <w:t>a</w:t>
      </w:r>
      <w:r w:rsidRPr="00EA0967">
        <w:rPr>
          <w:spacing w:val="1"/>
          <w:sz w:val="24"/>
          <w:szCs w:val="24"/>
          <w:lang w:val="id-ID"/>
        </w:rPr>
        <w:t>m</w:t>
      </w:r>
      <w:r w:rsidRPr="00EA0967">
        <w:rPr>
          <w:sz w:val="24"/>
          <w:szCs w:val="24"/>
          <w:lang w:val="id-ID"/>
        </w:rPr>
        <w:t>i</w:t>
      </w:r>
      <w:r w:rsidRPr="00EA0967">
        <w:rPr>
          <w:spacing w:val="33"/>
          <w:sz w:val="24"/>
          <w:szCs w:val="24"/>
          <w:lang w:val="id-ID"/>
        </w:rPr>
        <w:t xml:space="preserve"> 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z w:val="24"/>
          <w:szCs w:val="24"/>
          <w:lang w:val="id-ID"/>
        </w:rPr>
        <w:t>rror</w:t>
      </w:r>
      <w:r w:rsidRPr="00EA0967">
        <w:rPr>
          <w:spacing w:val="28"/>
          <w:sz w:val="24"/>
          <w:szCs w:val="24"/>
          <w:lang w:val="id-ID"/>
        </w:rPr>
        <w:t xml:space="preserve"> </w:t>
      </w:r>
      <w:r w:rsidRPr="00EA0967">
        <w:rPr>
          <w:spacing w:val="1"/>
          <w:sz w:val="24"/>
          <w:szCs w:val="24"/>
          <w:lang w:val="id-ID"/>
        </w:rPr>
        <w:t>te</w:t>
      </w:r>
      <w:r w:rsidRPr="00EA0967">
        <w:rPr>
          <w:sz w:val="24"/>
          <w:szCs w:val="24"/>
          <w:lang w:val="id-ID"/>
        </w:rPr>
        <w:t>r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z w:val="24"/>
          <w:szCs w:val="24"/>
          <w:lang w:val="id-ID"/>
        </w:rPr>
        <w:t>b</w:t>
      </w:r>
      <w:r w:rsidRPr="00EA0967">
        <w:rPr>
          <w:spacing w:val="-4"/>
          <w:sz w:val="24"/>
          <w:szCs w:val="24"/>
          <w:lang w:val="id-ID"/>
        </w:rPr>
        <w:t>u</w:t>
      </w:r>
      <w:r w:rsidRPr="00EA0967">
        <w:rPr>
          <w:sz w:val="24"/>
          <w:szCs w:val="24"/>
          <w:lang w:val="id-ID"/>
        </w:rPr>
        <w:t>t</w:t>
      </w:r>
      <w:r w:rsidRPr="00EA0967">
        <w:rPr>
          <w:spacing w:val="33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p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pacing w:val="1"/>
          <w:sz w:val="24"/>
          <w:szCs w:val="24"/>
          <w:lang w:val="id-ID"/>
        </w:rPr>
        <w:t>ti</w:t>
      </w:r>
      <w:r w:rsidRPr="00EA0967">
        <w:rPr>
          <w:spacing w:val="-4"/>
          <w:sz w:val="24"/>
          <w:szCs w:val="24"/>
          <w:lang w:val="id-ID"/>
        </w:rPr>
        <w:t>k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n</w:t>
      </w:r>
      <w:r w:rsidRPr="00EA0967">
        <w:rPr>
          <w:spacing w:val="32"/>
          <w:sz w:val="24"/>
          <w:szCs w:val="24"/>
          <w:lang w:val="id-ID"/>
        </w:rPr>
        <w:t xml:space="preserve"> </w:t>
      </w:r>
      <w:r w:rsidRPr="00EA0967">
        <w:rPr>
          <w:spacing w:val="-4"/>
          <w:sz w:val="24"/>
          <w:szCs w:val="24"/>
          <w:lang w:val="id-ID"/>
        </w:rPr>
        <w:t>k</w:t>
      </w:r>
      <w:r w:rsidRPr="00EA0967">
        <w:rPr>
          <w:spacing w:val="1"/>
          <w:sz w:val="24"/>
          <w:szCs w:val="24"/>
          <w:lang w:val="id-ID"/>
        </w:rPr>
        <w:t>em</w:t>
      </w:r>
      <w:r w:rsidRPr="00EA0967">
        <w:rPr>
          <w:sz w:val="24"/>
          <w:szCs w:val="24"/>
          <w:lang w:val="id-ID"/>
        </w:rPr>
        <w:t>b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pacing w:val="-3"/>
          <w:sz w:val="24"/>
          <w:szCs w:val="24"/>
          <w:lang w:val="id-ID"/>
        </w:rPr>
        <w:t>l</w:t>
      </w:r>
      <w:r w:rsidRPr="00EA0967">
        <w:rPr>
          <w:sz w:val="24"/>
          <w:szCs w:val="24"/>
          <w:lang w:val="id-ID"/>
        </w:rPr>
        <w:t>i</w:t>
      </w:r>
      <w:r w:rsidRPr="00EA0967">
        <w:rPr>
          <w:spacing w:val="33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b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h</w:t>
      </w:r>
      <w:r w:rsidRPr="00EA0967">
        <w:rPr>
          <w:spacing w:val="-1"/>
          <w:sz w:val="24"/>
          <w:szCs w:val="24"/>
          <w:lang w:val="id-ID"/>
        </w:rPr>
        <w:t>w</w:t>
      </w:r>
      <w:r w:rsidRPr="00EA0967">
        <w:rPr>
          <w:sz w:val="24"/>
          <w:szCs w:val="24"/>
          <w:lang w:val="id-ID"/>
        </w:rPr>
        <w:t>a</w:t>
      </w:r>
      <w:r w:rsidRPr="00EA0967">
        <w:rPr>
          <w:spacing w:val="33"/>
          <w:sz w:val="24"/>
          <w:szCs w:val="24"/>
          <w:lang w:val="id-ID"/>
        </w:rPr>
        <w:t xml:space="preserve"> </w:t>
      </w:r>
      <w:r w:rsidRPr="00EA0967">
        <w:rPr>
          <w:spacing w:val="-4"/>
          <w:sz w:val="24"/>
          <w:szCs w:val="24"/>
          <w:lang w:val="id-ID"/>
        </w:rPr>
        <w:t>f</w:t>
      </w:r>
      <w:r w:rsidRPr="00EA0967">
        <w:rPr>
          <w:spacing w:val="1"/>
          <w:sz w:val="24"/>
          <w:szCs w:val="24"/>
          <w:lang w:val="id-ID"/>
        </w:rPr>
        <w:t>il</w:t>
      </w:r>
      <w:r w:rsidRPr="00EA0967">
        <w:rPr>
          <w:sz w:val="24"/>
          <w:szCs w:val="24"/>
          <w:lang w:val="id-ID"/>
        </w:rPr>
        <w:t>e</w:t>
      </w:r>
      <w:r w:rsidRPr="00EA0967">
        <w:rPr>
          <w:spacing w:val="33"/>
          <w:sz w:val="24"/>
          <w:szCs w:val="24"/>
          <w:lang w:val="id-ID"/>
        </w:rPr>
        <w:t xml:space="preserve"> </w:t>
      </w:r>
      <w:r w:rsidRPr="00EA0967">
        <w:rPr>
          <w:spacing w:val="-4"/>
          <w:sz w:val="24"/>
          <w:szCs w:val="24"/>
          <w:lang w:val="id-ID"/>
        </w:rPr>
        <w:t>d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pacing w:val="-3"/>
          <w:sz w:val="24"/>
          <w:szCs w:val="24"/>
          <w:lang w:val="id-ID"/>
        </w:rPr>
        <w:t>t</w:t>
      </w:r>
      <w:r w:rsidRPr="00EA0967">
        <w:rPr>
          <w:sz w:val="24"/>
          <w:szCs w:val="24"/>
          <w:lang w:val="id-ID"/>
        </w:rPr>
        <w:t>a</w:t>
      </w:r>
      <w:r w:rsidRPr="00EA0967">
        <w:rPr>
          <w:spacing w:val="33"/>
          <w:sz w:val="24"/>
          <w:szCs w:val="24"/>
          <w:lang w:val="id-ID"/>
        </w:rPr>
        <w:t xml:space="preserve"> </w:t>
      </w:r>
      <w:r w:rsidRPr="00EA0967">
        <w:rPr>
          <w:spacing w:val="1"/>
          <w:sz w:val="24"/>
          <w:szCs w:val="24"/>
          <w:lang w:val="id-ID"/>
        </w:rPr>
        <w:t>te</w:t>
      </w:r>
      <w:r w:rsidRPr="00EA0967">
        <w:rPr>
          <w:sz w:val="24"/>
          <w:szCs w:val="24"/>
          <w:lang w:val="id-ID"/>
        </w:rPr>
        <w:t>r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z w:val="24"/>
          <w:szCs w:val="24"/>
          <w:lang w:val="id-ID"/>
        </w:rPr>
        <w:t>b</w:t>
      </w:r>
      <w:r w:rsidRPr="00EA0967">
        <w:rPr>
          <w:spacing w:val="-4"/>
          <w:sz w:val="24"/>
          <w:szCs w:val="24"/>
          <w:lang w:val="id-ID"/>
        </w:rPr>
        <w:t>u</w:t>
      </w:r>
      <w:r w:rsidRPr="00EA0967">
        <w:rPr>
          <w:sz w:val="24"/>
          <w:szCs w:val="24"/>
          <w:lang w:val="id-ID"/>
        </w:rPr>
        <w:t>t</w:t>
      </w:r>
      <w:r w:rsidRPr="00EA0967">
        <w:rPr>
          <w:spacing w:val="33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d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pacing w:val="-3"/>
          <w:sz w:val="24"/>
          <w:szCs w:val="24"/>
          <w:lang w:val="id-ID"/>
        </w:rPr>
        <w:t>l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m d</w:t>
      </w:r>
      <w:r w:rsidRPr="00EA0967">
        <w:rPr>
          <w:spacing w:val="1"/>
          <w:sz w:val="24"/>
          <w:szCs w:val="24"/>
          <w:lang w:val="id-ID"/>
        </w:rPr>
        <w:t>i</w:t>
      </w:r>
      <w:r w:rsidRPr="00EA0967">
        <w:rPr>
          <w:sz w:val="24"/>
          <w:szCs w:val="24"/>
          <w:lang w:val="id-ID"/>
        </w:rPr>
        <w:t>r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z w:val="24"/>
          <w:szCs w:val="24"/>
          <w:lang w:val="id-ID"/>
        </w:rPr>
        <w:t>k</w:t>
      </w:r>
      <w:r w:rsidRPr="00EA0967">
        <w:rPr>
          <w:spacing w:val="1"/>
          <w:sz w:val="24"/>
          <w:szCs w:val="24"/>
          <w:lang w:val="id-ID"/>
        </w:rPr>
        <w:t>t</w:t>
      </w:r>
      <w:r w:rsidRPr="00EA0967">
        <w:rPr>
          <w:sz w:val="24"/>
          <w:szCs w:val="24"/>
          <w:lang w:val="id-ID"/>
        </w:rPr>
        <w:t>ori</w:t>
      </w:r>
      <w:r w:rsidRPr="00EA0967">
        <w:rPr>
          <w:spacing w:val="1"/>
          <w:sz w:val="24"/>
          <w:szCs w:val="24"/>
          <w:lang w:val="id-ID"/>
        </w:rPr>
        <w:t xml:space="preserve"> </w:t>
      </w:r>
      <w:r w:rsidRPr="00EA0967">
        <w:rPr>
          <w:spacing w:val="-4"/>
          <w:sz w:val="24"/>
          <w:szCs w:val="24"/>
          <w:lang w:val="id-ID"/>
        </w:rPr>
        <w:t>y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 xml:space="preserve">ng 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pacing w:val="1"/>
          <w:sz w:val="24"/>
          <w:szCs w:val="24"/>
          <w:lang w:val="id-ID"/>
        </w:rPr>
        <w:t>am</w:t>
      </w:r>
      <w:r w:rsidRPr="00EA0967">
        <w:rPr>
          <w:sz w:val="24"/>
          <w:szCs w:val="24"/>
          <w:lang w:val="id-ID"/>
        </w:rPr>
        <w:t>a</w:t>
      </w:r>
    </w:p>
    <w:p w14:paraId="26526E3D" w14:textId="77777777" w:rsidR="00BC7D82" w:rsidRPr="00EA0967" w:rsidRDefault="00000000">
      <w:pPr>
        <w:spacing w:before="8" w:line="358" w:lineRule="auto"/>
        <w:ind w:left="1441" w:right="66" w:hanging="360"/>
        <w:rPr>
          <w:sz w:val="24"/>
          <w:szCs w:val="24"/>
          <w:lang w:val="id-ID"/>
        </w:rPr>
      </w:pPr>
      <w:r w:rsidRPr="00EA0967">
        <w:rPr>
          <w:sz w:val="24"/>
          <w:szCs w:val="24"/>
          <w:lang w:val="id-ID"/>
        </w:rPr>
        <w:t xml:space="preserve">7.   </w:t>
      </w:r>
      <w:r w:rsidRPr="00EA0967">
        <w:rPr>
          <w:spacing w:val="-1"/>
          <w:sz w:val="24"/>
          <w:szCs w:val="24"/>
          <w:lang w:val="id-ID"/>
        </w:rPr>
        <w:t>J</w:t>
      </w:r>
      <w:r w:rsidRPr="00EA0967">
        <w:rPr>
          <w:spacing w:val="1"/>
          <w:sz w:val="24"/>
          <w:szCs w:val="24"/>
          <w:lang w:val="id-ID"/>
        </w:rPr>
        <w:t>i</w:t>
      </w:r>
      <w:r w:rsidRPr="00EA0967">
        <w:rPr>
          <w:sz w:val="24"/>
          <w:szCs w:val="24"/>
          <w:lang w:val="id-ID"/>
        </w:rPr>
        <w:t>ka</w:t>
      </w:r>
      <w:r w:rsidRPr="00EA0967">
        <w:rPr>
          <w:spacing w:val="33"/>
          <w:sz w:val="24"/>
          <w:szCs w:val="24"/>
          <w:lang w:val="id-ID"/>
        </w:rPr>
        <w:t xml:space="preserve"> 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z w:val="24"/>
          <w:szCs w:val="24"/>
          <w:lang w:val="id-ID"/>
        </w:rPr>
        <w:t>ud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h</w:t>
      </w:r>
      <w:r w:rsidRPr="00EA0967">
        <w:rPr>
          <w:spacing w:val="32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b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z w:val="24"/>
          <w:szCs w:val="24"/>
          <w:lang w:val="id-ID"/>
        </w:rPr>
        <w:t>rh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pacing w:val="-3"/>
          <w:sz w:val="24"/>
          <w:szCs w:val="24"/>
          <w:lang w:val="id-ID"/>
        </w:rPr>
        <w:t>i</w:t>
      </w:r>
      <w:r w:rsidRPr="00EA0967">
        <w:rPr>
          <w:sz w:val="24"/>
          <w:szCs w:val="24"/>
          <w:lang w:val="id-ID"/>
        </w:rPr>
        <w:t>l</w:t>
      </w:r>
      <w:r w:rsidRPr="00EA0967">
        <w:rPr>
          <w:spacing w:val="33"/>
          <w:sz w:val="24"/>
          <w:szCs w:val="24"/>
          <w:lang w:val="id-ID"/>
        </w:rPr>
        <w:t xml:space="preserve"> </w:t>
      </w:r>
      <w:r w:rsidRPr="00EA0967">
        <w:rPr>
          <w:spacing w:val="1"/>
          <w:sz w:val="24"/>
          <w:szCs w:val="24"/>
          <w:lang w:val="id-ID"/>
        </w:rPr>
        <w:t>ma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z w:val="24"/>
          <w:szCs w:val="24"/>
          <w:lang w:val="id-ID"/>
        </w:rPr>
        <w:t>uk</w:t>
      </w:r>
      <w:r w:rsidRPr="00EA0967">
        <w:rPr>
          <w:spacing w:val="32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k</w:t>
      </w:r>
      <w:r w:rsidRPr="00EA0967">
        <w:rPr>
          <w:spacing w:val="-3"/>
          <w:sz w:val="24"/>
          <w:szCs w:val="24"/>
          <w:lang w:val="id-ID"/>
        </w:rPr>
        <w:t>e</w:t>
      </w:r>
      <w:r w:rsidRPr="00EA0967">
        <w:rPr>
          <w:spacing w:val="1"/>
          <w:sz w:val="24"/>
          <w:szCs w:val="24"/>
          <w:lang w:val="id-ID"/>
        </w:rPr>
        <w:t>m</w:t>
      </w:r>
      <w:r w:rsidRPr="00EA0967">
        <w:rPr>
          <w:sz w:val="24"/>
          <w:szCs w:val="24"/>
          <w:lang w:val="id-ID"/>
        </w:rPr>
        <w:t>b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pacing w:val="-3"/>
          <w:sz w:val="24"/>
          <w:szCs w:val="24"/>
          <w:lang w:val="id-ID"/>
        </w:rPr>
        <w:t>l</w:t>
      </w:r>
      <w:r w:rsidRPr="00EA0967">
        <w:rPr>
          <w:sz w:val="24"/>
          <w:szCs w:val="24"/>
          <w:lang w:val="id-ID"/>
        </w:rPr>
        <w:t>i</w:t>
      </w:r>
      <w:r w:rsidRPr="00EA0967">
        <w:rPr>
          <w:spacing w:val="33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ke</w:t>
      </w:r>
      <w:r w:rsidRPr="00EA0967">
        <w:rPr>
          <w:spacing w:val="29"/>
          <w:sz w:val="24"/>
          <w:szCs w:val="24"/>
          <w:lang w:val="id-ID"/>
        </w:rPr>
        <w:t xml:space="preserve"> </w:t>
      </w:r>
      <w:r w:rsidRPr="00EA0967">
        <w:rPr>
          <w:spacing w:val="-3"/>
          <w:sz w:val="24"/>
          <w:szCs w:val="24"/>
          <w:lang w:val="id-ID"/>
        </w:rPr>
        <w:t>m</w:t>
      </w:r>
      <w:r w:rsidRPr="00EA0967">
        <w:rPr>
          <w:sz w:val="24"/>
          <w:szCs w:val="24"/>
          <w:lang w:val="id-ID"/>
        </w:rPr>
        <w:t>ongodb</w:t>
      </w:r>
      <w:r w:rsidRPr="00EA0967">
        <w:rPr>
          <w:spacing w:val="32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d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n</w:t>
      </w:r>
      <w:r w:rsidRPr="00EA0967">
        <w:rPr>
          <w:spacing w:val="32"/>
          <w:sz w:val="24"/>
          <w:szCs w:val="24"/>
          <w:lang w:val="id-ID"/>
        </w:rPr>
        <w:t xml:space="preserve"> </w:t>
      </w:r>
      <w:r w:rsidRPr="00EA0967">
        <w:rPr>
          <w:spacing w:val="1"/>
          <w:sz w:val="24"/>
          <w:szCs w:val="24"/>
          <w:lang w:val="id-ID"/>
        </w:rPr>
        <w:t>li</w:t>
      </w:r>
      <w:r w:rsidRPr="00EA0967">
        <w:rPr>
          <w:spacing w:val="-4"/>
          <w:sz w:val="24"/>
          <w:szCs w:val="24"/>
          <w:lang w:val="id-ID"/>
        </w:rPr>
        <w:t>h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t</w:t>
      </w:r>
      <w:r w:rsidRPr="00EA0967">
        <w:rPr>
          <w:spacing w:val="33"/>
          <w:sz w:val="24"/>
          <w:szCs w:val="24"/>
          <w:lang w:val="id-ID"/>
        </w:rPr>
        <w:t xml:space="preserve"> 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pacing w:val="-4"/>
          <w:sz w:val="24"/>
          <w:szCs w:val="24"/>
          <w:lang w:val="id-ID"/>
        </w:rPr>
        <w:t>p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k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h</w:t>
      </w:r>
      <w:r w:rsidRPr="00EA0967">
        <w:rPr>
          <w:spacing w:val="32"/>
          <w:sz w:val="24"/>
          <w:szCs w:val="24"/>
          <w:lang w:val="id-ID"/>
        </w:rPr>
        <w:t xml:space="preserve"> </w:t>
      </w:r>
      <w:r w:rsidRPr="00EA0967">
        <w:rPr>
          <w:spacing w:val="-4"/>
          <w:sz w:val="24"/>
          <w:szCs w:val="24"/>
          <w:lang w:val="id-ID"/>
        </w:rPr>
        <w:t>d</w:t>
      </w:r>
      <w:r w:rsidRPr="00EA0967">
        <w:rPr>
          <w:spacing w:val="1"/>
          <w:sz w:val="24"/>
          <w:szCs w:val="24"/>
          <w:lang w:val="id-ID"/>
        </w:rPr>
        <w:t>at</w:t>
      </w:r>
      <w:r w:rsidRPr="00EA0967">
        <w:rPr>
          <w:sz w:val="24"/>
          <w:szCs w:val="24"/>
          <w:lang w:val="id-ID"/>
        </w:rPr>
        <w:t>a</w:t>
      </w:r>
      <w:r w:rsidRPr="00EA0967">
        <w:rPr>
          <w:spacing w:val="33"/>
          <w:sz w:val="24"/>
          <w:szCs w:val="24"/>
          <w:lang w:val="id-ID"/>
        </w:rPr>
        <w:t xml:space="preserve"> </w:t>
      </w:r>
      <w:r w:rsidRPr="00EA0967">
        <w:rPr>
          <w:spacing w:val="-4"/>
          <w:sz w:val="24"/>
          <w:szCs w:val="24"/>
          <w:lang w:val="id-ID"/>
        </w:rPr>
        <w:t>b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z w:val="24"/>
          <w:szCs w:val="24"/>
          <w:lang w:val="id-ID"/>
        </w:rPr>
        <w:t>rh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pacing w:val="1"/>
          <w:sz w:val="24"/>
          <w:szCs w:val="24"/>
          <w:lang w:val="id-ID"/>
        </w:rPr>
        <w:t>i</w:t>
      </w:r>
      <w:r w:rsidRPr="00EA0967">
        <w:rPr>
          <w:sz w:val="24"/>
          <w:szCs w:val="24"/>
          <w:lang w:val="id-ID"/>
        </w:rPr>
        <w:t>l d</w:t>
      </w:r>
      <w:r w:rsidRPr="00EA0967">
        <w:rPr>
          <w:spacing w:val="1"/>
          <w:sz w:val="24"/>
          <w:szCs w:val="24"/>
          <w:lang w:val="id-ID"/>
        </w:rPr>
        <w:t>iim</w:t>
      </w:r>
      <w:r w:rsidRPr="00EA0967">
        <w:rPr>
          <w:sz w:val="24"/>
          <w:szCs w:val="24"/>
          <w:lang w:val="id-ID"/>
        </w:rPr>
        <w:t>port</w:t>
      </w:r>
      <w:r w:rsidRPr="00EA0967">
        <w:rPr>
          <w:spacing w:val="-3"/>
          <w:sz w:val="24"/>
          <w:szCs w:val="24"/>
          <w:lang w:val="id-ID"/>
        </w:rPr>
        <w:t xml:space="preserve"> </w:t>
      </w:r>
      <w:r w:rsidRPr="00EA0967">
        <w:rPr>
          <w:spacing w:val="1"/>
          <w:sz w:val="24"/>
          <w:szCs w:val="24"/>
          <w:lang w:val="id-ID"/>
        </w:rPr>
        <w:t>ata</w:t>
      </w:r>
      <w:r w:rsidRPr="00EA0967">
        <w:rPr>
          <w:sz w:val="24"/>
          <w:szCs w:val="24"/>
          <w:lang w:val="id-ID"/>
        </w:rPr>
        <w:t>u</w:t>
      </w:r>
      <w:r w:rsidRPr="00EA0967">
        <w:rPr>
          <w:spacing w:val="-4"/>
          <w:sz w:val="24"/>
          <w:szCs w:val="24"/>
          <w:lang w:val="id-ID"/>
        </w:rPr>
        <w:t xml:space="preserve"> </w:t>
      </w:r>
      <w:r w:rsidRPr="00EA0967">
        <w:rPr>
          <w:spacing w:val="1"/>
          <w:sz w:val="24"/>
          <w:szCs w:val="24"/>
          <w:lang w:val="id-ID"/>
        </w:rPr>
        <w:t>ti</w:t>
      </w:r>
      <w:r w:rsidRPr="00EA0967">
        <w:rPr>
          <w:sz w:val="24"/>
          <w:szCs w:val="24"/>
          <w:lang w:val="id-ID"/>
        </w:rPr>
        <w:t>d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 xml:space="preserve">k </w:t>
      </w:r>
      <w:r w:rsidRPr="00EA0967">
        <w:rPr>
          <w:spacing w:val="-4"/>
          <w:sz w:val="24"/>
          <w:szCs w:val="24"/>
          <w:lang w:val="id-ID"/>
        </w:rPr>
        <w:t>d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z w:val="24"/>
          <w:szCs w:val="24"/>
          <w:lang w:val="id-ID"/>
        </w:rPr>
        <w:t>ng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n</w:t>
      </w:r>
      <w:r w:rsidRPr="00EA0967">
        <w:rPr>
          <w:spacing w:val="4"/>
          <w:sz w:val="24"/>
          <w:szCs w:val="24"/>
          <w:lang w:val="id-ID"/>
        </w:rPr>
        <w:t xml:space="preserve"> </w:t>
      </w:r>
      <w:r w:rsidRPr="00EA0967">
        <w:rPr>
          <w:spacing w:val="-4"/>
          <w:sz w:val="24"/>
          <w:szCs w:val="24"/>
          <w:lang w:val="id-ID"/>
        </w:rPr>
        <w:t>p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z w:val="24"/>
          <w:szCs w:val="24"/>
          <w:lang w:val="id-ID"/>
        </w:rPr>
        <w:t>r</w:t>
      </w:r>
      <w:r w:rsidRPr="00EA0967">
        <w:rPr>
          <w:spacing w:val="1"/>
          <w:sz w:val="24"/>
          <w:szCs w:val="24"/>
          <w:lang w:val="id-ID"/>
        </w:rPr>
        <w:t>i</w:t>
      </w:r>
      <w:r w:rsidRPr="00EA0967">
        <w:rPr>
          <w:sz w:val="24"/>
          <w:szCs w:val="24"/>
          <w:lang w:val="id-ID"/>
        </w:rPr>
        <w:t>n</w:t>
      </w:r>
      <w:r w:rsidRPr="00EA0967">
        <w:rPr>
          <w:spacing w:val="-3"/>
          <w:sz w:val="24"/>
          <w:szCs w:val="24"/>
          <w:lang w:val="id-ID"/>
        </w:rPr>
        <w:t>t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h b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z w:val="24"/>
          <w:szCs w:val="24"/>
          <w:lang w:val="id-ID"/>
        </w:rPr>
        <w:t>r</w:t>
      </w:r>
      <w:r w:rsidRPr="00EA0967">
        <w:rPr>
          <w:spacing w:val="1"/>
          <w:sz w:val="24"/>
          <w:szCs w:val="24"/>
          <w:lang w:val="id-ID"/>
        </w:rPr>
        <w:t>i</w:t>
      </w:r>
      <w:r w:rsidRPr="00EA0967">
        <w:rPr>
          <w:spacing w:val="-4"/>
          <w:sz w:val="24"/>
          <w:szCs w:val="24"/>
          <w:lang w:val="id-ID"/>
        </w:rPr>
        <w:t>k</w:t>
      </w:r>
      <w:r w:rsidRPr="00EA0967">
        <w:rPr>
          <w:sz w:val="24"/>
          <w:szCs w:val="24"/>
          <w:lang w:val="id-ID"/>
        </w:rPr>
        <w:t>ut</w:t>
      </w:r>
    </w:p>
    <w:p w14:paraId="435BD25B" w14:textId="749C21D0" w:rsidR="00BC7D82" w:rsidRPr="00EA0967" w:rsidRDefault="00644E4B">
      <w:pPr>
        <w:spacing w:before="6"/>
        <w:ind w:left="1440"/>
        <w:rPr>
          <w:lang w:val="id-ID"/>
        </w:rPr>
      </w:pPr>
      <w:r w:rsidRPr="00EA0967">
        <w:rPr>
          <w:noProof/>
          <w:lang w:val="id-ID"/>
        </w:rPr>
        <w:drawing>
          <wp:inline distT="0" distB="0" distL="0" distR="0" wp14:anchorId="5D0FF54B" wp14:editId="599CEF7B">
            <wp:extent cx="1844675" cy="6438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675" cy="64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1CFBD" w14:textId="77777777" w:rsidR="00BC7D82" w:rsidRPr="00EA0967" w:rsidRDefault="00BC7D82">
      <w:pPr>
        <w:spacing w:before="5" w:line="100" w:lineRule="exact"/>
        <w:rPr>
          <w:sz w:val="11"/>
          <w:szCs w:val="11"/>
          <w:lang w:val="id-ID"/>
        </w:rPr>
      </w:pPr>
    </w:p>
    <w:p w14:paraId="3EAB67F7" w14:textId="1F264C71" w:rsidR="00BC7D82" w:rsidRPr="00EA0967" w:rsidRDefault="00644E4B">
      <w:pPr>
        <w:ind w:left="1440"/>
        <w:rPr>
          <w:lang w:val="id-ID"/>
        </w:rPr>
      </w:pPr>
      <w:r w:rsidRPr="00EA0967">
        <w:rPr>
          <w:noProof/>
          <w:lang w:val="id-ID"/>
        </w:rPr>
        <w:drawing>
          <wp:inline distT="0" distB="0" distL="0" distR="0" wp14:anchorId="48422F9D" wp14:editId="633C661D">
            <wp:extent cx="2106930" cy="131191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930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0548F" w14:textId="77777777" w:rsidR="00BC7D82" w:rsidRPr="00EA0967" w:rsidRDefault="00BC7D82">
      <w:pPr>
        <w:spacing w:before="9" w:line="100" w:lineRule="exact"/>
        <w:rPr>
          <w:sz w:val="11"/>
          <w:szCs w:val="11"/>
          <w:lang w:val="id-ID"/>
        </w:rPr>
      </w:pPr>
    </w:p>
    <w:p w14:paraId="7D78C604" w14:textId="77777777" w:rsidR="00BC7D82" w:rsidRPr="00EA0967" w:rsidRDefault="00000000">
      <w:pPr>
        <w:ind w:left="1081"/>
        <w:rPr>
          <w:sz w:val="24"/>
          <w:szCs w:val="24"/>
          <w:lang w:val="id-ID"/>
        </w:rPr>
      </w:pPr>
      <w:r w:rsidRPr="00EA0967">
        <w:rPr>
          <w:sz w:val="24"/>
          <w:szCs w:val="24"/>
          <w:lang w:val="id-ID"/>
        </w:rPr>
        <w:t xml:space="preserve">8.   </w:t>
      </w:r>
      <w:r w:rsidRPr="00EA0967">
        <w:rPr>
          <w:spacing w:val="-1"/>
          <w:sz w:val="24"/>
          <w:szCs w:val="24"/>
          <w:lang w:val="id-ID"/>
        </w:rPr>
        <w:t>U</w:t>
      </w:r>
      <w:r w:rsidRPr="00EA0967">
        <w:rPr>
          <w:sz w:val="24"/>
          <w:szCs w:val="24"/>
          <w:lang w:val="id-ID"/>
        </w:rPr>
        <w:t>n</w:t>
      </w:r>
      <w:r w:rsidRPr="00EA0967">
        <w:rPr>
          <w:spacing w:val="1"/>
          <w:sz w:val="24"/>
          <w:szCs w:val="24"/>
          <w:lang w:val="id-ID"/>
        </w:rPr>
        <w:t>t</w:t>
      </w:r>
      <w:r w:rsidRPr="00EA0967">
        <w:rPr>
          <w:sz w:val="24"/>
          <w:szCs w:val="24"/>
          <w:lang w:val="id-ID"/>
        </w:rPr>
        <w:t xml:space="preserve">uk </w:t>
      </w:r>
      <w:r w:rsidRPr="00EA0967">
        <w:rPr>
          <w:spacing w:val="1"/>
          <w:sz w:val="24"/>
          <w:szCs w:val="24"/>
          <w:lang w:val="id-ID"/>
        </w:rPr>
        <w:t>me</w:t>
      </w:r>
      <w:r w:rsidRPr="00EA0967">
        <w:rPr>
          <w:sz w:val="24"/>
          <w:szCs w:val="24"/>
          <w:lang w:val="id-ID"/>
        </w:rPr>
        <w:t>nggun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k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 xml:space="preserve">n </w:t>
      </w:r>
      <w:r w:rsidRPr="00EA0967">
        <w:rPr>
          <w:spacing w:val="-4"/>
          <w:sz w:val="24"/>
          <w:szCs w:val="24"/>
          <w:lang w:val="id-ID"/>
        </w:rPr>
        <w:t>d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pacing w:val="-3"/>
          <w:sz w:val="24"/>
          <w:szCs w:val="24"/>
          <w:lang w:val="id-ID"/>
        </w:rPr>
        <w:t>t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b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z w:val="24"/>
          <w:szCs w:val="24"/>
          <w:lang w:val="id-ID"/>
        </w:rPr>
        <w:t>e</w:t>
      </w:r>
      <w:r w:rsidRPr="00EA0967">
        <w:rPr>
          <w:spacing w:val="5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db</w:t>
      </w:r>
      <w:r w:rsidRPr="00EA0967">
        <w:rPr>
          <w:spacing w:val="1"/>
          <w:sz w:val="24"/>
          <w:szCs w:val="24"/>
          <w:lang w:val="id-ID"/>
        </w:rPr>
        <w:t>c</w:t>
      </w:r>
      <w:r w:rsidRPr="00EA0967">
        <w:rPr>
          <w:sz w:val="24"/>
          <w:szCs w:val="24"/>
          <w:lang w:val="id-ID"/>
        </w:rPr>
        <w:t>oro</w:t>
      </w:r>
      <w:r w:rsidRPr="00EA0967">
        <w:rPr>
          <w:spacing w:val="-4"/>
          <w:sz w:val="24"/>
          <w:szCs w:val="24"/>
          <w:lang w:val="id-ID"/>
        </w:rPr>
        <w:t>n</w:t>
      </w:r>
      <w:r w:rsidRPr="00EA0967">
        <w:rPr>
          <w:sz w:val="24"/>
          <w:szCs w:val="24"/>
          <w:lang w:val="id-ID"/>
        </w:rPr>
        <w:t>a</w:t>
      </w:r>
      <w:r w:rsidRPr="00EA0967">
        <w:rPr>
          <w:spacing w:val="1"/>
          <w:sz w:val="24"/>
          <w:szCs w:val="24"/>
          <w:lang w:val="id-ID"/>
        </w:rPr>
        <w:t xml:space="preserve"> </w:t>
      </w:r>
      <w:r w:rsidRPr="00EA0967">
        <w:rPr>
          <w:spacing w:val="-4"/>
          <w:sz w:val="24"/>
          <w:szCs w:val="24"/>
          <w:lang w:val="id-ID"/>
        </w:rPr>
        <w:t>g</w:t>
      </w:r>
      <w:r w:rsidRPr="00EA0967">
        <w:rPr>
          <w:sz w:val="24"/>
          <w:szCs w:val="24"/>
          <w:lang w:val="id-ID"/>
        </w:rPr>
        <w:t>un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k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n p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z w:val="24"/>
          <w:szCs w:val="24"/>
          <w:lang w:val="id-ID"/>
        </w:rPr>
        <w:t>r</w:t>
      </w:r>
      <w:r w:rsidRPr="00EA0967">
        <w:rPr>
          <w:spacing w:val="1"/>
          <w:sz w:val="24"/>
          <w:szCs w:val="24"/>
          <w:lang w:val="id-ID"/>
        </w:rPr>
        <w:t>i</w:t>
      </w:r>
      <w:r w:rsidRPr="00EA0967">
        <w:rPr>
          <w:spacing w:val="-4"/>
          <w:sz w:val="24"/>
          <w:szCs w:val="24"/>
          <w:lang w:val="id-ID"/>
        </w:rPr>
        <w:t>n</w:t>
      </w:r>
      <w:r w:rsidRPr="00EA0967">
        <w:rPr>
          <w:spacing w:val="1"/>
          <w:sz w:val="24"/>
          <w:szCs w:val="24"/>
          <w:lang w:val="id-ID"/>
        </w:rPr>
        <w:t>ta</w:t>
      </w:r>
      <w:r w:rsidRPr="00EA0967">
        <w:rPr>
          <w:sz w:val="24"/>
          <w:szCs w:val="24"/>
          <w:lang w:val="id-ID"/>
        </w:rPr>
        <w:t>h</w:t>
      </w:r>
      <w:r w:rsidRPr="00EA0967">
        <w:rPr>
          <w:spacing w:val="2"/>
          <w:sz w:val="24"/>
          <w:szCs w:val="24"/>
          <w:lang w:val="id-ID"/>
        </w:rPr>
        <w:t xml:space="preserve"> </w:t>
      </w:r>
      <w:r w:rsidRPr="00EA0967">
        <w:rPr>
          <w:spacing w:val="-4"/>
          <w:sz w:val="24"/>
          <w:szCs w:val="24"/>
          <w:lang w:val="id-ID"/>
        </w:rPr>
        <w:t>b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z w:val="24"/>
          <w:szCs w:val="24"/>
          <w:lang w:val="id-ID"/>
        </w:rPr>
        <w:t>r</w:t>
      </w:r>
      <w:r w:rsidRPr="00EA0967">
        <w:rPr>
          <w:spacing w:val="1"/>
          <w:sz w:val="24"/>
          <w:szCs w:val="24"/>
          <w:lang w:val="id-ID"/>
        </w:rPr>
        <w:t>i</w:t>
      </w:r>
      <w:r w:rsidRPr="00EA0967">
        <w:rPr>
          <w:sz w:val="24"/>
          <w:szCs w:val="24"/>
          <w:lang w:val="id-ID"/>
        </w:rPr>
        <w:t>kut</w:t>
      </w:r>
    </w:p>
    <w:p w14:paraId="1D518004" w14:textId="77777777" w:rsidR="00BC7D82" w:rsidRPr="00EA0967" w:rsidRDefault="00BC7D82">
      <w:pPr>
        <w:spacing w:before="4" w:line="120" w:lineRule="exact"/>
        <w:rPr>
          <w:sz w:val="13"/>
          <w:szCs w:val="13"/>
          <w:lang w:val="id-ID"/>
        </w:rPr>
      </w:pPr>
    </w:p>
    <w:p w14:paraId="5AA8D6F8" w14:textId="70985238" w:rsidR="00BC7D82" w:rsidRPr="00EA0967" w:rsidRDefault="00644E4B">
      <w:pPr>
        <w:ind w:left="1440"/>
        <w:rPr>
          <w:lang w:val="id-ID"/>
        </w:rPr>
      </w:pPr>
      <w:r w:rsidRPr="00EA0967">
        <w:rPr>
          <w:noProof/>
          <w:lang w:val="id-ID"/>
        </w:rPr>
        <w:drawing>
          <wp:inline distT="0" distB="0" distL="0" distR="0" wp14:anchorId="2E296D0F" wp14:editId="53D6C033">
            <wp:extent cx="1264285" cy="2863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285" cy="28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BC6CE" w14:textId="77777777" w:rsidR="00BC7D82" w:rsidRPr="00EA0967" w:rsidRDefault="00BC7D82">
      <w:pPr>
        <w:spacing w:before="5" w:line="100" w:lineRule="exact"/>
        <w:rPr>
          <w:sz w:val="11"/>
          <w:szCs w:val="11"/>
          <w:lang w:val="id-ID"/>
        </w:rPr>
      </w:pPr>
    </w:p>
    <w:p w14:paraId="68169716" w14:textId="304523DC" w:rsidR="00BC7D82" w:rsidRPr="00EA0967" w:rsidRDefault="00644E4B">
      <w:pPr>
        <w:ind w:left="1440"/>
        <w:rPr>
          <w:lang w:val="id-ID"/>
        </w:rPr>
      </w:pPr>
      <w:r w:rsidRPr="00EA0967">
        <w:rPr>
          <w:noProof/>
          <w:lang w:val="id-ID"/>
        </w:rPr>
        <w:drawing>
          <wp:inline distT="0" distB="0" distL="0" distR="0" wp14:anchorId="064995D2" wp14:editId="3FBC2786">
            <wp:extent cx="1884680" cy="50101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680" cy="50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F276B" w14:textId="77777777" w:rsidR="00BC7D82" w:rsidRPr="00EA0967" w:rsidRDefault="00BC7D82">
      <w:pPr>
        <w:spacing w:before="4" w:line="120" w:lineRule="exact"/>
        <w:rPr>
          <w:sz w:val="13"/>
          <w:szCs w:val="13"/>
          <w:lang w:val="id-ID"/>
        </w:rPr>
      </w:pPr>
    </w:p>
    <w:p w14:paraId="6B881A72" w14:textId="77777777" w:rsidR="00BC7D82" w:rsidRPr="00EA0967" w:rsidRDefault="00000000">
      <w:pPr>
        <w:ind w:left="1081"/>
        <w:rPr>
          <w:sz w:val="24"/>
          <w:szCs w:val="24"/>
          <w:lang w:val="id-ID"/>
        </w:rPr>
      </w:pPr>
      <w:r w:rsidRPr="00EA0967">
        <w:rPr>
          <w:sz w:val="24"/>
          <w:szCs w:val="24"/>
          <w:lang w:val="id-ID"/>
        </w:rPr>
        <w:t xml:space="preserve">9.   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pacing w:val="1"/>
          <w:sz w:val="24"/>
          <w:szCs w:val="24"/>
          <w:lang w:val="id-ID"/>
        </w:rPr>
        <w:t>ela</w:t>
      </w:r>
      <w:r w:rsidRPr="00EA0967">
        <w:rPr>
          <w:sz w:val="24"/>
          <w:szCs w:val="24"/>
          <w:lang w:val="id-ID"/>
        </w:rPr>
        <w:t>n</w:t>
      </w:r>
      <w:r w:rsidRPr="00EA0967">
        <w:rPr>
          <w:spacing w:val="1"/>
          <w:sz w:val="24"/>
          <w:szCs w:val="24"/>
          <w:lang w:val="id-ID"/>
        </w:rPr>
        <w:t>j</w:t>
      </w:r>
      <w:r w:rsidRPr="00EA0967">
        <w:rPr>
          <w:sz w:val="24"/>
          <w:szCs w:val="24"/>
          <w:lang w:val="id-ID"/>
        </w:rPr>
        <w:t>u</w:t>
      </w:r>
      <w:r w:rsidRPr="00EA0967">
        <w:rPr>
          <w:spacing w:val="1"/>
          <w:sz w:val="24"/>
          <w:szCs w:val="24"/>
          <w:lang w:val="id-ID"/>
        </w:rPr>
        <w:t>t</w:t>
      </w:r>
      <w:r w:rsidRPr="00EA0967">
        <w:rPr>
          <w:sz w:val="24"/>
          <w:szCs w:val="24"/>
          <w:lang w:val="id-ID"/>
        </w:rPr>
        <w:t>n</w:t>
      </w:r>
      <w:r w:rsidRPr="00EA0967">
        <w:rPr>
          <w:spacing w:val="-4"/>
          <w:sz w:val="24"/>
          <w:szCs w:val="24"/>
          <w:lang w:val="id-ID"/>
        </w:rPr>
        <w:t>y</w:t>
      </w:r>
      <w:r w:rsidRPr="00EA0967">
        <w:rPr>
          <w:sz w:val="24"/>
          <w:szCs w:val="24"/>
          <w:lang w:val="id-ID"/>
        </w:rPr>
        <w:t>a</w:t>
      </w:r>
      <w:r w:rsidRPr="00EA0967">
        <w:rPr>
          <w:spacing w:val="1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k</w:t>
      </w:r>
      <w:r w:rsidRPr="00EA0967">
        <w:rPr>
          <w:spacing w:val="1"/>
          <w:sz w:val="24"/>
          <w:szCs w:val="24"/>
          <w:lang w:val="id-ID"/>
        </w:rPr>
        <w:t>i</w:t>
      </w:r>
      <w:r w:rsidRPr="00EA0967">
        <w:rPr>
          <w:spacing w:val="-3"/>
          <w:sz w:val="24"/>
          <w:szCs w:val="24"/>
          <w:lang w:val="id-ID"/>
        </w:rPr>
        <w:t>t</w:t>
      </w:r>
      <w:r w:rsidRPr="00EA0967">
        <w:rPr>
          <w:sz w:val="24"/>
          <w:szCs w:val="24"/>
          <w:lang w:val="id-ID"/>
        </w:rPr>
        <w:t>a</w:t>
      </w:r>
      <w:r w:rsidRPr="00EA0967">
        <w:rPr>
          <w:spacing w:val="1"/>
          <w:sz w:val="24"/>
          <w:szCs w:val="24"/>
          <w:lang w:val="id-ID"/>
        </w:rPr>
        <w:t xml:space="preserve"> a</w:t>
      </w:r>
      <w:r w:rsidRPr="00EA0967">
        <w:rPr>
          <w:sz w:val="24"/>
          <w:szCs w:val="24"/>
          <w:lang w:val="id-ID"/>
        </w:rPr>
        <w:t>k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n</w:t>
      </w:r>
      <w:r w:rsidRPr="00EA0967">
        <w:rPr>
          <w:spacing w:val="-4"/>
          <w:sz w:val="24"/>
          <w:szCs w:val="24"/>
          <w:lang w:val="id-ID"/>
        </w:rPr>
        <w:t xml:space="preserve"> </w:t>
      </w:r>
      <w:r w:rsidRPr="00EA0967">
        <w:rPr>
          <w:spacing w:val="1"/>
          <w:sz w:val="24"/>
          <w:szCs w:val="24"/>
          <w:lang w:val="id-ID"/>
        </w:rPr>
        <w:t>m</w:t>
      </w:r>
      <w:r w:rsidRPr="00EA0967">
        <w:rPr>
          <w:spacing w:val="-3"/>
          <w:sz w:val="24"/>
          <w:szCs w:val="24"/>
          <w:lang w:val="id-ID"/>
        </w:rPr>
        <w:t>e</w:t>
      </w:r>
      <w:r w:rsidRPr="00EA0967">
        <w:rPr>
          <w:spacing w:val="1"/>
          <w:sz w:val="24"/>
          <w:szCs w:val="24"/>
          <w:lang w:val="id-ID"/>
        </w:rPr>
        <w:t>li</w:t>
      </w:r>
      <w:r w:rsidRPr="00EA0967">
        <w:rPr>
          <w:sz w:val="24"/>
          <w:szCs w:val="24"/>
          <w:lang w:val="id-ID"/>
        </w:rPr>
        <w:t>h</w:t>
      </w:r>
      <w:r w:rsidRPr="00EA0967">
        <w:rPr>
          <w:spacing w:val="-3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t</w:t>
      </w:r>
      <w:r w:rsidRPr="00EA0967">
        <w:rPr>
          <w:spacing w:val="1"/>
          <w:sz w:val="24"/>
          <w:szCs w:val="24"/>
          <w:lang w:val="id-ID"/>
        </w:rPr>
        <w:t xml:space="preserve"> i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z w:val="24"/>
          <w:szCs w:val="24"/>
          <w:lang w:val="id-ID"/>
        </w:rPr>
        <w:t>i</w:t>
      </w:r>
      <w:r w:rsidRPr="00EA0967">
        <w:rPr>
          <w:spacing w:val="1"/>
          <w:sz w:val="24"/>
          <w:szCs w:val="24"/>
          <w:lang w:val="id-ID"/>
        </w:rPr>
        <w:t xml:space="preserve"> </w:t>
      </w:r>
      <w:r w:rsidRPr="00EA0967">
        <w:rPr>
          <w:spacing w:val="-3"/>
          <w:sz w:val="24"/>
          <w:szCs w:val="24"/>
          <w:lang w:val="id-ID"/>
        </w:rPr>
        <w:t>t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b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z w:val="24"/>
          <w:szCs w:val="24"/>
          <w:lang w:val="id-ID"/>
        </w:rPr>
        <w:t>l</w:t>
      </w:r>
      <w:r w:rsidRPr="00EA0967">
        <w:rPr>
          <w:spacing w:val="-3"/>
          <w:sz w:val="24"/>
          <w:szCs w:val="24"/>
          <w:lang w:val="id-ID"/>
        </w:rPr>
        <w:t xml:space="preserve"> </w:t>
      </w:r>
      <w:r w:rsidRPr="00EA0967">
        <w:rPr>
          <w:spacing w:val="1"/>
          <w:sz w:val="24"/>
          <w:szCs w:val="24"/>
          <w:lang w:val="id-ID"/>
        </w:rPr>
        <w:t>at</w:t>
      </w:r>
      <w:r w:rsidRPr="00EA0967">
        <w:rPr>
          <w:spacing w:val="-3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u</w:t>
      </w:r>
      <w:r w:rsidRPr="00EA0967">
        <w:rPr>
          <w:spacing w:val="7"/>
          <w:sz w:val="24"/>
          <w:szCs w:val="24"/>
          <w:lang w:val="id-ID"/>
        </w:rPr>
        <w:t xml:space="preserve"> </w:t>
      </w:r>
      <w:r w:rsidRPr="00EA0967">
        <w:rPr>
          <w:spacing w:val="1"/>
          <w:sz w:val="24"/>
          <w:szCs w:val="24"/>
          <w:lang w:val="id-ID"/>
        </w:rPr>
        <w:t>c</w:t>
      </w:r>
      <w:r w:rsidRPr="00EA0967">
        <w:rPr>
          <w:sz w:val="24"/>
          <w:szCs w:val="24"/>
          <w:lang w:val="id-ID"/>
        </w:rPr>
        <w:t>o</w:t>
      </w:r>
      <w:r w:rsidRPr="00EA0967">
        <w:rPr>
          <w:spacing w:val="1"/>
          <w:sz w:val="24"/>
          <w:szCs w:val="24"/>
          <w:lang w:val="id-ID"/>
        </w:rPr>
        <w:t>ll</w:t>
      </w:r>
      <w:r w:rsidRPr="00EA0967">
        <w:rPr>
          <w:spacing w:val="-3"/>
          <w:sz w:val="24"/>
          <w:szCs w:val="24"/>
          <w:lang w:val="id-ID"/>
        </w:rPr>
        <w:t>e</w:t>
      </w:r>
      <w:r w:rsidRPr="00EA0967">
        <w:rPr>
          <w:spacing w:val="1"/>
          <w:sz w:val="24"/>
          <w:szCs w:val="24"/>
          <w:lang w:val="id-ID"/>
        </w:rPr>
        <w:t>cti</w:t>
      </w:r>
      <w:r w:rsidRPr="00EA0967">
        <w:rPr>
          <w:sz w:val="24"/>
          <w:szCs w:val="24"/>
          <w:lang w:val="id-ID"/>
        </w:rPr>
        <w:t>ons</w:t>
      </w:r>
    </w:p>
    <w:p w14:paraId="5F6B7ACD" w14:textId="77777777" w:rsidR="00BC7D82" w:rsidRPr="00EA0967" w:rsidRDefault="00BC7D82">
      <w:pPr>
        <w:spacing w:before="4" w:line="120" w:lineRule="exact"/>
        <w:rPr>
          <w:sz w:val="13"/>
          <w:szCs w:val="13"/>
          <w:lang w:val="id-ID"/>
        </w:rPr>
      </w:pPr>
    </w:p>
    <w:p w14:paraId="39530030" w14:textId="2217DB1C" w:rsidR="00BC7D82" w:rsidRPr="00EA0967" w:rsidRDefault="00644E4B">
      <w:pPr>
        <w:ind w:left="1440"/>
        <w:rPr>
          <w:lang w:val="id-ID"/>
        </w:rPr>
      </w:pPr>
      <w:r w:rsidRPr="00EA0967">
        <w:rPr>
          <w:noProof/>
          <w:lang w:val="id-ID"/>
        </w:rPr>
        <w:drawing>
          <wp:inline distT="0" distB="0" distL="0" distR="0" wp14:anchorId="500543B3" wp14:editId="61F57F0C">
            <wp:extent cx="1820545" cy="46926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545" cy="46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AF2A0" w14:textId="77777777" w:rsidR="00BC7D82" w:rsidRPr="00EA0967" w:rsidRDefault="00BC7D82">
      <w:pPr>
        <w:spacing w:before="1" w:line="120" w:lineRule="exact"/>
        <w:rPr>
          <w:sz w:val="13"/>
          <w:szCs w:val="13"/>
          <w:lang w:val="id-ID"/>
        </w:rPr>
      </w:pPr>
    </w:p>
    <w:p w14:paraId="307ABF04" w14:textId="18CEB10F" w:rsidR="00BC7D82" w:rsidRPr="00EA0967" w:rsidRDefault="00644E4B">
      <w:pPr>
        <w:spacing w:line="361" w:lineRule="auto"/>
        <w:ind w:left="1441" w:right="62" w:hanging="360"/>
        <w:rPr>
          <w:sz w:val="24"/>
          <w:szCs w:val="24"/>
          <w:lang w:val="id-ID"/>
        </w:rPr>
        <w:sectPr w:rsidR="00BC7D82" w:rsidRPr="00EA0967">
          <w:pgSz w:w="11920" w:h="16860"/>
          <w:pgMar w:top="1580" w:right="1200" w:bottom="280" w:left="1320" w:header="0" w:footer="1086" w:gutter="0"/>
          <w:cols w:space="720"/>
        </w:sectPr>
      </w:pPr>
      <w:r w:rsidRPr="00EA0967">
        <w:rPr>
          <w:noProof/>
          <w:lang w:val="id-ID"/>
        </w:rPr>
        <w:drawing>
          <wp:anchor distT="0" distB="0" distL="114300" distR="114300" simplePos="0" relativeHeight="251658240" behindDoc="1" locked="0" layoutInCell="1" allowOverlap="1" wp14:anchorId="7502FC85" wp14:editId="2D5E617D">
            <wp:simplePos x="0" y="0"/>
            <wp:positionH relativeFrom="page">
              <wp:posOffset>1752600</wp:posOffset>
            </wp:positionH>
            <wp:positionV relativeFrom="paragraph">
              <wp:posOffset>525145</wp:posOffset>
            </wp:positionV>
            <wp:extent cx="1685925" cy="285750"/>
            <wp:effectExtent l="0" t="0" r="0" b="0"/>
            <wp:wrapNone/>
            <wp:docPr id="9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285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A0967">
        <w:rPr>
          <w:sz w:val="24"/>
          <w:szCs w:val="24"/>
          <w:lang w:val="id-ID"/>
        </w:rPr>
        <w:t xml:space="preserve">10. 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pacing w:val="1"/>
          <w:sz w:val="24"/>
          <w:szCs w:val="24"/>
          <w:lang w:val="id-ID"/>
        </w:rPr>
        <w:t>etela</w:t>
      </w:r>
      <w:r w:rsidRPr="00EA0967">
        <w:rPr>
          <w:sz w:val="24"/>
          <w:szCs w:val="24"/>
          <w:lang w:val="id-ID"/>
        </w:rPr>
        <w:t>h</w:t>
      </w:r>
      <w:r w:rsidRPr="00EA0967">
        <w:rPr>
          <w:spacing w:val="-8"/>
          <w:sz w:val="24"/>
          <w:szCs w:val="24"/>
          <w:lang w:val="id-ID"/>
        </w:rPr>
        <w:t xml:space="preserve"> </w:t>
      </w:r>
      <w:r w:rsidRPr="00EA0967">
        <w:rPr>
          <w:spacing w:val="-3"/>
          <w:sz w:val="24"/>
          <w:szCs w:val="24"/>
          <w:lang w:val="id-ID"/>
        </w:rPr>
        <w:t>m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z w:val="24"/>
          <w:szCs w:val="24"/>
          <w:lang w:val="id-ID"/>
        </w:rPr>
        <w:t>ng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pacing w:val="-3"/>
          <w:sz w:val="24"/>
          <w:szCs w:val="24"/>
          <w:lang w:val="id-ID"/>
        </w:rPr>
        <w:t>t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hui</w:t>
      </w:r>
      <w:r w:rsidRPr="00EA0967">
        <w:rPr>
          <w:spacing w:val="-7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d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pacing w:val="-3"/>
          <w:sz w:val="24"/>
          <w:szCs w:val="24"/>
          <w:lang w:val="id-ID"/>
        </w:rPr>
        <w:t>t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b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z w:val="24"/>
          <w:szCs w:val="24"/>
          <w:lang w:val="id-ID"/>
        </w:rPr>
        <w:t>e</w:t>
      </w:r>
      <w:r w:rsidRPr="00EA0967">
        <w:rPr>
          <w:spacing w:val="-7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d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n</w:t>
      </w:r>
      <w:r w:rsidRPr="00EA0967">
        <w:rPr>
          <w:spacing w:val="-8"/>
          <w:sz w:val="24"/>
          <w:szCs w:val="24"/>
          <w:lang w:val="id-ID"/>
        </w:rPr>
        <w:t xml:space="preserve"> </w:t>
      </w:r>
      <w:r w:rsidRPr="00EA0967">
        <w:rPr>
          <w:spacing w:val="1"/>
          <w:sz w:val="24"/>
          <w:szCs w:val="24"/>
          <w:lang w:val="id-ID"/>
        </w:rPr>
        <w:t>c</w:t>
      </w:r>
      <w:r w:rsidRPr="00EA0967">
        <w:rPr>
          <w:sz w:val="24"/>
          <w:szCs w:val="24"/>
          <w:lang w:val="id-ID"/>
        </w:rPr>
        <w:t>o</w:t>
      </w:r>
      <w:r w:rsidRPr="00EA0967">
        <w:rPr>
          <w:spacing w:val="-3"/>
          <w:sz w:val="24"/>
          <w:szCs w:val="24"/>
          <w:lang w:val="id-ID"/>
        </w:rPr>
        <w:t>l</w:t>
      </w:r>
      <w:r w:rsidRPr="00EA0967">
        <w:rPr>
          <w:spacing w:val="1"/>
          <w:sz w:val="24"/>
          <w:szCs w:val="24"/>
          <w:lang w:val="id-ID"/>
        </w:rPr>
        <w:t>le</w:t>
      </w:r>
      <w:r w:rsidRPr="00EA0967">
        <w:rPr>
          <w:spacing w:val="-3"/>
          <w:sz w:val="24"/>
          <w:szCs w:val="24"/>
          <w:lang w:val="id-ID"/>
        </w:rPr>
        <w:t>c</w:t>
      </w:r>
      <w:r w:rsidRPr="00EA0967">
        <w:rPr>
          <w:spacing w:val="1"/>
          <w:sz w:val="24"/>
          <w:szCs w:val="24"/>
          <w:lang w:val="id-ID"/>
        </w:rPr>
        <w:t>ti</w:t>
      </w:r>
      <w:r w:rsidRPr="00EA0967">
        <w:rPr>
          <w:spacing w:val="-4"/>
          <w:sz w:val="24"/>
          <w:szCs w:val="24"/>
          <w:lang w:val="id-ID"/>
        </w:rPr>
        <w:t>o</w:t>
      </w:r>
      <w:r w:rsidRPr="00EA0967">
        <w:rPr>
          <w:sz w:val="24"/>
          <w:szCs w:val="24"/>
          <w:lang w:val="id-ID"/>
        </w:rPr>
        <w:t>n</w:t>
      </w:r>
      <w:r w:rsidRPr="00EA0967">
        <w:rPr>
          <w:spacing w:val="-8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y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ng</w:t>
      </w:r>
      <w:r w:rsidRPr="00EA0967">
        <w:rPr>
          <w:spacing w:val="-8"/>
          <w:sz w:val="24"/>
          <w:szCs w:val="24"/>
          <w:lang w:val="id-ID"/>
        </w:rPr>
        <w:t xml:space="preserve"> 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d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,</w:t>
      </w:r>
      <w:r w:rsidRPr="00EA0967">
        <w:rPr>
          <w:spacing w:val="-8"/>
          <w:sz w:val="24"/>
          <w:szCs w:val="24"/>
          <w:lang w:val="id-ID"/>
        </w:rPr>
        <w:t xml:space="preserve"> 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pacing w:val="1"/>
          <w:sz w:val="24"/>
          <w:szCs w:val="24"/>
          <w:lang w:val="id-ID"/>
        </w:rPr>
        <w:t>aat</w:t>
      </w:r>
      <w:r w:rsidRPr="00EA0967">
        <w:rPr>
          <w:sz w:val="24"/>
          <w:szCs w:val="24"/>
          <w:lang w:val="id-ID"/>
        </w:rPr>
        <w:t>nya</w:t>
      </w:r>
      <w:r w:rsidRPr="00EA0967">
        <w:rPr>
          <w:spacing w:val="-7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un</w:t>
      </w:r>
      <w:r w:rsidRPr="00EA0967">
        <w:rPr>
          <w:spacing w:val="1"/>
          <w:sz w:val="24"/>
          <w:szCs w:val="24"/>
          <w:lang w:val="id-ID"/>
        </w:rPr>
        <w:t>t</w:t>
      </w:r>
      <w:r w:rsidRPr="00EA0967">
        <w:rPr>
          <w:sz w:val="24"/>
          <w:szCs w:val="24"/>
          <w:lang w:val="id-ID"/>
        </w:rPr>
        <w:t>uk</w:t>
      </w:r>
      <w:r w:rsidRPr="00EA0967">
        <w:rPr>
          <w:spacing w:val="-8"/>
          <w:sz w:val="24"/>
          <w:szCs w:val="24"/>
          <w:lang w:val="id-ID"/>
        </w:rPr>
        <w:t xml:space="preserve"> </w:t>
      </w:r>
      <w:r w:rsidRPr="00EA0967">
        <w:rPr>
          <w:spacing w:val="1"/>
          <w:sz w:val="24"/>
          <w:szCs w:val="24"/>
          <w:lang w:val="id-ID"/>
        </w:rPr>
        <w:t>me</w:t>
      </w:r>
      <w:r w:rsidRPr="00EA0967">
        <w:rPr>
          <w:spacing w:val="-4"/>
          <w:sz w:val="24"/>
          <w:szCs w:val="24"/>
          <w:lang w:val="id-ID"/>
        </w:rPr>
        <w:t>n</w:t>
      </w:r>
      <w:r w:rsidRPr="00EA0967">
        <w:rPr>
          <w:spacing w:val="1"/>
          <w:sz w:val="24"/>
          <w:szCs w:val="24"/>
          <w:lang w:val="id-ID"/>
        </w:rPr>
        <w:t>am</w:t>
      </w:r>
      <w:r w:rsidRPr="00EA0967">
        <w:rPr>
          <w:sz w:val="24"/>
          <w:szCs w:val="24"/>
          <w:lang w:val="id-ID"/>
        </w:rPr>
        <w:t>p</w:t>
      </w:r>
      <w:r w:rsidRPr="00EA0967">
        <w:rPr>
          <w:spacing w:val="-3"/>
          <w:sz w:val="24"/>
          <w:szCs w:val="24"/>
          <w:lang w:val="id-ID"/>
        </w:rPr>
        <w:t>i</w:t>
      </w:r>
      <w:r w:rsidRPr="00EA0967">
        <w:rPr>
          <w:spacing w:val="1"/>
          <w:sz w:val="24"/>
          <w:szCs w:val="24"/>
          <w:lang w:val="id-ID"/>
        </w:rPr>
        <w:t>l</w:t>
      </w:r>
      <w:r w:rsidRPr="00EA0967">
        <w:rPr>
          <w:sz w:val="24"/>
          <w:szCs w:val="24"/>
          <w:lang w:val="id-ID"/>
        </w:rPr>
        <w:t>k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n d</w:t>
      </w:r>
      <w:r w:rsidRPr="00EA0967">
        <w:rPr>
          <w:spacing w:val="1"/>
          <w:sz w:val="24"/>
          <w:szCs w:val="24"/>
          <w:lang w:val="id-ID"/>
        </w:rPr>
        <w:t>at</w:t>
      </w:r>
      <w:r w:rsidRPr="00EA0967">
        <w:rPr>
          <w:sz w:val="24"/>
          <w:szCs w:val="24"/>
          <w:lang w:val="id-ID"/>
        </w:rPr>
        <w:t>a</w:t>
      </w:r>
      <w:r w:rsidRPr="00EA0967">
        <w:rPr>
          <w:spacing w:val="1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y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ng</w:t>
      </w:r>
      <w:r w:rsidRPr="00EA0967">
        <w:rPr>
          <w:spacing w:val="-4"/>
          <w:sz w:val="24"/>
          <w:szCs w:val="24"/>
          <w:lang w:val="id-ID"/>
        </w:rPr>
        <w:t xml:space="preserve"> 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da</w:t>
      </w:r>
      <w:r w:rsidRPr="00EA0967">
        <w:rPr>
          <w:spacing w:val="1"/>
          <w:sz w:val="24"/>
          <w:szCs w:val="24"/>
          <w:lang w:val="id-ID"/>
        </w:rPr>
        <w:t xml:space="preserve"> </w:t>
      </w:r>
      <w:r w:rsidRPr="00EA0967">
        <w:rPr>
          <w:spacing w:val="-4"/>
          <w:sz w:val="24"/>
          <w:szCs w:val="24"/>
          <w:lang w:val="id-ID"/>
        </w:rPr>
        <w:t>d</w:t>
      </w:r>
      <w:r w:rsidRPr="00EA0967">
        <w:rPr>
          <w:spacing w:val="1"/>
          <w:sz w:val="24"/>
          <w:szCs w:val="24"/>
          <w:lang w:val="id-ID"/>
        </w:rPr>
        <w:t>i</w:t>
      </w:r>
      <w:r w:rsidRPr="00EA0967">
        <w:rPr>
          <w:sz w:val="24"/>
          <w:szCs w:val="24"/>
          <w:lang w:val="id-ID"/>
        </w:rPr>
        <w:t>d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pacing w:val="-3"/>
          <w:sz w:val="24"/>
          <w:szCs w:val="24"/>
          <w:lang w:val="id-ID"/>
        </w:rPr>
        <w:t>l</w:t>
      </w:r>
      <w:r w:rsidRPr="00EA0967">
        <w:rPr>
          <w:spacing w:val="1"/>
          <w:sz w:val="24"/>
          <w:szCs w:val="24"/>
          <w:lang w:val="id-ID"/>
        </w:rPr>
        <w:t>am</w:t>
      </w:r>
      <w:r w:rsidRPr="00EA0967">
        <w:rPr>
          <w:sz w:val="24"/>
          <w:szCs w:val="24"/>
          <w:lang w:val="id-ID"/>
        </w:rPr>
        <w:t>nya</w:t>
      </w:r>
      <w:r w:rsidRPr="00EA0967">
        <w:rPr>
          <w:spacing w:val="1"/>
          <w:sz w:val="24"/>
          <w:szCs w:val="24"/>
          <w:lang w:val="id-ID"/>
        </w:rPr>
        <w:t xml:space="preserve"> </w:t>
      </w:r>
      <w:r w:rsidRPr="00EA0967">
        <w:rPr>
          <w:spacing w:val="-4"/>
          <w:sz w:val="24"/>
          <w:szCs w:val="24"/>
          <w:lang w:val="id-ID"/>
        </w:rPr>
        <w:t>d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z w:val="24"/>
          <w:szCs w:val="24"/>
          <w:lang w:val="id-ID"/>
        </w:rPr>
        <w:t>ng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n kode</w:t>
      </w:r>
      <w:r w:rsidRPr="00EA0967">
        <w:rPr>
          <w:spacing w:val="1"/>
          <w:sz w:val="24"/>
          <w:szCs w:val="24"/>
          <w:lang w:val="id-ID"/>
        </w:rPr>
        <w:t xml:space="preserve"> </w:t>
      </w:r>
      <w:r w:rsidRPr="00EA0967">
        <w:rPr>
          <w:spacing w:val="-4"/>
          <w:sz w:val="24"/>
          <w:szCs w:val="24"/>
          <w:lang w:val="id-ID"/>
        </w:rPr>
        <w:t>b</w:t>
      </w:r>
      <w:r w:rsidRPr="00EA0967">
        <w:rPr>
          <w:spacing w:val="-3"/>
          <w:sz w:val="24"/>
          <w:szCs w:val="24"/>
          <w:lang w:val="id-ID"/>
        </w:rPr>
        <w:t>e</w:t>
      </w:r>
      <w:r w:rsidRPr="00EA0967">
        <w:rPr>
          <w:sz w:val="24"/>
          <w:szCs w:val="24"/>
          <w:lang w:val="id-ID"/>
        </w:rPr>
        <w:t>r</w:t>
      </w:r>
      <w:r w:rsidRPr="00EA0967">
        <w:rPr>
          <w:spacing w:val="1"/>
          <w:sz w:val="24"/>
          <w:szCs w:val="24"/>
          <w:lang w:val="id-ID"/>
        </w:rPr>
        <w:t>i</w:t>
      </w:r>
      <w:r w:rsidRPr="00EA0967">
        <w:rPr>
          <w:sz w:val="24"/>
          <w:szCs w:val="24"/>
          <w:lang w:val="id-ID"/>
        </w:rPr>
        <w:t>kut</w:t>
      </w:r>
    </w:p>
    <w:p w14:paraId="6FFEBC97" w14:textId="77777777" w:rsidR="00BC7D82" w:rsidRPr="00EA0967" w:rsidRDefault="00BC7D82">
      <w:pPr>
        <w:spacing w:line="120" w:lineRule="exact"/>
        <w:rPr>
          <w:sz w:val="12"/>
          <w:szCs w:val="12"/>
          <w:lang w:val="id-ID"/>
        </w:rPr>
      </w:pPr>
    </w:p>
    <w:p w14:paraId="1A95D948" w14:textId="77777777" w:rsidR="00BC7D82" w:rsidRPr="00EA0967" w:rsidRDefault="00BC7D82">
      <w:pPr>
        <w:spacing w:line="200" w:lineRule="exact"/>
        <w:rPr>
          <w:lang w:val="id-ID"/>
        </w:rPr>
      </w:pPr>
    </w:p>
    <w:p w14:paraId="01BD4C58" w14:textId="77777777" w:rsidR="00BC7D82" w:rsidRPr="00EA0967" w:rsidRDefault="00BC7D82">
      <w:pPr>
        <w:spacing w:line="200" w:lineRule="exact"/>
        <w:rPr>
          <w:lang w:val="id-ID"/>
        </w:rPr>
      </w:pPr>
    </w:p>
    <w:p w14:paraId="56266D63" w14:textId="77777777" w:rsidR="00BC7D82" w:rsidRPr="00EA0967" w:rsidRDefault="00BC7D82">
      <w:pPr>
        <w:spacing w:line="200" w:lineRule="exact"/>
        <w:rPr>
          <w:lang w:val="id-ID"/>
        </w:rPr>
      </w:pPr>
    </w:p>
    <w:p w14:paraId="1B3F4942" w14:textId="77777777" w:rsidR="00BC7D82" w:rsidRPr="00EA0967" w:rsidRDefault="00BC7D82">
      <w:pPr>
        <w:spacing w:line="200" w:lineRule="exact"/>
        <w:rPr>
          <w:lang w:val="id-ID"/>
        </w:rPr>
      </w:pPr>
    </w:p>
    <w:p w14:paraId="65EA2EBC" w14:textId="2F082946" w:rsidR="00BC7D82" w:rsidRPr="00EA0967" w:rsidRDefault="00644E4B">
      <w:pPr>
        <w:ind w:left="1440"/>
        <w:rPr>
          <w:lang w:val="id-ID"/>
        </w:rPr>
      </w:pPr>
      <w:r w:rsidRPr="00EA0967">
        <w:rPr>
          <w:noProof/>
          <w:lang w:val="id-ID"/>
        </w:rPr>
        <w:drawing>
          <wp:inline distT="0" distB="0" distL="0" distR="0" wp14:anchorId="0E9E79FF" wp14:editId="35418E98">
            <wp:extent cx="4739005" cy="17811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00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FC041" w14:textId="77777777" w:rsidR="00BC7D82" w:rsidRPr="00EA0967" w:rsidRDefault="00BC7D82">
      <w:pPr>
        <w:spacing w:before="2" w:line="100" w:lineRule="exact"/>
        <w:rPr>
          <w:sz w:val="10"/>
          <w:szCs w:val="10"/>
          <w:lang w:val="id-ID"/>
        </w:rPr>
      </w:pPr>
    </w:p>
    <w:p w14:paraId="4B4F7546" w14:textId="77777777" w:rsidR="00BC7D82" w:rsidRPr="00EA0967" w:rsidRDefault="00000000">
      <w:pPr>
        <w:spacing w:before="29" w:line="358" w:lineRule="auto"/>
        <w:ind w:left="1441" w:right="66" w:hanging="360"/>
        <w:jc w:val="both"/>
        <w:rPr>
          <w:sz w:val="24"/>
          <w:szCs w:val="24"/>
          <w:lang w:val="id-ID"/>
        </w:rPr>
      </w:pPr>
      <w:r w:rsidRPr="00EA0967">
        <w:rPr>
          <w:sz w:val="24"/>
          <w:szCs w:val="24"/>
          <w:lang w:val="id-ID"/>
        </w:rPr>
        <w:t xml:space="preserve">11. </w:t>
      </w:r>
      <w:r w:rsidRPr="00EA0967">
        <w:rPr>
          <w:spacing w:val="1"/>
          <w:sz w:val="24"/>
          <w:szCs w:val="24"/>
          <w:lang w:val="id-ID"/>
        </w:rPr>
        <w:t>Te</w:t>
      </w:r>
      <w:r w:rsidRPr="00EA0967">
        <w:rPr>
          <w:sz w:val="24"/>
          <w:szCs w:val="24"/>
          <w:lang w:val="id-ID"/>
        </w:rPr>
        <w:t>r</w:t>
      </w:r>
      <w:r w:rsidRPr="00EA0967">
        <w:rPr>
          <w:spacing w:val="1"/>
          <w:sz w:val="24"/>
          <w:szCs w:val="24"/>
          <w:lang w:val="id-ID"/>
        </w:rPr>
        <w:t>li</w:t>
      </w:r>
      <w:r w:rsidRPr="00EA0967">
        <w:rPr>
          <w:spacing w:val="-4"/>
          <w:sz w:val="24"/>
          <w:szCs w:val="24"/>
          <w:lang w:val="id-ID"/>
        </w:rPr>
        <w:t>h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t</w:t>
      </w:r>
      <w:r w:rsidRPr="00EA0967">
        <w:rPr>
          <w:spacing w:val="45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b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h</w:t>
      </w:r>
      <w:r w:rsidRPr="00EA0967">
        <w:rPr>
          <w:spacing w:val="-1"/>
          <w:sz w:val="24"/>
          <w:szCs w:val="24"/>
          <w:lang w:val="id-ID"/>
        </w:rPr>
        <w:t>w</w:t>
      </w:r>
      <w:r w:rsidRPr="00EA0967">
        <w:rPr>
          <w:sz w:val="24"/>
          <w:szCs w:val="24"/>
          <w:lang w:val="id-ID"/>
        </w:rPr>
        <w:t>a</w:t>
      </w:r>
      <w:r w:rsidRPr="00EA0967">
        <w:rPr>
          <w:spacing w:val="45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d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pacing w:val="-3"/>
          <w:sz w:val="24"/>
          <w:szCs w:val="24"/>
          <w:lang w:val="id-ID"/>
        </w:rPr>
        <w:t>t</w:t>
      </w:r>
      <w:r w:rsidRPr="00EA0967">
        <w:rPr>
          <w:sz w:val="24"/>
          <w:szCs w:val="24"/>
          <w:lang w:val="id-ID"/>
        </w:rPr>
        <w:t>a</w:t>
      </w:r>
      <w:r w:rsidRPr="00EA0967">
        <w:rPr>
          <w:spacing w:val="45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y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ng</w:t>
      </w:r>
      <w:r w:rsidRPr="00EA0967">
        <w:rPr>
          <w:spacing w:val="44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d</w:t>
      </w:r>
      <w:r w:rsidRPr="00EA0967">
        <w:rPr>
          <w:spacing w:val="1"/>
          <w:sz w:val="24"/>
          <w:szCs w:val="24"/>
          <w:lang w:val="id-ID"/>
        </w:rPr>
        <w:t>im</w:t>
      </w:r>
      <w:r w:rsidRPr="00EA0967">
        <w:rPr>
          <w:sz w:val="24"/>
          <w:szCs w:val="24"/>
          <w:lang w:val="id-ID"/>
        </w:rPr>
        <w:t>un</w:t>
      </w:r>
      <w:r w:rsidRPr="00EA0967">
        <w:rPr>
          <w:spacing w:val="1"/>
          <w:sz w:val="24"/>
          <w:szCs w:val="24"/>
          <w:lang w:val="id-ID"/>
        </w:rPr>
        <w:t>c</w:t>
      </w:r>
      <w:r w:rsidRPr="00EA0967">
        <w:rPr>
          <w:spacing w:val="-4"/>
          <w:sz w:val="24"/>
          <w:szCs w:val="24"/>
          <w:lang w:val="id-ID"/>
        </w:rPr>
        <w:t>u</w:t>
      </w:r>
      <w:r w:rsidRPr="00EA0967">
        <w:rPr>
          <w:spacing w:val="1"/>
          <w:sz w:val="24"/>
          <w:szCs w:val="24"/>
          <w:lang w:val="id-ID"/>
        </w:rPr>
        <w:t>l</w:t>
      </w:r>
      <w:r w:rsidRPr="00EA0967">
        <w:rPr>
          <w:sz w:val="24"/>
          <w:szCs w:val="24"/>
          <w:lang w:val="id-ID"/>
        </w:rPr>
        <w:t>k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n</w:t>
      </w:r>
      <w:r w:rsidRPr="00EA0967">
        <w:rPr>
          <w:spacing w:val="40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b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z w:val="24"/>
          <w:szCs w:val="24"/>
          <w:lang w:val="id-ID"/>
        </w:rPr>
        <w:t>r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n</w:t>
      </w:r>
      <w:r w:rsidRPr="00EA0967">
        <w:rPr>
          <w:spacing w:val="1"/>
          <w:sz w:val="24"/>
          <w:szCs w:val="24"/>
          <w:lang w:val="id-ID"/>
        </w:rPr>
        <w:t>ta</w:t>
      </w:r>
      <w:r w:rsidRPr="00EA0967">
        <w:rPr>
          <w:spacing w:val="-4"/>
          <w:sz w:val="24"/>
          <w:szCs w:val="24"/>
          <w:lang w:val="id-ID"/>
        </w:rPr>
        <w:t>k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n,</w:t>
      </w:r>
      <w:r w:rsidRPr="00EA0967">
        <w:rPr>
          <w:spacing w:val="44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o</w:t>
      </w:r>
      <w:r w:rsidRPr="00EA0967">
        <w:rPr>
          <w:spacing w:val="1"/>
          <w:sz w:val="24"/>
          <w:szCs w:val="24"/>
          <w:lang w:val="id-ID"/>
        </w:rPr>
        <w:t>le</w:t>
      </w:r>
      <w:r w:rsidRPr="00EA0967">
        <w:rPr>
          <w:sz w:val="24"/>
          <w:szCs w:val="24"/>
          <w:lang w:val="id-ID"/>
        </w:rPr>
        <w:t>h</w:t>
      </w:r>
      <w:r w:rsidRPr="00EA0967">
        <w:rPr>
          <w:spacing w:val="44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k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r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pacing w:val="-4"/>
          <w:sz w:val="24"/>
          <w:szCs w:val="24"/>
          <w:lang w:val="id-ID"/>
        </w:rPr>
        <w:t>n</w:t>
      </w:r>
      <w:r w:rsidRPr="00EA0967">
        <w:rPr>
          <w:sz w:val="24"/>
          <w:szCs w:val="24"/>
          <w:lang w:val="id-ID"/>
        </w:rPr>
        <w:t>a</w:t>
      </w:r>
      <w:r w:rsidRPr="00EA0967">
        <w:rPr>
          <w:spacing w:val="45"/>
          <w:sz w:val="24"/>
          <w:szCs w:val="24"/>
          <w:lang w:val="id-ID"/>
        </w:rPr>
        <w:t xml:space="preserve"> </w:t>
      </w:r>
      <w:r w:rsidRPr="00EA0967">
        <w:rPr>
          <w:spacing w:val="1"/>
          <w:sz w:val="24"/>
          <w:szCs w:val="24"/>
          <w:lang w:val="id-ID"/>
        </w:rPr>
        <w:t>it</w:t>
      </w:r>
      <w:r w:rsidRPr="00EA0967">
        <w:rPr>
          <w:sz w:val="24"/>
          <w:szCs w:val="24"/>
          <w:lang w:val="id-ID"/>
        </w:rPr>
        <w:t>u</w:t>
      </w:r>
      <w:r w:rsidRPr="00EA0967">
        <w:rPr>
          <w:spacing w:val="44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k</w:t>
      </w:r>
      <w:r w:rsidRPr="00EA0967">
        <w:rPr>
          <w:spacing w:val="1"/>
          <w:sz w:val="24"/>
          <w:szCs w:val="24"/>
          <w:lang w:val="id-ID"/>
        </w:rPr>
        <w:t>i</w:t>
      </w:r>
      <w:r w:rsidRPr="00EA0967">
        <w:rPr>
          <w:spacing w:val="-3"/>
          <w:sz w:val="24"/>
          <w:szCs w:val="24"/>
          <w:lang w:val="id-ID"/>
        </w:rPr>
        <w:t>t</w:t>
      </w:r>
      <w:r w:rsidRPr="00EA0967">
        <w:rPr>
          <w:sz w:val="24"/>
          <w:szCs w:val="24"/>
          <w:lang w:val="id-ID"/>
        </w:rPr>
        <w:t>a</w:t>
      </w:r>
      <w:r w:rsidRPr="00EA0967">
        <w:rPr>
          <w:spacing w:val="45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d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p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 xml:space="preserve">t </w:t>
      </w:r>
      <w:r w:rsidRPr="00EA0967">
        <w:rPr>
          <w:spacing w:val="1"/>
          <w:sz w:val="24"/>
          <w:szCs w:val="24"/>
          <w:lang w:val="id-ID"/>
        </w:rPr>
        <w:t>me</w:t>
      </w:r>
      <w:r w:rsidRPr="00EA0967">
        <w:rPr>
          <w:sz w:val="24"/>
          <w:szCs w:val="24"/>
          <w:lang w:val="id-ID"/>
        </w:rPr>
        <w:t>n</w:t>
      </w:r>
      <w:r w:rsidRPr="00EA0967">
        <w:rPr>
          <w:spacing w:val="1"/>
          <w:sz w:val="24"/>
          <w:szCs w:val="24"/>
          <w:lang w:val="id-ID"/>
        </w:rPr>
        <w:t>am</w:t>
      </w:r>
      <w:r w:rsidRPr="00EA0967">
        <w:rPr>
          <w:spacing w:val="-4"/>
          <w:sz w:val="24"/>
          <w:szCs w:val="24"/>
          <w:lang w:val="id-ID"/>
        </w:rPr>
        <w:t>b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hk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n</w:t>
      </w:r>
      <w:r w:rsidRPr="00EA0967">
        <w:rPr>
          <w:spacing w:val="2"/>
          <w:sz w:val="24"/>
          <w:szCs w:val="24"/>
          <w:lang w:val="id-ID"/>
        </w:rPr>
        <w:t xml:space="preserve"> </w:t>
      </w:r>
      <w:r w:rsidRPr="00EA0967">
        <w:rPr>
          <w:spacing w:val="-4"/>
          <w:sz w:val="24"/>
          <w:szCs w:val="24"/>
          <w:lang w:val="id-ID"/>
        </w:rPr>
        <w:t>p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z w:val="24"/>
          <w:szCs w:val="24"/>
          <w:lang w:val="id-ID"/>
        </w:rPr>
        <w:t>r</w:t>
      </w:r>
      <w:r w:rsidRPr="00EA0967">
        <w:rPr>
          <w:spacing w:val="1"/>
          <w:sz w:val="24"/>
          <w:szCs w:val="24"/>
          <w:lang w:val="id-ID"/>
        </w:rPr>
        <w:t>i</w:t>
      </w:r>
      <w:r w:rsidRPr="00EA0967">
        <w:rPr>
          <w:sz w:val="24"/>
          <w:szCs w:val="24"/>
          <w:lang w:val="id-ID"/>
        </w:rPr>
        <w:t>n</w:t>
      </w:r>
      <w:r w:rsidRPr="00EA0967">
        <w:rPr>
          <w:spacing w:val="-3"/>
          <w:sz w:val="24"/>
          <w:szCs w:val="24"/>
          <w:lang w:val="id-ID"/>
        </w:rPr>
        <w:t>t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h</w:t>
      </w:r>
      <w:r w:rsidRPr="00EA0967">
        <w:rPr>
          <w:spacing w:val="1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b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z w:val="24"/>
          <w:szCs w:val="24"/>
          <w:lang w:val="id-ID"/>
        </w:rPr>
        <w:t>r</w:t>
      </w:r>
      <w:r w:rsidRPr="00EA0967">
        <w:rPr>
          <w:spacing w:val="1"/>
          <w:sz w:val="24"/>
          <w:szCs w:val="24"/>
          <w:lang w:val="id-ID"/>
        </w:rPr>
        <w:t>i</w:t>
      </w:r>
      <w:r w:rsidRPr="00EA0967">
        <w:rPr>
          <w:sz w:val="24"/>
          <w:szCs w:val="24"/>
          <w:lang w:val="id-ID"/>
        </w:rPr>
        <w:t>k</w:t>
      </w:r>
      <w:r w:rsidRPr="00EA0967">
        <w:rPr>
          <w:spacing w:val="-4"/>
          <w:sz w:val="24"/>
          <w:szCs w:val="24"/>
          <w:lang w:val="id-ID"/>
        </w:rPr>
        <w:t>u</w:t>
      </w:r>
      <w:r w:rsidRPr="00EA0967">
        <w:rPr>
          <w:sz w:val="24"/>
          <w:szCs w:val="24"/>
          <w:lang w:val="id-ID"/>
        </w:rPr>
        <w:t>t</w:t>
      </w:r>
    </w:p>
    <w:p w14:paraId="4252DB57" w14:textId="4ACF2E2C" w:rsidR="00BC7D82" w:rsidRPr="00EA0967" w:rsidRDefault="00644E4B">
      <w:pPr>
        <w:spacing w:before="7"/>
        <w:ind w:left="1440"/>
        <w:rPr>
          <w:lang w:val="id-ID"/>
        </w:rPr>
      </w:pPr>
      <w:r w:rsidRPr="00EA0967">
        <w:rPr>
          <w:noProof/>
          <w:lang w:val="id-ID"/>
        </w:rPr>
        <w:drawing>
          <wp:inline distT="0" distB="0" distL="0" distR="0" wp14:anchorId="70BAF2E4" wp14:editId="1466E796">
            <wp:extent cx="2146935" cy="27051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935" cy="27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57B6F" w14:textId="77777777" w:rsidR="00BC7D82" w:rsidRPr="00EA0967" w:rsidRDefault="00BC7D82">
      <w:pPr>
        <w:spacing w:before="5" w:line="100" w:lineRule="exact"/>
        <w:rPr>
          <w:sz w:val="11"/>
          <w:szCs w:val="11"/>
          <w:lang w:val="id-ID"/>
        </w:rPr>
      </w:pPr>
    </w:p>
    <w:p w14:paraId="704D4190" w14:textId="7E57DC89" w:rsidR="00BC7D82" w:rsidRPr="00EA0967" w:rsidRDefault="00644E4B">
      <w:pPr>
        <w:ind w:left="1440"/>
        <w:rPr>
          <w:lang w:val="id-ID"/>
        </w:rPr>
      </w:pPr>
      <w:r w:rsidRPr="00EA0967">
        <w:rPr>
          <w:noProof/>
          <w:lang w:val="id-ID"/>
        </w:rPr>
        <w:drawing>
          <wp:inline distT="0" distB="0" distL="0" distR="0" wp14:anchorId="4F050B10" wp14:editId="5D8CD1C2">
            <wp:extent cx="3673475" cy="26162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475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93569" w14:textId="77777777" w:rsidR="00BC7D82" w:rsidRPr="00EA0967" w:rsidRDefault="00BC7D82">
      <w:pPr>
        <w:spacing w:before="6" w:line="100" w:lineRule="exact"/>
        <w:rPr>
          <w:sz w:val="11"/>
          <w:szCs w:val="11"/>
          <w:lang w:val="id-ID"/>
        </w:rPr>
      </w:pPr>
    </w:p>
    <w:p w14:paraId="4DE2DFF9" w14:textId="77777777" w:rsidR="00BC7D82" w:rsidRPr="00EA0967" w:rsidRDefault="00000000">
      <w:pPr>
        <w:spacing w:line="360" w:lineRule="auto"/>
        <w:ind w:left="1441" w:right="61" w:hanging="360"/>
        <w:jc w:val="both"/>
        <w:rPr>
          <w:sz w:val="24"/>
          <w:szCs w:val="24"/>
          <w:lang w:val="id-ID"/>
        </w:rPr>
      </w:pPr>
      <w:r w:rsidRPr="00EA0967">
        <w:rPr>
          <w:sz w:val="24"/>
          <w:szCs w:val="24"/>
          <w:lang w:val="id-ID"/>
        </w:rPr>
        <w:t xml:space="preserve">12. </w:t>
      </w:r>
      <w:r w:rsidRPr="00EA0967">
        <w:rPr>
          <w:spacing w:val="-1"/>
          <w:sz w:val="24"/>
          <w:szCs w:val="24"/>
          <w:lang w:val="id-ID"/>
        </w:rPr>
        <w:t>D</w:t>
      </w:r>
      <w:r w:rsidRPr="00EA0967">
        <w:rPr>
          <w:spacing w:val="1"/>
          <w:sz w:val="24"/>
          <w:szCs w:val="24"/>
          <w:lang w:val="id-ID"/>
        </w:rPr>
        <w:t>i</w:t>
      </w:r>
      <w:r w:rsidRPr="00EA0967">
        <w:rPr>
          <w:sz w:val="24"/>
          <w:szCs w:val="24"/>
          <w:lang w:val="id-ID"/>
        </w:rPr>
        <w:t>k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r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z w:val="24"/>
          <w:szCs w:val="24"/>
          <w:lang w:val="id-ID"/>
        </w:rPr>
        <w:t>n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k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n</w:t>
      </w:r>
      <w:r w:rsidRPr="00EA0967">
        <w:rPr>
          <w:spacing w:val="52"/>
          <w:sz w:val="24"/>
          <w:szCs w:val="24"/>
          <w:lang w:val="id-ID"/>
        </w:rPr>
        <w:t xml:space="preserve"> </w:t>
      </w:r>
      <w:r w:rsidRPr="00EA0967">
        <w:rPr>
          <w:spacing w:val="-4"/>
          <w:sz w:val="24"/>
          <w:szCs w:val="24"/>
          <w:lang w:val="id-ID"/>
        </w:rPr>
        <w:t>d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pacing w:val="-3"/>
          <w:sz w:val="24"/>
          <w:szCs w:val="24"/>
          <w:lang w:val="id-ID"/>
        </w:rPr>
        <w:t>t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nya</w:t>
      </w:r>
      <w:r w:rsidRPr="00EA0967">
        <w:rPr>
          <w:spacing w:val="53"/>
          <w:sz w:val="24"/>
          <w:szCs w:val="24"/>
          <w:lang w:val="id-ID"/>
        </w:rPr>
        <w:t xml:space="preserve"> 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ng</w:t>
      </w:r>
      <w:r w:rsidRPr="00EA0967">
        <w:rPr>
          <w:spacing w:val="-3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t</w:t>
      </w:r>
      <w:r w:rsidRPr="00EA0967">
        <w:rPr>
          <w:spacing w:val="53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b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ny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k</w:t>
      </w:r>
      <w:r w:rsidRPr="00EA0967">
        <w:rPr>
          <w:spacing w:val="48"/>
          <w:sz w:val="24"/>
          <w:szCs w:val="24"/>
          <w:lang w:val="id-ID"/>
        </w:rPr>
        <w:t xml:space="preserve"> 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k</w:t>
      </w:r>
      <w:r w:rsidRPr="00EA0967">
        <w:rPr>
          <w:spacing w:val="-3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n</w:t>
      </w:r>
      <w:r w:rsidRPr="00EA0967">
        <w:rPr>
          <w:spacing w:val="52"/>
          <w:sz w:val="24"/>
          <w:szCs w:val="24"/>
          <w:lang w:val="id-ID"/>
        </w:rPr>
        <w:t xml:space="preserve"> 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z w:val="24"/>
          <w:szCs w:val="24"/>
          <w:lang w:val="id-ID"/>
        </w:rPr>
        <w:t>u</w:t>
      </w:r>
      <w:r w:rsidRPr="00EA0967">
        <w:rPr>
          <w:spacing w:val="1"/>
          <w:sz w:val="24"/>
          <w:szCs w:val="24"/>
          <w:lang w:val="id-ID"/>
        </w:rPr>
        <w:t>li</w:t>
      </w:r>
      <w:r w:rsidRPr="00EA0967">
        <w:rPr>
          <w:sz w:val="24"/>
          <w:szCs w:val="24"/>
          <w:lang w:val="id-ID"/>
        </w:rPr>
        <w:t>t</w:t>
      </w:r>
      <w:r w:rsidRPr="00EA0967">
        <w:rPr>
          <w:spacing w:val="53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un</w:t>
      </w:r>
      <w:r w:rsidRPr="00EA0967">
        <w:rPr>
          <w:spacing w:val="1"/>
          <w:sz w:val="24"/>
          <w:szCs w:val="24"/>
          <w:lang w:val="id-ID"/>
        </w:rPr>
        <w:t>t</w:t>
      </w:r>
      <w:r w:rsidRPr="00EA0967">
        <w:rPr>
          <w:sz w:val="24"/>
          <w:szCs w:val="24"/>
          <w:lang w:val="id-ID"/>
        </w:rPr>
        <w:t>uk</w:t>
      </w:r>
      <w:r w:rsidRPr="00EA0967">
        <w:rPr>
          <w:spacing w:val="52"/>
          <w:sz w:val="24"/>
          <w:szCs w:val="24"/>
          <w:lang w:val="id-ID"/>
        </w:rPr>
        <w:t xml:space="preserve"> </w:t>
      </w:r>
      <w:r w:rsidRPr="00EA0967">
        <w:rPr>
          <w:spacing w:val="-3"/>
          <w:sz w:val="24"/>
          <w:szCs w:val="24"/>
          <w:lang w:val="id-ID"/>
        </w:rPr>
        <w:t>m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z w:val="24"/>
          <w:szCs w:val="24"/>
          <w:lang w:val="id-ID"/>
        </w:rPr>
        <w:t>n</w:t>
      </w:r>
      <w:r w:rsidRPr="00EA0967">
        <w:rPr>
          <w:spacing w:val="1"/>
          <w:sz w:val="24"/>
          <w:szCs w:val="24"/>
          <w:lang w:val="id-ID"/>
        </w:rPr>
        <w:t>ca</w:t>
      </w:r>
      <w:r w:rsidRPr="00EA0967">
        <w:rPr>
          <w:spacing w:val="-4"/>
          <w:sz w:val="24"/>
          <w:szCs w:val="24"/>
          <w:lang w:val="id-ID"/>
        </w:rPr>
        <w:t>r</w:t>
      </w:r>
      <w:r w:rsidRPr="00EA0967">
        <w:rPr>
          <w:sz w:val="24"/>
          <w:szCs w:val="24"/>
          <w:lang w:val="id-ID"/>
        </w:rPr>
        <w:t>i</w:t>
      </w:r>
      <w:r w:rsidRPr="00EA0967">
        <w:rPr>
          <w:spacing w:val="53"/>
          <w:sz w:val="24"/>
          <w:szCs w:val="24"/>
          <w:lang w:val="id-ID"/>
        </w:rPr>
        <w:t xml:space="preserve"> </w:t>
      </w:r>
      <w:r w:rsidRPr="00EA0967">
        <w:rPr>
          <w:spacing w:val="1"/>
          <w:sz w:val="24"/>
          <w:szCs w:val="24"/>
          <w:lang w:val="id-ID"/>
        </w:rPr>
        <w:t>i</w:t>
      </w:r>
      <w:r w:rsidRPr="00EA0967">
        <w:rPr>
          <w:sz w:val="24"/>
          <w:szCs w:val="24"/>
          <w:lang w:val="id-ID"/>
        </w:rPr>
        <w:t>nfor</w:t>
      </w:r>
      <w:r w:rsidRPr="00EA0967">
        <w:rPr>
          <w:spacing w:val="-3"/>
          <w:sz w:val="24"/>
          <w:szCs w:val="24"/>
          <w:lang w:val="id-ID"/>
        </w:rPr>
        <w:t>m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z w:val="24"/>
          <w:szCs w:val="24"/>
          <w:lang w:val="id-ID"/>
        </w:rPr>
        <w:t>i</w:t>
      </w:r>
      <w:r w:rsidRPr="00EA0967">
        <w:rPr>
          <w:spacing w:val="53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y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ng d</w:t>
      </w:r>
      <w:r w:rsidRPr="00EA0967">
        <w:rPr>
          <w:spacing w:val="1"/>
          <w:sz w:val="24"/>
          <w:szCs w:val="24"/>
          <w:lang w:val="id-ID"/>
        </w:rPr>
        <w:t>i</w:t>
      </w:r>
      <w:r w:rsidRPr="00EA0967">
        <w:rPr>
          <w:sz w:val="24"/>
          <w:szCs w:val="24"/>
          <w:lang w:val="id-ID"/>
        </w:rPr>
        <w:t>bu</w:t>
      </w:r>
      <w:r w:rsidRPr="00EA0967">
        <w:rPr>
          <w:spacing w:val="1"/>
          <w:sz w:val="24"/>
          <w:szCs w:val="24"/>
          <w:lang w:val="id-ID"/>
        </w:rPr>
        <w:t>t</w:t>
      </w:r>
      <w:r w:rsidRPr="00EA0967">
        <w:rPr>
          <w:sz w:val="24"/>
          <w:szCs w:val="24"/>
          <w:lang w:val="id-ID"/>
        </w:rPr>
        <w:t>uhk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n,</w:t>
      </w:r>
      <w:r w:rsidRPr="00EA0967">
        <w:rPr>
          <w:spacing w:val="-4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un</w:t>
      </w:r>
      <w:r w:rsidRPr="00EA0967">
        <w:rPr>
          <w:spacing w:val="1"/>
          <w:sz w:val="24"/>
          <w:szCs w:val="24"/>
          <w:lang w:val="id-ID"/>
        </w:rPr>
        <w:t>t</w:t>
      </w:r>
      <w:r w:rsidRPr="00EA0967">
        <w:rPr>
          <w:sz w:val="24"/>
          <w:szCs w:val="24"/>
          <w:lang w:val="id-ID"/>
        </w:rPr>
        <w:t>uk</w:t>
      </w:r>
      <w:r w:rsidRPr="00EA0967">
        <w:rPr>
          <w:spacing w:val="-4"/>
          <w:sz w:val="24"/>
          <w:szCs w:val="24"/>
          <w:lang w:val="id-ID"/>
        </w:rPr>
        <w:t xml:space="preserve"> </w:t>
      </w:r>
      <w:r w:rsidRPr="00EA0967">
        <w:rPr>
          <w:spacing w:val="1"/>
          <w:sz w:val="24"/>
          <w:szCs w:val="24"/>
          <w:lang w:val="id-ID"/>
        </w:rPr>
        <w:t>it</w:t>
      </w:r>
      <w:r w:rsidRPr="00EA0967">
        <w:rPr>
          <w:sz w:val="24"/>
          <w:szCs w:val="24"/>
          <w:lang w:val="id-ID"/>
        </w:rPr>
        <w:t>u</w:t>
      </w:r>
      <w:r w:rsidRPr="00EA0967">
        <w:rPr>
          <w:spacing w:val="-4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k</w:t>
      </w:r>
      <w:r w:rsidRPr="00EA0967">
        <w:rPr>
          <w:spacing w:val="1"/>
          <w:sz w:val="24"/>
          <w:szCs w:val="24"/>
          <w:lang w:val="id-ID"/>
        </w:rPr>
        <w:t>i</w:t>
      </w:r>
      <w:r w:rsidRPr="00EA0967">
        <w:rPr>
          <w:spacing w:val="-3"/>
          <w:sz w:val="24"/>
          <w:szCs w:val="24"/>
          <w:lang w:val="id-ID"/>
        </w:rPr>
        <w:t>t</w:t>
      </w:r>
      <w:r w:rsidRPr="00EA0967">
        <w:rPr>
          <w:sz w:val="24"/>
          <w:szCs w:val="24"/>
          <w:lang w:val="id-ID"/>
        </w:rPr>
        <w:t>a</w:t>
      </w:r>
      <w:r w:rsidRPr="00EA0967">
        <w:rPr>
          <w:spacing w:val="-3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d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p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t</w:t>
      </w:r>
      <w:r w:rsidRPr="00EA0967">
        <w:rPr>
          <w:spacing w:val="-3"/>
          <w:sz w:val="24"/>
          <w:szCs w:val="24"/>
          <w:lang w:val="id-ID"/>
        </w:rPr>
        <w:t xml:space="preserve"> </w:t>
      </w:r>
      <w:r w:rsidRPr="00EA0967">
        <w:rPr>
          <w:spacing w:val="1"/>
          <w:sz w:val="24"/>
          <w:szCs w:val="24"/>
          <w:lang w:val="id-ID"/>
        </w:rPr>
        <w:t>me</w:t>
      </w:r>
      <w:r w:rsidRPr="00EA0967">
        <w:rPr>
          <w:sz w:val="24"/>
          <w:szCs w:val="24"/>
          <w:lang w:val="id-ID"/>
        </w:rPr>
        <w:t>nggu</w:t>
      </w:r>
      <w:r w:rsidRPr="00EA0967">
        <w:rPr>
          <w:spacing w:val="-4"/>
          <w:sz w:val="24"/>
          <w:szCs w:val="24"/>
          <w:lang w:val="id-ID"/>
        </w:rPr>
        <w:t>n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k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n</w:t>
      </w:r>
      <w:r w:rsidRPr="00EA0967">
        <w:rPr>
          <w:spacing w:val="-4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qu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z w:val="24"/>
          <w:szCs w:val="24"/>
          <w:lang w:val="id-ID"/>
        </w:rPr>
        <w:t>ry</w:t>
      </w:r>
      <w:r w:rsidRPr="00EA0967">
        <w:rPr>
          <w:spacing w:val="-4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no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z w:val="24"/>
          <w:szCs w:val="24"/>
          <w:lang w:val="id-ID"/>
        </w:rPr>
        <w:t>ql</w:t>
      </w:r>
      <w:r w:rsidRPr="00EA0967">
        <w:rPr>
          <w:spacing w:val="-3"/>
          <w:sz w:val="24"/>
          <w:szCs w:val="24"/>
          <w:lang w:val="id-ID"/>
        </w:rPr>
        <w:t xml:space="preserve"> 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z w:val="24"/>
          <w:szCs w:val="24"/>
          <w:lang w:val="id-ID"/>
        </w:rPr>
        <w:t>up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ya</w:t>
      </w:r>
      <w:r w:rsidRPr="00EA0967">
        <w:rPr>
          <w:spacing w:val="-3"/>
          <w:sz w:val="24"/>
          <w:szCs w:val="24"/>
          <w:lang w:val="id-ID"/>
        </w:rPr>
        <w:t xml:space="preserve"> </w:t>
      </w:r>
      <w:r w:rsidRPr="00EA0967">
        <w:rPr>
          <w:spacing w:val="1"/>
          <w:sz w:val="24"/>
          <w:szCs w:val="24"/>
          <w:lang w:val="id-ID"/>
        </w:rPr>
        <w:t>mem</w:t>
      </w:r>
      <w:r w:rsidRPr="00EA0967">
        <w:rPr>
          <w:sz w:val="24"/>
          <w:szCs w:val="24"/>
          <w:lang w:val="id-ID"/>
        </w:rPr>
        <w:t>p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z w:val="24"/>
          <w:szCs w:val="24"/>
          <w:lang w:val="id-ID"/>
        </w:rPr>
        <w:t>r</w:t>
      </w:r>
      <w:r w:rsidRPr="00EA0967">
        <w:rPr>
          <w:spacing w:val="1"/>
          <w:sz w:val="24"/>
          <w:szCs w:val="24"/>
          <w:lang w:val="id-ID"/>
        </w:rPr>
        <w:t>m</w:t>
      </w:r>
      <w:r w:rsidRPr="00EA0967">
        <w:rPr>
          <w:sz w:val="24"/>
          <w:szCs w:val="24"/>
          <w:lang w:val="id-ID"/>
        </w:rPr>
        <w:t>u</w:t>
      </w:r>
      <w:r w:rsidRPr="00EA0967">
        <w:rPr>
          <w:spacing w:val="-4"/>
          <w:sz w:val="24"/>
          <w:szCs w:val="24"/>
          <w:lang w:val="id-ID"/>
        </w:rPr>
        <w:t>d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h p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z w:val="24"/>
          <w:szCs w:val="24"/>
          <w:lang w:val="id-ID"/>
        </w:rPr>
        <w:t>n</w:t>
      </w:r>
      <w:r w:rsidRPr="00EA0967">
        <w:rPr>
          <w:spacing w:val="1"/>
          <w:sz w:val="24"/>
          <w:szCs w:val="24"/>
          <w:lang w:val="id-ID"/>
        </w:rPr>
        <w:t>ca</w:t>
      </w:r>
      <w:r w:rsidRPr="00EA0967">
        <w:rPr>
          <w:sz w:val="24"/>
          <w:szCs w:val="24"/>
          <w:lang w:val="id-ID"/>
        </w:rPr>
        <w:t>r</w:t>
      </w:r>
      <w:r w:rsidRPr="00EA0967">
        <w:rPr>
          <w:spacing w:val="-3"/>
          <w:sz w:val="24"/>
          <w:szCs w:val="24"/>
          <w:lang w:val="id-ID"/>
        </w:rPr>
        <w:t>i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n, b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pacing w:val="-4"/>
          <w:sz w:val="24"/>
          <w:szCs w:val="24"/>
          <w:lang w:val="id-ID"/>
        </w:rPr>
        <w:t>r</w:t>
      </w:r>
      <w:r w:rsidRPr="00EA0967">
        <w:rPr>
          <w:spacing w:val="1"/>
          <w:sz w:val="24"/>
          <w:szCs w:val="24"/>
          <w:lang w:val="id-ID"/>
        </w:rPr>
        <w:t>i</w:t>
      </w:r>
      <w:r w:rsidRPr="00EA0967">
        <w:rPr>
          <w:sz w:val="24"/>
          <w:szCs w:val="24"/>
          <w:lang w:val="id-ID"/>
        </w:rPr>
        <w:t>kut</w:t>
      </w:r>
      <w:r w:rsidRPr="00EA0967">
        <w:rPr>
          <w:spacing w:val="1"/>
          <w:sz w:val="24"/>
          <w:szCs w:val="24"/>
          <w:lang w:val="id-ID"/>
        </w:rPr>
        <w:t xml:space="preserve"> 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pacing w:val="-3"/>
          <w:sz w:val="24"/>
          <w:szCs w:val="24"/>
          <w:lang w:val="id-ID"/>
        </w:rPr>
        <w:t>l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 xml:space="preserve">h 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pacing w:val="1"/>
          <w:sz w:val="24"/>
          <w:szCs w:val="24"/>
          <w:lang w:val="id-ID"/>
        </w:rPr>
        <w:t>at</w:t>
      </w:r>
      <w:r w:rsidRPr="00EA0967">
        <w:rPr>
          <w:sz w:val="24"/>
          <w:szCs w:val="24"/>
          <w:lang w:val="id-ID"/>
        </w:rPr>
        <w:t xml:space="preserve">u </w:t>
      </w:r>
      <w:r w:rsidRPr="00EA0967">
        <w:rPr>
          <w:spacing w:val="1"/>
          <w:sz w:val="24"/>
          <w:szCs w:val="24"/>
          <w:lang w:val="id-ID"/>
        </w:rPr>
        <w:t>c</w:t>
      </w:r>
      <w:r w:rsidRPr="00EA0967">
        <w:rPr>
          <w:sz w:val="24"/>
          <w:szCs w:val="24"/>
          <w:lang w:val="id-ID"/>
        </w:rPr>
        <w:t>o</w:t>
      </w:r>
      <w:r w:rsidRPr="00EA0967">
        <w:rPr>
          <w:spacing w:val="-4"/>
          <w:sz w:val="24"/>
          <w:szCs w:val="24"/>
          <w:lang w:val="id-ID"/>
        </w:rPr>
        <w:t>n</w:t>
      </w:r>
      <w:r w:rsidRPr="00EA0967">
        <w:rPr>
          <w:spacing w:val="1"/>
          <w:sz w:val="24"/>
          <w:szCs w:val="24"/>
          <w:lang w:val="id-ID"/>
        </w:rPr>
        <w:t>t</w:t>
      </w:r>
      <w:r w:rsidRPr="00EA0967">
        <w:rPr>
          <w:sz w:val="24"/>
          <w:szCs w:val="24"/>
          <w:lang w:val="id-ID"/>
        </w:rPr>
        <w:t>ohnya</w:t>
      </w:r>
    </w:p>
    <w:p w14:paraId="13B743B4" w14:textId="77777777" w:rsidR="00BC7D82" w:rsidRPr="00EA0967" w:rsidRDefault="00000000">
      <w:pPr>
        <w:spacing w:before="7"/>
        <w:ind w:left="1441"/>
        <w:rPr>
          <w:sz w:val="24"/>
          <w:szCs w:val="24"/>
          <w:lang w:val="id-ID"/>
        </w:rPr>
      </w:pPr>
      <w:r w:rsidRPr="00EA0967">
        <w:rPr>
          <w:sz w:val="24"/>
          <w:szCs w:val="24"/>
          <w:lang w:val="id-ID"/>
        </w:rPr>
        <w:t xml:space="preserve">- </w:t>
      </w:r>
      <w:r w:rsidRPr="00EA0967">
        <w:rPr>
          <w:spacing w:val="-1"/>
          <w:sz w:val="24"/>
          <w:szCs w:val="24"/>
          <w:lang w:val="id-ID"/>
        </w:rPr>
        <w:t>M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z w:val="24"/>
          <w:szCs w:val="24"/>
          <w:lang w:val="id-ID"/>
        </w:rPr>
        <w:t>n</w:t>
      </w:r>
      <w:r w:rsidRPr="00EA0967">
        <w:rPr>
          <w:spacing w:val="1"/>
          <w:sz w:val="24"/>
          <w:szCs w:val="24"/>
          <w:lang w:val="id-ID"/>
        </w:rPr>
        <w:t>am</w:t>
      </w:r>
      <w:r w:rsidRPr="00EA0967">
        <w:rPr>
          <w:sz w:val="24"/>
          <w:szCs w:val="24"/>
          <w:lang w:val="id-ID"/>
        </w:rPr>
        <w:t>p</w:t>
      </w:r>
      <w:r w:rsidRPr="00EA0967">
        <w:rPr>
          <w:spacing w:val="1"/>
          <w:sz w:val="24"/>
          <w:szCs w:val="24"/>
          <w:lang w:val="id-ID"/>
        </w:rPr>
        <w:t>il</w:t>
      </w:r>
      <w:r w:rsidRPr="00EA0967">
        <w:rPr>
          <w:spacing w:val="-4"/>
          <w:sz w:val="24"/>
          <w:szCs w:val="24"/>
          <w:lang w:val="id-ID"/>
        </w:rPr>
        <w:t>k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n d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pacing w:val="-3"/>
          <w:sz w:val="24"/>
          <w:szCs w:val="24"/>
          <w:lang w:val="id-ID"/>
        </w:rPr>
        <w:t>t</w:t>
      </w:r>
      <w:r w:rsidRPr="00EA0967">
        <w:rPr>
          <w:sz w:val="24"/>
          <w:szCs w:val="24"/>
          <w:lang w:val="id-ID"/>
        </w:rPr>
        <w:t>a</w:t>
      </w:r>
      <w:r w:rsidRPr="00EA0967">
        <w:rPr>
          <w:spacing w:val="1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khu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z w:val="24"/>
          <w:szCs w:val="24"/>
          <w:lang w:val="id-ID"/>
        </w:rPr>
        <w:t>us</w:t>
      </w:r>
      <w:r w:rsidRPr="00EA0967">
        <w:rPr>
          <w:spacing w:val="-1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n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z w:val="24"/>
          <w:szCs w:val="24"/>
          <w:lang w:val="id-ID"/>
        </w:rPr>
        <w:t>g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ra</w:t>
      </w:r>
      <w:r w:rsidRPr="00EA0967">
        <w:rPr>
          <w:spacing w:val="1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Indo</w:t>
      </w:r>
      <w:r w:rsidRPr="00EA0967">
        <w:rPr>
          <w:spacing w:val="-4"/>
          <w:sz w:val="24"/>
          <w:szCs w:val="24"/>
          <w:lang w:val="id-ID"/>
        </w:rPr>
        <w:t>n</w:t>
      </w:r>
      <w:r w:rsidRPr="00EA0967">
        <w:rPr>
          <w:spacing w:val="-3"/>
          <w:sz w:val="24"/>
          <w:szCs w:val="24"/>
          <w:lang w:val="id-ID"/>
        </w:rPr>
        <w:t>e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pacing w:val="1"/>
          <w:sz w:val="24"/>
          <w:szCs w:val="24"/>
          <w:lang w:val="id-ID"/>
        </w:rPr>
        <w:t>i</w:t>
      </w:r>
      <w:r w:rsidRPr="00EA0967">
        <w:rPr>
          <w:sz w:val="24"/>
          <w:szCs w:val="24"/>
          <w:lang w:val="id-ID"/>
        </w:rPr>
        <w:t>a</w:t>
      </w:r>
    </w:p>
    <w:p w14:paraId="78AD079C" w14:textId="77777777" w:rsidR="00BC7D82" w:rsidRPr="00EA0967" w:rsidRDefault="00BC7D82">
      <w:pPr>
        <w:spacing w:before="5" w:line="120" w:lineRule="exact"/>
        <w:rPr>
          <w:sz w:val="13"/>
          <w:szCs w:val="13"/>
          <w:lang w:val="id-ID"/>
        </w:rPr>
      </w:pPr>
    </w:p>
    <w:p w14:paraId="2109E6DB" w14:textId="55FB2E24" w:rsidR="00BC7D82" w:rsidRPr="00EA0967" w:rsidRDefault="00644E4B">
      <w:pPr>
        <w:ind w:left="1440"/>
        <w:rPr>
          <w:lang w:val="id-ID"/>
        </w:rPr>
      </w:pPr>
      <w:r w:rsidRPr="00EA0967">
        <w:rPr>
          <w:noProof/>
          <w:lang w:val="id-ID"/>
        </w:rPr>
        <w:drawing>
          <wp:inline distT="0" distB="0" distL="0" distR="0" wp14:anchorId="0F8656EE" wp14:editId="3BC37F66">
            <wp:extent cx="4413250" cy="30226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0" cy="30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A2AB7" w14:textId="77777777" w:rsidR="00BC7D82" w:rsidRPr="00EA0967" w:rsidRDefault="00BC7D82">
      <w:pPr>
        <w:spacing w:before="1" w:line="120" w:lineRule="exact"/>
        <w:rPr>
          <w:sz w:val="12"/>
          <w:szCs w:val="12"/>
          <w:lang w:val="id-ID"/>
        </w:rPr>
      </w:pPr>
    </w:p>
    <w:p w14:paraId="19756914" w14:textId="77777777" w:rsidR="00BC7D82" w:rsidRPr="00EA0967" w:rsidRDefault="00000000">
      <w:pPr>
        <w:ind w:left="1441"/>
        <w:rPr>
          <w:sz w:val="24"/>
          <w:szCs w:val="24"/>
          <w:lang w:val="id-ID"/>
        </w:rPr>
      </w:pPr>
      <w:r w:rsidRPr="00EA0967">
        <w:rPr>
          <w:sz w:val="24"/>
          <w:szCs w:val="24"/>
          <w:lang w:val="id-ID"/>
        </w:rPr>
        <w:t xml:space="preserve">- </w:t>
      </w:r>
      <w:r w:rsidRPr="00EA0967">
        <w:rPr>
          <w:spacing w:val="-1"/>
          <w:sz w:val="24"/>
          <w:szCs w:val="24"/>
          <w:lang w:val="id-ID"/>
        </w:rPr>
        <w:t>M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z w:val="24"/>
          <w:szCs w:val="24"/>
          <w:lang w:val="id-ID"/>
        </w:rPr>
        <w:t>n</w:t>
      </w:r>
      <w:r w:rsidRPr="00EA0967">
        <w:rPr>
          <w:spacing w:val="1"/>
          <w:sz w:val="24"/>
          <w:szCs w:val="24"/>
          <w:lang w:val="id-ID"/>
        </w:rPr>
        <w:t>am</w:t>
      </w:r>
      <w:r w:rsidRPr="00EA0967">
        <w:rPr>
          <w:sz w:val="24"/>
          <w:szCs w:val="24"/>
          <w:lang w:val="id-ID"/>
        </w:rPr>
        <w:t>p</w:t>
      </w:r>
      <w:r w:rsidRPr="00EA0967">
        <w:rPr>
          <w:spacing w:val="1"/>
          <w:sz w:val="24"/>
          <w:szCs w:val="24"/>
          <w:lang w:val="id-ID"/>
        </w:rPr>
        <w:t>il</w:t>
      </w:r>
      <w:r w:rsidRPr="00EA0967">
        <w:rPr>
          <w:spacing w:val="-4"/>
          <w:sz w:val="24"/>
          <w:szCs w:val="24"/>
          <w:lang w:val="id-ID"/>
        </w:rPr>
        <w:t>k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n d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pacing w:val="-3"/>
          <w:sz w:val="24"/>
          <w:szCs w:val="24"/>
          <w:lang w:val="id-ID"/>
        </w:rPr>
        <w:t>t</w:t>
      </w:r>
      <w:r w:rsidRPr="00EA0967">
        <w:rPr>
          <w:sz w:val="24"/>
          <w:szCs w:val="24"/>
          <w:lang w:val="id-ID"/>
        </w:rPr>
        <w:t>a</w:t>
      </w:r>
      <w:r w:rsidRPr="00EA0967">
        <w:rPr>
          <w:spacing w:val="1"/>
          <w:sz w:val="24"/>
          <w:szCs w:val="24"/>
          <w:lang w:val="id-ID"/>
        </w:rPr>
        <w:t xml:space="preserve"> j</w:t>
      </w:r>
      <w:r w:rsidRPr="00EA0967">
        <w:rPr>
          <w:sz w:val="24"/>
          <w:szCs w:val="24"/>
          <w:lang w:val="id-ID"/>
        </w:rPr>
        <w:t>u</w:t>
      </w:r>
      <w:r w:rsidRPr="00EA0967">
        <w:rPr>
          <w:spacing w:val="-3"/>
          <w:sz w:val="24"/>
          <w:szCs w:val="24"/>
          <w:lang w:val="id-ID"/>
        </w:rPr>
        <w:t>m</w:t>
      </w:r>
      <w:r w:rsidRPr="00EA0967">
        <w:rPr>
          <w:spacing w:val="1"/>
          <w:sz w:val="24"/>
          <w:szCs w:val="24"/>
          <w:lang w:val="id-ID"/>
        </w:rPr>
        <w:t>la</w:t>
      </w:r>
      <w:r w:rsidRPr="00EA0967">
        <w:rPr>
          <w:sz w:val="24"/>
          <w:szCs w:val="24"/>
          <w:lang w:val="id-ID"/>
        </w:rPr>
        <w:t xml:space="preserve">h </w:t>
      </w:r>
      <w:r w:rsidRPr="00EA0967">
        <w:rPr>
          <w:spacing w:val="-4"/>
          <w:sz w:val="24"/>
          <w:szCs w:val="24"/>
          <w:lang w:val="id-ID"/>
        </w:rPr>
        <w:t>k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z w:val="24"/>
          <w:szCs w:val="24"/>
          <w:lang w:val="id-ID"/>
        </w:rPr>
        <w:t>us</w:t>
      </w:r>
      <w:r w:rsidRPr="00EA0967">
        <w:rPr>
          <w:spacing w:val="-1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d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 xml:space="preserve">n </w:t>
      </w:r>
      <w:r w:rsidRPr="00EA0967">
        <w:rPr>
          <w:spacing w:val="1"/>
          <w:sz w:val="24"/>
          <w:szCs w:val="24"/>
          <w:lang w:val="id-ID"/>
        </w:rPr>
        <w:t>j</w:t>
      </w:r>
      <w:r w:rsidRPr="00EA0967">
        <w:rPr>
          <w:sz w:val="24"/>
          <w:szCs w:val="24"/>
          <w:lang w:val="id-ID"/>
        </w:rPr>
        <w:t>u</w:t>
      </w:r>
      <w:r w:rsidRPr="00EA0967">
        <w:rPr>
          <w:spacing w:val="-3"/>
          <w:sz w:val="24"/>
          <w:szCs w:val="24"/>
          <w:lang w:val="id-ID"/>
        </w:rPr>
        <w:t>m</w:t>
      </w:r>
      <w:r w:rsidRPr="00EA0967">
        <w:rPr>
          <w:spacing w:val="1"/>
          <w:sz w:val="24"/>
          <w:szCs w:val="24"/>
          <w:lang w:val="id-ID"/>
        </w:rPr>
        <w:t>la</w:t>
      </w:r>
      <w:r w:rsidRPr="00EA0967">
        <w:rPr>
          <w:sz w:val="24"/>
          <w:szCs w:val="24"/>
          <w:lang w:val="id-ID"/>
        </w:rPr>
        <w:t>h k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pacing w:val="-3"/>
          <w:sz w:val="24"/>
          <w:szCs w:val="24"/>
          <w:lang w:val="id-ID"/>
        </w:rPr>
        <w:t>m</w:t>
      </w:r>
      <w:r w:rsidRPr="00EA0967">
        <w:rPr>
          <w:spacing w:val="1"/>
          <w:sz w:val="24"/>
          <w:szCs w:val="24"/>
          <w:lang w:val="id-ID"/>
        </w:rPr>
        <w:t>at</w:t>
      </w:r>
      <w:r w:rsidRPr="00EA0967">
        <w:rPr>
          <w:spacing w:val="-3"/>
          <w:sz w:val="24"/>
          <w:szCs w:val="24"/>
          <w:lang w:val="id-ID"/>
        </w:rPr>
        <w:t>i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n</w:t>
      </w:r>
    </w:p>
    <w:p w14:paraId="484CD964" w14:textId="77777777" w:rsidR="00BC7D82" w:rsidRPr="00EA0967" w:rsidRDefault="00BC7D82">
      <w:pPr>
        <w:spacing w:before="6" w:line="120" w:lineRule="exact"/>
        <w:rPr>
          <w:sz w:val="13"/>
          <w:szCs w:val="13"/>
          <w:lang w:val="id-ID"/>
        </w:rPr>
      </w:pPr>
    </w:p>
    <w:p w14:paraId="473CA2DA" w14:textId="0224758B" w:rsidR="00BC7D82" w:rsidRPr="00EA0967" w:rsidRDefault="00644E4B">
      <w:pPr>
        <w:ind w:left="1440"/>
        <w:rPr>
          <w:lang w:val="id-ID"/>
        </w:rPr>
        <w:sectPr w:rsidR="00BC7D82" w:rsidRPr="00EA0967">
          <w:pgSz w:w="11920" w:h="16860"/>
          <w:pgMar w:top="1580" w:right="1200" w:bottom="280" w:left="1320" w:header="0" w:footer="1086" w:gutter="0"/>
          <w:cols w:space="720"/>
        </w:sectPr>
      </w:pPr>
      <w:r w:rsidRPr="00EA0967">
        <w:rPr>
          <w:noProof/>
          <w:lang w:val="id-ID"/>
        </w:rPr>
        <w:drawing>
          <wp:inline distT="0" distB="0" distL="0" distR="0" wp14:anchorId="2FC1B471" wp14:editId="5FC420A0">
            <wp:extent cx="2719070" cy="97028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070" cy="97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050A5" w14:textId="77777777" w:rsidR="00BC7D82" w:rsidRPr="00EA0967" w:rsidRDefault="00BC7D82">
      <w:pPr>
        <w:spacing w:line="200" w:lineRule="exact"/>
        <w:rPr>
          <w:lang w:val="id-ID"/>
        </w:rPr>
      </w:pPr>
    </w:p>
    <w:p w14:paraId="4A62C6C6" w14:textId="77777777" w:rsidR="00BC7D82" w:rsidRPr="00EA0967" w:rsidRDefault="00BC7D82">
      <w:pPr>
        <w:spacing w:line="200" w:lineRule="exact"/>
        <w:rPr>
          <w:lang w:val="id-ID"/>
        </w:rPr>
      </w:pPr>
    </w:p>
    <w:p w14:paraId="4A706515" w14:textId="77777777" w:rsidR="00BC7D82" w:rsidRPr="00EA0967" w:rsidRDefault="00BC7D82">
      <w:pPr>
        <w:spacing w:line="200" w:lineRule="exact"/>
        <w:rPr>
          <w:lang w:val="id-ID"/>
        </w:rPr>
      </w:pPr>
    </w:p>
    <w:p w14:paraId="54E2B796" w14:textId="77777777" w:rsidR="00BC7D82" w:rsidRPr="00EA0967" w:rsidRDefault="00BC7D82">
      <w:pPr>
        <w:spacing w:before="11" w:line="280" w:lineRule="exact"/>
        <w:rPr>
          <w:sz w:val="28"/>
          <w:szCs w:val="28"/>
          <w:lang w:val="id-ID"/>
        </w:rPr>
      </w:pPr>
    </w:p>
    <w:p w14:paraId="18A9D0FB" w14:textId="77777777" w:rsidR="00BC7D82" w:rsidRPr="00EA0967" w:rsidRDefault="00000000">
      <w:pPr>
        <w:spacing w:before="29"/>
        <w:ind w:left="1441"/>
        <w:rPr>
          <w:sz w:val="24"/>
          <w:szCs w:val="24"/>
          <w:lang w:val="id-ID"/>
        </w:rPr>
      </w:pPr>
      <w:r w:rsidRPr="00EA0967">
        <w:rPr>
          <w:sz w:val="24"/>
          <w:szCs w:val="24"/>
          <w:lang w:val="id-ID"/>
        </w:rPr>
        <w:t>-</w:t>
      </w:r>
      <w:r w:rsidRPr="00EA0967">
        <w:rPr>
          <w:spacing w:val="-4"/>
          <w:sz w:val="24"/>
          <w:szCs w:val="24"/>
          <w:lang w:val="id-ID"/>
        </w:rPr>
        <w:t xml:space="preserve"> </w:t>
      </w:r>
      <w:r w:rsidRPr="00EA0967">
        <w:rPr>
          <w:spacing w:val="-1"/>
          <w:sz w:val="24"/>
          <w:szCs w:val="24"/>
          <w:lang w:val="id-ID"/>
        </w:rPr>
        <w:t>M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z w:val="24"/>
          <w:szCs w:val="24"/>
          <w:lang w:val="id-ID"/>
        </w:rPr>
        <w:t>n</w:t>
      </w:r>
      <w:r w:rsidRPr="00EA0967">
        <w:rPr>
          <w:spacing w:val="1"/>
          <w:sz w:val="24"/>
          <w:szCs w:val="24"/>
          <w:lang w:val="id-ID"/>
        </w:rPr>
        <w:t>am</w:t>
      </w:r>
      <w:r w:rsidRPr="00EA0967">
        <w:rPr>
          <w:sz w:val="24"/>
          <w:szCs w:val="24"/>
          <w:lang w:val="id-ID"/>
        </w:rPr>
        <w:t>p</w:t>
      </w:r>
      <w:r w:rsidRPr="00EA0967">
        <w:rPr>
          <w:spacing w:val="1"/>
          <w:sz w:val="24"/>
          <w:szCs w:val="24"/>
          <w:lang w:val="id-ID"/>
        </w:rPr>
        <w:t>i</w:t>
      </w:r>
      <w:r w:rsidRPr="00EA0967">
        <w:rPr>
          <w:spacing w:val="2"/>
          <w:sz w:val="24"/>
          <w:szCs w:val="24"/>
          <w:lang w:val="id-ID"/>
        </w:rPr>
        <w:t>l</w:t>
      </w:r>
      <w:r w:rsidRPr="00EA0967">
        <w:rPr>
          <w:sz w:val="24"/>
          <w:szCs w:val="24"/>
          <w:lang w:val="id-ID"/>
        </w:rPr>
        <w:t>k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n</w:t>
      </w:r>
      <w:r w:rsidRPr="00EA0967">
        <w:rPr>
          <w:spacing w:val="-4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d</w:t>
      </w:r>
      <w:r w:rsidRPr="00EA0967">
        <w:rPr>
          <w:spacing w:val="-3"/>
          <w:sz w:val="24"/>
          <w:szCs w:val="24"/>
          <w:lang w:val="id-ID"/>
        </w:rPr>
        <w:t>a</w:t>
      </w:r>
      <w:r w:rsidRPr="00EA0967">
        <w:rPr>
          <w:spacing w:val="1"/>
          <w:sz w:val="24"/>
          <w:szCs w:val="24"/>
          <w:lang w:val="id-ID"/>
        </w:rPr>
        <w:t>t</w:t>
      </w:r>
      <w:r w:rsidRPr="00EA0967">
        <w:rPr>
          <w:sz w:val="24"/>
          <w:szCs w:val="24"/>
          <w:lang w:val="id-ID"/>
        </w:rPr>
        <w:t>a</w:t>
      </w:r>
      <w:r w:rsidRPr="00EA0967">
        <w:rPr>
          <w:spacing w:val="-3"/>
          <w:sz w:val="24"/>
          <w:szCs w:val="24"/>
          <w:lang w:val="id-ID"/>
        </w:rPr>
        <w:t xml:space="preserve"> </w:t>
      </w:r>
      <w:r w:rsidRPr="00EA0967">
        <w:rPr>
          <w:spacing w:val="1"/>
          <w:sz w:val="24"/>
          <w:szCs w:val="24"/>
          <w:lang w:val="id-ID"/>
        </w:rPr>
        <w:t>j</w:t>
      </w:r>
      <w:r w:rsidRPr="00EA0967">
        <w:rPr>
          <w:sz w:val="24"/>
          <w:szCs w:val="24"/>
          <w:lang w:val="id-ID"/>
        </w:rPr>
        <w:t>u</w:t>
      </w:r>
      <w:r w:rsidRPr="00EA0967">
        <w:rPr>
          <w:spacing w:val="-3"/>
          <w:sz w:val="24"/>
          <w:szCs w:val="24"/>
          <w:lang w:val="id-ID"/>
        </w:rPr>
        <w:t>m</w:t>
      </w:r>
      <w:r w:rsidRPr="00EA0967">
        <w:rPr>
          <w:spacing w:val="1"/>
          <w:sz w:val="24"/>
          <w:szCs w:val="24"/>
          <w:lang w:val="id-ID"/>
        </w:rPr>
        <w:t>la</w:t>
      </w:r>
      <w:r w:rsidRPr="00EA0967">
        <w:rPr>
          <w:sz w:val="24"/>
          <w:szCs w:val="24"/>
          <w:lang w:val="id-ID"/>
        </w:rPr>
        <w:t>h</w:t>
      </w:r>
      <w:r w:rsidRPr="00EA0967">
        <w:rPr>
          <w:spacing w:val="-4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k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z w:val="24"/>
          <w:szCs w:val="24"/>
          <w:lang w:val="id-ID"/>
        </w:rPr>
        <w:t>us</w:t>
      </w:r>
      <w:r w:rsidRPr="00EA0967">
        <w:rPr>
          <w:spacing w:val="-6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d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n</w:t>
      </w:r>
      <w:r w:rsidRPr="00EA0967">
        <w:rPr>
          <w:spacing w:val="-4"/>
          <w:sz w:val="24"/>
          <w:szCs w:val="24"/>
          <w:lang w:val="id-ID"/>
        </w:rPr>
        <w:t xml:space="preserve"> </w:t>
      </w:r>
      <w:r w:rsidRPr="00EA0967">
        <w:rPr>
          <w:spacing w:val="1"/>
          <w:sz w:val="24"/>
          <w:szCs w:val="24"/>
          <w:lang w:val="id-ID"/>
        </w:rPr>
        <w:t>j</w:t>
      </w:r>
      <w:r w:rsidRPr="00EA0967">
        <w:rPr>
          <w:sz w:val="24"/>
          <w:szCs w:val="24"/>
          <w:lang w:val="id-ID"/>
        </w:rPr>
        <w:t>u</w:t>
      </w:r>
      <w:r w:rsidRPr="00EA0967">
        <w:rPr>
          <w:spacing w:val="-3"/>
          <w:sz w:val="24"/>
          <w:szCs w:val="24"/>
          <w:lang w:val="id-ID"/>
        </w:rPr>
        <w:t>m</w:t>
      </w:r>
      <w:r w:rsidRPr="00EA0967">
        <w:rPr>
          <w:spacing w:val="1"/>
          <w:sz w:val="24"/>
          <w:szCs w:val="24"/>
          <w:lang w:val="id-ID"/>
        </w:rPr>
        <w:t>la</w:t>
      </w:r>
      <w:r w:rsidRPr="00EA0967">
        <w:rPr>
          <w:sz w:val="24"/>
          <w:szCs w:val="24"/>
          <w:lang w:val="id-ID"/>
        </w:rPr>
        <w:t>h</w:t>
      </w:r>
      <w:r w:rsidRPr="00EA0967">
        <w:rPr>
          <w:spacing w:val="-4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k</w:t>
      </w:r>
      <w:r w:rsidRPr="00EA0967">
        <w:rPr>
          <w:spacing w:val="1"/>
          <w:sz w:val="24"/>
          <w:szCs w:val="24"/>
          <w:lang w:val="id-ID"/>
        </w:rPr>
        <w:t>em</w:t>
      </w:r>
      <w:r w:rsidRPr="00EA0967">
        <w:rPr>
          <w:spacing w:val="-3"/>
          <w:sz w:val="24"/>
          <w:szCs w:val="24"/>
          <w:lang w:val="id-ID"/>
        </w:rPr>
        <w:t>a</w:t>
      </w:r>
      <w:r w:rsidRPr="00EA0967">
        <w:rPr>
          <w:spacing w:val="1"/>
          <w:sz w:val="24"/>
          <w:szCs w:val="24"/>
          <w:lang w:val="id-ID"/>
        </w:rPr>
        <w:t>tia</w:t>
      </w:r>
      <w:r w:rsidRPr="00EA0967">
        <w:rPr>
          <w:sz w:val="24"/>
          <w:szCs w:val="24"/>
          <w:lang w:val="id-ID"/>
        </w:rPr>
        <w:t>n</w:t>
      </w:r>
      <w:r w:rsidRPr="00EA0967">
        <w:rPr>
          <w:spacing w:val="-4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p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pacing w:val="-4"/>
          <w:sz w:val="24"/>
          <w:szCs w:val="24"/>
          <w:lang w:val="id-ID"/>
        </w:rPr>
        <w:t>d</w:t>
      </w:r>
      <w:r w:rsidRPr="00EA0967">
        <w:rPr>
          <w:sz w:val="24"/>
          <w:szCs w:val="24"/>
          <w:lang w:val="id-ID"/>
        </w:rPr>
        <w:t>a</w:t>
      </w:r>
      <w:r w:rsidRPr="00EA0967">
        <w:rPr>
          <w:spacing w:val="-3"/>
          <w:sz w:val="24"/>
          <w:szCs w:val="24"/>
          <w:lang w:val="id-ID"/>
        </w:rPr>
        <w:t xml:space="preserve"> </w:t>
      </w:r>
      <w:r w:rsidRPr="00EA0967">
        <w:rPr>
          <w:spacing w:val="1"/>
          <w:sz w:val="24"/>
          <w:szCs w:val="24"/>
          <w:lang w:val="id-ID"/>
        </w:rPr>
        <w:t>ta</w:t>
      </w:r>
      <w:r w:rsidRPr="00EA0967">
        <w:rPr>
          <w:sz w:val="24"/>
          <w:szCs w:val="24"/>
          <w:lang w:val="id-ID"/>
        </w:rPr>
        <w:t>ng</w:t>
      </w:r>
      <w:r w:rsidRPr="00EA0967">
        <w:rPr>
          <w:spacing w:val="-4"/>
          <w:sz w:val="24"/>
          <w:szCs w:val="24"/>
          <w:lang w:val="id-ID"/>
        </w:rPr>
        <w:t>g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l</w:t>
      </w:r>
      <w:r w:rsidRPr="00EA0967">
        <w:rPr>
          <w:spacing w:val="-3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1</w:t>
      </w:r>
      <w:r w:rsidRPr="00EA0967">
        <w:rPr>
          <w:spacing w:val="-4"/>
          <w:sz w:val="24"/>
          <w:szCs w:val="24"/>
          <w:lang w:val="id-ID"/>
        </w:rPr>
        <w:t xml:space="preserve"> </w:t>
      </w:r>
      <w:r w:rsidRPr="00EA0967">
        <w:rPr>
          <w:spacing w:val="-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pr</w:t>
      </w:r>
      <w:r w:rsidRPr="00EA0967">
        <w:rPr>
          <w:spacing w:val="1"/>
          <w:sz w:val="24"/>
          <w:szCs w:val="24"/>
          <w:lang w:val="id-ID"/>
        </w:rPr>
        <w:t>i</w:t>
      </w:r>
      <w:r w:rsidRPr="00EA0967">
        <w:rPr>
          <w:sz w:val="24"/>
          <w:szCs w:val="24"/>
          <w:lang w:val="id-ID"/>
        </w:rPr>
        <w:t>l</w:t>
      </w:r>
      <w:r w:rsidRPr="00EA0967">
        <w:rPr>
          <w:spacing w:val="-3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2021</w:t>
      </w:r>
    </w:p>
    <w:p w14:paraId="45C2FEB5" w14:textId="77777777" w:rsidR="00BC7D82" w:rsidRPr="00EA0967" w:rsidRDefault="00BC7D82">
      <w:pPr>
        <w:spacing w:before="8" w:line="120" w:lineRule="exact"/>
        <w:rPr>
          <w:sz w:val="13"/>
          <w:szCs w:val="13"/>
          <w:lang w:val="id-ID"/>
        </w:rPr>
      </w:pPr>
    </w:p>
    <w:p w14:paraId="64B23134" w14:textId="3A146025" w:rsidR="00BC7D82" w:rsidRPr="00EA0967" w:rsidRDefault="00644E4B">
      <w:pPr>
        <w:ind w:left="1440"/>
        <w:rPr>
          <w:lang w:val="id-ID"/>
        </w:rPr>
      </w:pPr>
      <w:r w:rsidRPr="00EA0967">
        <w:rPr>
          <w:noProof/>
          <w:lang w:val="id-ID"/>
        </w:rPr>
        <w:drawing>
          <wp:inline distT="0" distB="0" distL="0" distR="0" wp14:anchorId="35340D92" wp14:editId="7FE97402">
            <wp:extent cx="3037205" cy="137541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205" cy="13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694B9" w14:textId="77777777" w:rsidR="00BC7D82" w:rsidRPr="00EA0967" w:rsidRDefault="00BC7D82">
      <w:pPr>
        <w:spacing w:before="5" w:line="100" w:lineRule="exact"/>
        <w:rPr>
          <w:sz w:val="11"/>
          <w:szCs w:val="11"/>
          <w:lang w:val="id-ID"/>
        </w:rPr>
      </w:pPr>
    </w:p>
    <w:p w14:paraId="34544836" w14:textId="77777777" w:rsidR="00BC7D82" w:rsidRPr="00EA0967" w:rsidRDefault="00000000">
      <w:pPr>
        <w:ind w:left="1441"/>
        <w:rPr>
          <w:sz w:val="24"/>
          <w:szCs w:val="24"/>
          <w:lang w:val="id-ID"/>
        </w:rPr>
      </w:pPr>
      <w:r w:rsidRPr="00EA0967">
        <w:rPr>
          <w:sz w:val="24"/>
          <w:szCs w:val="24"/>
          <w:lang w:val="id-ID"/>
        </w:rPr>
        <w:t xml:space="preserve">- </w:t>
      </w:r>
      <w:r w:rsidRPr="00EA0967">
        <w:rPr>
          <w:spacing w:val="-1"/>
          <w:sz w:val="24"/>
          <w:szCs w:val="24"/>
          <w:lang w:val="id-ID"/>
        </w:rPr>
        <w:t>M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z w:val="24"/>
          <w:szCs w:val="24"/>
          <w:lang w:val="id-ID"/>
        </w:rPr>
        <w:t>n</w:t>
      </w:r>
      <w:r w:rsidRPr="00EA0967">
        <w:rPr>
          <w:spacing w:val="1"/>
          <w:sz w:val="24"/>
          <w:szCs w:val="24"/>
          <w:lang w:val="id-ID"/>
        </w:rPr>
        <w:t>am</w:t>
      </w:r>
      <w:r w:rsidRPr="00EA0967">
        <w:rPr>
          <w:sz w:val="24"/>
          <w:szCs w:val="24"/>
          <w:lang w:val="id-ID"/>
        </w:rPr>
        <w:t>p</w:t>
      </w:r>
      <w:r w:rsidRPr="00EA0967">
        <w:rPr>
          <w:spacing w:val="1"/>
          <w:sz w:val="24"/>
          <w:szCs w:val="24"/>
          <w:lang w:val="id-ID"/>
        </w:rPr>
        <w:t>il</w:t>
      </w:r>
      <w:r w:rsidRPr="00EA0967">
        <w:rPr>
          <w:spacing w:val="-4"/>
          <w:sz w:val="24"/>
          <w:szCs w:val="24"/>
          <w:lang w:val="id-ID"/>
        </w:rPr>
        <w:t>k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n d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pacing w:val="-3"/>
          <w:sz w:val="24"/>
          <w:szCs w:val="24"/>
          <w:lang w:val="id-ID"/>
        </w:rPr>
        <w:t>t</w:t>
      </w:r>
      <w:r w:rsidRPr="00EA0967">
        <w:rPr>
          <w:sz w:val="24"/>
          <w:szCs w:val="24"/>
          <w:lang w:val="id-ID"/>
        </w:rPr>
        <w:t>a</w:t>
      </w:r>
      <w:r w:rsidRPr="00EA0967">
        <w:rPr>
          <w:spacing w:val="1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n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pacing w:val="-4"/>
          <w:sz w:val="24"/>
          <w:szCs w:val="24"/>
          <w:lang w:val="id-ID"/>
        </w:rPr>
        <w:t>g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ra</w:t>
      </w:r>
      <w:r w:rsidRPr="00EA0967">
        <w:rPr>
          <w:spacing w:val="1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d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z w:val="24"/>
          <w:szCs w:val="24"/>
          <w:lang w:val="id-ID"/>
        </w:rPr>
        <w:t>n</w:t>
      </w:r>
      <w:r w:rsidRPr="00EA0967">
        <w:rPr>
          <w:spacing w:val="-4"/>
          <w:sz w:val="24"/>
          <w:szCs w:val="24"/>
          <w:lang w:val="id-ID"/>
        </w:rPr>
        <w:t>g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 xml:space="preserve">n </w:t>
      </w:r>
      <w:r w:rsidRPr="00EA0967">
        <w:rPr>
          <w:spacing w:val="1"/>
          <w:sz w:val="24"/>
          <w:szCs w:val="24"/>
          <w:lang w:val="id-ID"/>
        </w:rPr>
        <w:t>j</w:t>
      </w:r>
      <w:r w:rsidRPr="00EA0967">
        <w:rPr>
          <w:sz w:val="24"/>
          <w:szCs w:val="24"/>
          <w:lang w:val="id-ID"/>
        </w:rPr>
        <w:t>u</w:t>
      </w:r>
      <w:r w:rsidRPr="00EA0967">
        <w:rPr>
          <w:spacing w:val="-3"/>
          <w:sz w:val="24"/>
          <w:szCs w:val="24"/>
          <w:lang w:val="id-ID"/>
        </w:rPr>
        <w:t>m</w:t>
      </w:r>
      <w:r w:rsidRPr="00EA0967">
        <w:rPr>
          <w:spacing w:val="1"/>
          <w:sz w:val="24"/>
          <w:szCs w:val="24"/>
          <w:lang w:val="id-ID"/>
        </w:rPr>
        <w:t>l</w:t>
      </w:r>
      <w:r w:rsidRPr="00EA0967">
        <w:rPr>
          <w:spacing w:val="-3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h k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z w:val="24"/>
          <w:szCs w:val="24"/>
          <w:lang w:val="id-ID"/>
        </w:rPr>
        <w:t>us</w:t>
      </w:r>
      <w:r w:rsidRPr="00EA0967">
        <w:rPr>
          <w:spacing w:val="-1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di</w:t>
      </w:r>
      <w:r w:rsidRPr="00EA0967">
        <w:rPr>
          <w:spacing w:val="1"/>
          <w:sz w:val="24"/>
          <w:szCs w:val="24"/>
          <w:lang w:val="id-ID"/>
        </w:rPr>
        <w:t xml:space="preserve"> ata</w:t>
      </w:r>
      <w:r w:rsidRPr="00EA0967">
        <w:rPr>
          <w:sz w:val="24"/>
          <w:szCs w:val="24"/>
          <w:lang w:val="id-ID"/>
        </w:rPr>
        <w:t>s</w:t>
      </w:r>
      <w:r w:rsidRPr="00EA0967">
        <w:rPr>
          <w:spacing w:val="-1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1.000.000</w:t>
      </w:r>
    </w:p>
    <w:p w14:paraId="206312A4" w14:textId="77777777" w:rsidR="00BC7D82" w:rsidRPr="00EA0967" w:rsidRDefault="00BC7D82">
      <w:pPr>
        <w:spacing w:before="8" w:line="120" w:lineRule="exact"/>
        <w:rPr>
          <w:sz w:val="13"/>
          <w:szCs w:val="13"/>
          <w:lang w:val="id-ID"/>
        </w:rPr>
      </w:pPr>
    </w:p>
    <w:p w14:paraId="13CEDAF3" w14:textId="34B6B3A1" w:rsidR="00BC7D82" w:rsidRPr="00EA0967" w:rsidRDefault="00644E4B">
      <w:pPr>
        <w:ind w:left="1440"/>
        <w:rPr>
          <w:lang w:val="id-ID"/>
        </w:rPr>
      </w:pPr>
      <w:r w:rsidRPr="00EA0967">
        <w:rPr>
          <w:noProof/>
          <w:lang w:val="id-ID"/>
        </w:rPr>
        <w:drawing>
          <wp:inline distT="0" distB="0" distL="0" distR="0" wp14:anchorId="28F96E8F" wp14:editId="40CA8756">
            <wp:extent cx="3068955" cy="8902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955" cy="89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246B1" w14:textId="77777777" w:rsidR="00BC7D82" w:rsidRPr="00EA0967" w:rsidRDefault="00BC7D82">
      <w:pPr>
        <w:spacing w:before="7" w:line="120" w:lineRule="exact"/>
        <w:rPr>
          <w:sz w:val="12"/>
          <w:szCs w:val="12"/>
          <w:lang w:val="id-ID"/>
        </w:rPr>
      </w:pPr>
    </w:p>
    <w:p w14:paraId="2F4EA06F" w14:textId="77777777" w:rsidR="00BC7D82" w:rsidRPr="00EA0967" w:rsidRDefault="00000000">
      <w:pPr>
        <w:ind w:left="1441"/>
        <w:rPr>
          <w:sz w:val="24"/>
          <w:szCs w:val="24"/>
          <w:lang w:val="id-ID"/>
        </w:rPr>
      </w:pPr>
      <w:r w:rsidRPr="00EA0967">
        <w:rPr>
          <w:sz w:val="24"/>
          <w:szCs w:val="24"/>
          <w:lang w:val="id-ID"/>
        </w:rPr>
        <w:t xml:space="preserve">- </w:t>
      </w:r>
      <w:r w:rsidRPr="00EA0967">
        <w:rPr>
          <w:spacing w:val="-1"/>
          <w:sz w:val="24"/>
          <w:szCs w:val="24"/>
          <w:lang w:val="id-ID"/>
        </w:rPr>
        <w:t>M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z w:val="24"/>
          <w:szCs w:val="24"/>
          <w:lang w:val="id-ID"/>
        </w:rPr>
        <w:t>n</w:t>
      </w:r>
      <w:r w:rsidRPr="00EA0967">
        <w:rPr>
          <w:spacing w:val="1"/>
          <w:sz w:val="24"/>
          <w:szCs w:val="24"/>
          <w:lang w:val="id-ID"/>
        </w:rPr>
        <w:t>am</w:t>
      </w:r>
      <w:r w:rsidRPr="00EA0967">
        <w:rPr>
          <w:sz w:val="24"/>
          <w:szCs w:val="24"/>
          <w:lang w:val="id-ID"/>
        </w:rPr>
        <w:t>p</w:t>
      </w:r>
      <w:r w:rsidRPr="00EA0967">
        <w:rPr>
          <w:spacing w:val="1"/>
          <w:sz w:val="24"/>
          <w:szCs w:val="24"/>
          <w:lang w:val="id-ID"/>
        </w:rPr>
        <w:t>il</w:t>
      </w:r>
      <w:r w:rsidRPr="00EA0967">
        <w:rPr>
          <w:spacing w:val="-4"/>
          <w:sz w:val="24"/>
          <w:szCs w:val="24"/>
          <w:lang w:val="id-ID"/>
        </w:rPr>
        <w:t>k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n d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pacing w:val="-3"/>
          <w:sz w:val="24"/>
          <w:szCs w:val="24"/>
          <w:lang w:val="id-ID"/>
        </w:rPr>
        <w:t>t</w:t>
      </w:r>
      <w:r w:rsidRPr="00EA0967">
        <w:rPr>
          <w:sz w:val="24"/>
          <w:szCs w:val="24"/>
          <w:lang w:val="id-ID"/>
        </w:rPr>
        <w:t>a</w:t>
      </w:r>
      <w:r w:rsidRPr="00EA0967">
        <w:rPr>
          <w:spacing w:val="1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n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pacing w:val="-4"/>
          <w:sz w:val="24"/>
          <w:szCs w:val="24"/>
          <w:lang w:val="id-ID"/>
        </w:rPr>
        <w:t>g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ra</w:t>
      </w:r>
      <w:r w:rsidRPr="00EA0967">
        <w:rPr>
          <w:spacing w:val="1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d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z w:val="24"/>
          <w:szCs w:val="24"/>
          <w:lang w:val="id-ID"/>
        </w:rPr>
        <w:t>n</w:t>
      </w:r>
      <w:r w:rsidRPr="00EA0967">
        <w:rPr>
          <w:spacing w:val="-4"/>
          <w:sz w:val="24"/>
          <w:szCs w:val="24"/>
          <w:lang w:val="id-ID"/>
        </w:rPr>
        <w:t>g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 xml:space="preserve">n </w:t>
      </w:r>
      <w:r w:rsidRPr="00EA0967">
        <w:rPr>
          <w:spacing w:val="1"/>
          <w:sz w:val="24"/>
          <w:szCs w:val="24"/>
          <w:lang w:val="id-ID"/>
        </w:rPr>
        <w:t>j</w:t>
      </w:r>
      <w:r w:rsidRPr="00EA0967">
        <w:rPr>
          <w:sz w:val="24"/>
          <w:szCs w:val="24"/>
          <w:lang w:val="id-ID"/>
        </w:rPr>
        <w:t>u</w:t>
      </w:r>
      <w:r w:rsidRPr="00EA0967">
        <w:rPr>
          <w:spacing w:val="-3"/>
          <w:sz w:val="24"/>
          <w:szCs w:val="24"/>
          <w:lang w:val="id-ID"/>
        </w:rPr>
        <w:t>m</w:t>
      </w:r>
      <w:r w:rsidRPr="00EA0967">
        <w:rPr>
          <w:spacing w:val="1"/>
          <w:sz w:val="24"/>
          <w:szCs w:val="24"/>
          <w:lang w:val="id-ID"/>
        </w:rPr>
        <w:t>l</w:t>
      </w:r>
      <w:r w:rsidRPr="00EA0967">
        <w:rPr>
          <w:spacing w:val="-3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h k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z w:val="24"/>
          <w:szCs w:val="24"/>
          <w:lang w:val="id-ID"/>
        </w:rPr>
        <w:t>us</w:t>
      </w:r>
      <w:r w:rsidRPr="00EA0967">
        <w:rPr>
          <w:spacing w:val="-1"/>
          <w:sz w:val="24"/>
          <w:szCs w:val="24"/>
          <w:lang w:val="id-ID"/>
        </w:rPr>
        <w:t xml:space="preserve"> </w:t>
      </w:r>
      <w:r w:rsidRPr="00EA0967">
        <w:rPr>
          <w:sz w:val="24"/>
          <w:szCs w:val="24"/>
          <w:lang w:val="id-ID"/>
        </w:rPr>
        <w:t>y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ng d</w:t>
      </w:r>
      <w:r w:rsidRPr="00EA0967">
        <w:rPr>
          <w:spacing w:val="1"/>
          <w:sz w:val="24"/>
          <w:szCs w:val="24"/>
          <w:lang w:val="id-ID"/>
        </w:rPr>
        <w:t>i</w:t>
      </w:r>
      <w:r w:rsidRPr="00EA0967">
        <w:rPr>
          <w:sz w:val="24"/>
          <w:szCs w:val="24"/>
          <w:lang w:val="id-ID"/>
        </w:rPr>
        <w:t>uru</w:t>
      </w:r>
      <w:r w:rsidRPr="00EA0967">
        <w:rPr>
          <w:spacing w:val="1"/>
          <w:sz w:val="24"/>
          <w:szCs w:val="24"/>
          <w:lang w:val="id-ID"/>
        </w:rPr>
        <w:t>t</w:t>
      </w:r>
      <w:r w:rsidRPr="00EA0967">
        <w:rPr>
          <w:sz w:val="24"/>
          <w:szCs w:val="24"/>
          <w:lang w:val="id-ID"/>
        </w:rPr>
        <w:t>k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n d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pacing w:val="-4"/>
          <w:sz w:val="24"/>
          <w:szCs w:val="24"/>
          <w:lang w:val="id-ID"/>
        </w:rPr>
        <w:t>r</w:t>
      </w:r>
      <w:r w:rsidRPr="00EA0967">
        <w:rPr>
          <w:sz w:val="24"/>
          <w:szCs w:val="24"/>
          <w:lang w:val="id-ID"/>
        </w:rPr>
        <w:t>i</w:t>
      </w:r>
      <w:r w:rsidRPr="00EA0967">
        <w:rPr>
          <w:spacing w:val="1"/>
          <w:sz w:val="24"/>
          <w:szCs w:val="24"/>
          <w:lang w:val="id-ID"/>
        </w:rPr>
        <w:t xml:space="preserve"> </w:t>
      </w:r>
      <w:r w:rsidRPr="00EA0967">
        <w:rPr>
          <w:spacing w:val="-3"/>
          <w:sz w:val="24"/>
          <w:szCs w:val="24"/>
          <w:lang w:val="id-ID"/>
        </w:rPr>
        <w:t>t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z w:val="24"/>
          <w:szCs w:val="24"/>
          <w:lang w:val="id-ID"/>
        </w:rPr>
        <w:t>rb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pacing w:val="1"/>
          <w:sz w:val="24"/>
          <w:szCs w:val="24"/>
          <w:lang w:val="id-ID"/>
        </w:rPr>
        <w:t>a</w:t>
      </w:r>
      <w:r w:rsidRPr="00EA0967">
        <w:rPr>
          <w:sz w:val="24"/>
          <w:szCs w:val="24"/>
          <w:lang w:val="id-ID"/>
        </w:rPr>
        <w:t>r</w:t>
      </w:r>
    </w:p>
    <w:p w14:paraId="766D9BA3" w14:textId="77777777" w:rsidR="00BC7D82" w:rsidRPr="00EA0967" w:rsidRDefault="00BC7D82">
      <w:pPr>
        <w:spacing w:before="7" w:line="120" w:lineRule="exact"/>
        <w:rPr>
          <w:sz w:val="13"/>
          <w:szCs w:val="13"/>
          <w:lang w:val="id-ID"/>
        </w:rPr>
      </w:pPr>
    </w:p>
    <w:p w14:paraId="65F8C0D6" w14:textId="7C1EE74F" w:rsidR="00BC7D82" w:rsidRPr="00EA0967" w:rsidRDefault="00644E4B">
      <w:pPr>
        <w:ind w:left="1440"/>
        <w:rPr>
          <w:lang w:val="id-ID"/>
        </w:rPr>
      </w:pPr>
      <w:r w:rsidRPr="00EA0967">
        <w:rPr>
          <w:noProof/>
          <w:lang w:val="id-ID"/>
        </w:rPr>
        <w:drawing>
          <wp:inline distT="0" distB="0" distL="0" distR="0" wp14:anchorId="04133999" wp14:editId="65AB6A6E">
            <wp:extent cx="3068955" cy="124015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955" cy="124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ABF11" w14:textId="77777777" w:rsidR="00BC7D82" w:rsidRPr="00EA0967" w:rsidRDefault="00BC7D82">
      <w:pPr>
        <w:spacing w:before="1" w:line="120" w:lineRule="exact"/>
        <w:rPr>
          <w:sz w:val="13"/>
          <w:szCs w:val="13"/>
          <w:lang w:val="id-ID"/>
        </w:rPr>
      </w:pPr>
    </w:p>
    <w:p w14:paraId="1E50A32E" w14:textId="77777777" w:rsidR="00BC7D82" w:rsidRPr="00EA0967" w:rsidRDefault="00BC7D82">
      <w:pPr>
        <w:spacing w:line="200" w:lineRule="exact"/>
        <w:rPr>
          <w:lang w:val="id-ID"/>
        </w:rPr>
      </w:pPr>
    </w:p>
    <w:p w14:paraId="1690D170" w14:textId="77777777" w:rsidR="00BC7D82" w:rsidRPr="00EA0967" w:rsidRDefault="00BC7D82">
      <w:pPr>
        <w:spacing w:line="200" w:lineRule="exact"/>
        <w:rPr>
          <w:lang w:val="id-ID"/>
        </w:rPr>
      </w:pPr>
    </w:p>
    <w:p w14:paraId="4CBF723B" w14:textId="77777777" w:rsidR="00BC7D82" w:rsidRPr="00EA0967" w:rsidRDefault="00000000">
      <w:pPr>
        <w:ind w:left="3867" w:right="2519"/>
        <w:jc w:val="center"/>
        <w:rPr>
          <w:sz w:val="24"/>
          <w:szCs w:val="24"/>
          <w:lang w:val="id-ID"/>
        </w:rPr>
      </w:pPr>
      <w:r w:rsidRPr="00EA0967">
        <w:rPr>
          <w:i/>
          <w:sz w:val="24"/>
          <w:szCs w:val="24"/>
          <w:lang w:val="id-ID"/>
        </w:rPr>
        <w:t>-----</w:t>
      </w:r>
      <w:r w:rsidRPr="00EA0967">
        <w:rPr>
          <w:i/>
          <w:spacing w:val="1"/>
          <w:sz w:val="24"/>
          <w:szCs w:val="24"/>
          <w:lang w:val="id-ID"/>
        </w:rPr>
        <w:t xml:space="preserve"> </w:t>
      </w:r>
      <w:r w:rsidRPr="00EA0967">
        <w:rPr>
          <w:i/>
          <w:sz w:val="24"/>
          <w:szCs w:val="24"/>
          <w:lang w:val="id-ID"/>
        </w:rPr>
        <w:t>S</w:t>
      </w:r>
      <w:r w:rsidRPr="00EA0967">
        <w:rPr>
          <w:i/>
          <w:spacing w:val="1"/>
          <w:sz w:val="24"/>
          <w:szCs w:val="24"/>
          <w:lang w:val="id-ID"/>
        </w:rPr>
        <w:t>eki</w:t>
      </w:r>
      <w:r w:rsidRPr="00EA0967">
        <w:rPr>
          <w:i/>
          <w:sz w:val="24"/>
          <w:szCs w:val="24"/>
          <w:lang w:val="id-ID"/>
        </w:rPr>
        <w:t xml:space="preserve">an </w:t>
      </w:r>
      <w:r w:rsidRPr="00EA0967">
        <w:rPr>
          <w:i/>
          <w:spacing w:val="-1"/>
          <w:sz w:val="24"/>
          <w:szCs w:val="24"/>
          <w:lang w:val="id-ID"/>
        </w:rPr>
        <w:t>T</w:t>
      </w:r>
      <w:r w:rsidRPr="00EA0967">
        <w:rPr>
          <w:i/>
          <w:spacing w:val="1"/>
          <w:sz w:val="24"/>
          <w:szCs w:val="24"/>
          <w:lang w:val="id-ID"/>
        </w:rPr>
        <w:t>e</w:t>
      </w:r>
      <w:r w:rsidRPr="00EA0967">
        <w:rPr>
          <w:i/>
          <w:spacing w:val="-1"/>
          <w:sz w:val="24"/>
          <w:szCs w:val="24"/>
          <w:lang w:val="id-ID"/>
        </w:rPr>
        <w:t>r</w:t>
      </w:r>
      <w:r w:rsidRPr="00EA0967">
        <w:rPr>
          <w:i/>
          <w:spacing w:val="1"/>
          <w:sz w:val="24"/>
          <w:szCs w:val="24"/>
          <w:lang w:val="id-ID"/>
        </w:rPr>
        <w:t>i</w:t>
      </w:r>
      <w:r w:rsidRPr="00EA0967">
        <w:rPr>
          <w:i/>
          <w:spacing w:val="-1"/>
          <w:sz w:val="24"/>
          <w:szCs w:val="24"/>
          <w:lang w:val="id-ID"/>
        </w:rPr>
        <w:t>m</w:t>
      </w:r>
      <w:r w:rsidRPr="00EA0967">
        <w:rPr>
          <w:i/>
          <w:sz w:val="24"/>
          <w:szCs w:val="24"/>
          <w:lang w:val="id-ID"/>
        </w:rPr>
        <w:t>a Ka</w:t>
      </w:r>
      <w:r w:rsidRPr="00EA0967">
        <w:rPr>
          <w:i/>
          <w:spacing w:val="-1"/>
          <w:sz w:val="24"/>
          <w:szCs w:val="24"/>
          <w:lang w:val="id-ID"/>
        </w:rPr>
        <w:t>s</w:t>
      </w:r>
      <w:r w:rsidRPr="00EA0967">
        <w:rPr>
          <w:i/>
          <w:spacing w:val="1"/>
          <w:sz w:val="24"/>
          <w:szCs w:val="24"/>
          <w:lang w:val="id-ID"/>
        </w:rPr>
        <w:t>i</w:t>
      </w:r>
      <w:r w:rsidRPr="00EA0967">
        <w:rPr>
          <w:i/>
          <w:sz w:val="24"/>
          <w:szCs w:val="24"/>
          <w:lang w:val="id-ID"/>
        </w:rPr>
        <w:t>h</w:t>
      </w:r>
      <w:r w:rsidRPr="00EA0967">
        <w:rPr>
          <w:i/>
          <w:spacing w:val="2"/>
          <w:sz w:val="24"/>
          <w:szCs w:val="24"/>
          <w:lang w:val="id-ID"/>
        </w:rPr>
        <w:t xml:space="preserve"> </w:t>
      </w:r>
      <w:r w:rsidRPr="00EA0967">
        <w:rPr>
          <w:i/>
          <w:sz w:val="24"/>
          <w:szCs w:val="24"/>
          <w:lang w:val="id-ID"/>
        </w:rPr>
        <w:t>-----</w:t>
      </w:r>
    </w:p>
    <w:p w14:paraId="678E1247" w14:textId="77777777" w:rsidR="00BC7D82" w:rsidRPr="00EA0967" w:rsidRDefault="00BC7D82">
      <w:pPr>
        <w:spacing w:line="200" w:lineRule="exact"/>
        <w:rPr>
          <w:lang w:val="id-ID"/>
        </w:rPr>
      </w:pPr>
    </w:p>
    <w:p w14:paraId="50602D9F" w14:textId="77777777" w:rsidR="00BC7D82" w:rsidRPr="00EA0967" w:rsidRDefault="00BC7D82">
      <w:pPr>
        <w:spacing w:before="12" w:line="240" w:lineRule="exact"/>
        <w:rPr>
          <w:sz w:val="24"/>
          <w:szCs w:val="24"/>
          <w:lang w:val="id-ID"/>
        </w:rPr>
      </w:pPr>
    </w:p>
    <w:p w14:paraId="14C301F5" w14:textId="77777777" w:rsidR="00BC7D82" w:rsidRPr="00EA0967" w:rsidRDefault="00000000">
      <w:pPr>
        <w:ind w:left="844"/>
        <w:rPr>
          <w:sz w:val="24"/>
          <w:szCs w:val="24"/>
          <w:lang w:val="id-ID"/>
        </w:rPr>
      </w:pPr>
      <w:r w:rsidRPr="00EA0967">
        <w:rPr>
          <w:color w:val="1154CC"/>
          <w:w w:val="131"/>
          <w:sz w:val="24"/>
          <w:szCs w:val="24"/>
          <w:lang w:val="id-ID"/>
        </w:rPr>
        <w:t xml:space="preserve">•  </w:t>
      </w:r>
      <w:r w:rsidRPr="00EA0967">
        <w:rPr>
          <w:color w:val="1154CC"/>
          <w:spacing w:val="4"/>
          <w:w w:val="131"/>
          <w:sz w:val="24"/>
          <w:szCs w:val="24"/>
          <w:lang w:val="id-ID"/>
        </w:rPr>
        <w:t xml:space="preserve"> </w:t>
      </w:r>
      <w:r w:rsidRPr="00EA0967">
        <w:rPr>
          <w:color w:val="0000FF"/>
          <w:spacing w:val="-69"/>
          <w:w w:val="131"/>
          <w:sz w:val="24"/>
          <w:szCs w:val="24"/>
          <w:lang w:val="id-ID"/>
        </w:rPr>
        <w:t xml:space="preserve"> </w:t>
      </w:r>
      <w:hyperlink r:id="rId61">
        <w:r w:rsidRPr="00EA0967">
          <w:rPr>
            <w:color w:val="0000FF"/>
            <w:sz w:val="24"/>
            <w:szCs w:val="24"/>
            <w:u w:val="single" w:color="0000FF"/>
            <w:lang w:val="id-ID"/>
          </w:rPr>
          <w:t>h</w:t>
        </w:r>
        <w:r w:rsidRPr="00EA0967">
          <w:rPr>
            <w:color w:val="0000FF"/>
            <w:spacing w:val="1"/>
            <w:sz w:val="24"/>
            <w:szCs w:val="24"/>
            <w:u w:val="single" w:color="0000FF"/>
            <w:lang w:val="id-ID"/>
          </w:rPr>
          <w:t>tt</w:t>
        </w:r>
        <w:r w:rsidRPr="00EA0967">
          <w:rPr>
            <w:color w:val="0000FF"/>
            <w:sz w:val="24"/>
            <w:szCs w:val="24"/>
            <w:u w:val="single" w:color="0000FF"/>
            <w:lang w:val="id-ID"/>
          </w:rPr>
          <w:t>p</w:t>
        </w:r>
        <w:r w:rsidRPr="00EA0967">
          <w:rPr>
            <w:color w:val="0000FF"/>
            <w:spacing w:val="-1"/>
            <w:sz w:val="24"/>
            <w:szCs w:val="24"/>
            <w:u w:val="single" w:color="0000FF"/>
            <w:lang w:val="id-ID"/>
          </w:rPr>
          <w:t>s</w:t>
        </w:r>
        <w:r w:rsidRPr="00EA0967">
          <w:rPr>
            <w:color w:val="0000FF"/>
            <w:spacing w:val="1"/>
            <w:sz w:val="24"/>
            <w:szCs w:val="24"/>
            <w:u w:val="single" w:color="0000FF"/>
            <w:lang w:val="id-ID"/>
          </w:rPr>
          <w:t>://</w:t>
        </w:r>
        <w:r w:rsidRPr="00EA0967">
          <w:rPr>
            <w:color w:val="0000FF"/>
            <w:sz w:val="24"/>
            <w:szCs w:val="24"/>
            <w:u w:val="single" w:color="0000FF"/>
            <w:lang w:val="id-ID"/>
          </w:rPr>
          <w:t>d</w:t>
        </w:r>
        <w:r w:rsidRPr="00EA0967">
          <w:rPr>
            <w:color w:val="0000FF"/>
            <w:spacing w:val="-4"/>
            <w:sz w:val="24"/>
            <w:szCs w:val="24"/>
            <w:u w:val="single" w:color="0000FF"/>
            <w:lang w:val="id-ID"/>
          </w:rPr>
          <w:t>o</w:t>
        </w:r>
        <w:r w:rsidRPr="00EA0967">
          <w:rPr>
            <w:color w:val="0000FF"/>
            <w:spacing w:val="1"/>
            <w:sz w:val="24"/>
            <w:szCs w:val="24"/>
            <w:u w:val="single" w:color="0000FF"/>
            <w:lang w:val="id-ID"/>
          </w:rPr>
          <w:t>c</w:t>
        </w:r>
        <w:r w:rsidRPr="00EA0967">
          <w:rPr>
            <w:color w:val="0000FF"/>
            <w:spacing w:val="-1"/>
            <w:sz w:val="24"/>
            <w:szCs w:val="24"/>
            <w:u w:val="single" w:color="0000FF"/>
            <w:lang w:val="id-ID"/>
          </w:rPr>
          <w:t>s</w:t>
        </w:r>
        <w:r w:rsidRPr="00EA0967">
          <w:rPr>
            <w:color w:val="0000FF"/>
            <w:sz w:val="24"/>
            <w:szCs w:val="24"/>
            <w:u w:val="single" w:color="0000FF"/>
            <w:lang w:val="id-ID"/>
          </w:rPr>
          <w:t>.</w:t>
        </w:r>
        <w:r w:rsidRPr="00EA0967">
          <w:rPr>
            <w:color w:val="0000FF"/>
            <w:spacing w:val="1"/>
            <w:sz w:val="24"/>
            <w:szCs w:val="24"/>
            <w:u w:val="single" w:color="0000FF"/>
            <w:lang w:val="id-ID"/>
          </w:rPr>
          <w:t>m</w:t>
        </w:r>
        <w:r w:rsidRPr="00EA0967">
          <w:rPr>
            <w:color w:val="0000FF"/>
            <w:sz w:val="24"/>
            <w:szCs w:val="24"/>
            <w:u w:val="single" w:color="0000FF"/>
            <w:lang w:val="id-ID"/>
          </w:rPr>
          <w:t>ongodb.</w:t>
        </w:r>
        <w:r w:rsidRPr="00EA0967">
          <w:rPr>
            <w:color w:val="0000FF"/>
            <w:spacing w:val="1"/>
            <w:sz w:val="24"/>
            <w:szCs w:val="24"/>
            <w:u w:val="single" w:color="0000FF"/>
            <w:lang w:val="id-ID"/>
          </w:rPr>
          <w:t>c</w:t>
        </w:r>
        <w:r w:rsidRPr="00EA0967">
          <w:rPr>
            <w:color w:val="0000FF"/>
            <w:sz w:val="24"/>
            <w:szCs w:val="24"/>
            <w:u w:val="single" w:color="0000FF"/>
            <w:lang w:val="id-ID"/>
          </w:rPr>
          <w:t>o</w:t>
        </w:r>
        <w:r w:rsidRPr="00EA0967">
          <w:rPr>
            <w:color w:val="0000FF"/>
            <w:spacing w:val="-3"/>
            <w:sz w:val="24"/>
            <w:szCs w:val="24"/>
            <w:u w:val="single" w:color="0000FF"/>
            <w:lang w:val="id-ID"/>
          </w:rPr>
          <w:t>m</w:t>
        </w:r>
        <w:r w:rsidRPr="00EA0967">
          <w:rPr>
            <w:color w:val="0000FF"/>
            <w:spacing w:val="1"/>
            <w:sz w:val="24"/>
            <w:szCs w:val="24"/>
            <w:u w:val="single" w:color="0000FF"/>
            <w:lang w:val="id-ID"/>
          </w:rPr>
          <w:t>/ma</w:t>
        </w:r>
        <w:r w:rsidRPr="00EA0967">
          <w:rPr>
            <w:color w:val="0000FF"/>
            <w:sz w:val="24"/>
            <w:szCs w:val="24"/>
            <w:u w:val="single" w:color="0000FF"/>
            <w:lang w:val="id-ID"/>
          </w:rPr>
          <w:t>n</w:t>
        </w:r>
        <w:r w:rsidRPr="00EA0967">
          <w:rPr>
            <w:color w:val="0000FF"/>
            <w:spacing w:val="-4"/>
            <w:sz w:val="24"/>
            <w:szCs w:val="24"/>
            <w:u w:val="single" w:color="0000FF"/>
            <w:lang w:val="id-ID"/>
          </w:rPr>
          <w:t>u</w:t>
        </w:r>
        <w:r w:rsidRPr="00EA0967">
          <w:rPr>
            <w:color w:val="0000FF"/>
            <w:spacing w:val="1"/>
            <w:sz w:val="24"/>
            <w:szCs w:val="24"/>
            <w:u w:val="single" w:color="0000FF"/>
            <w:lang w:val="id-ID"/>
          </w:rPr>
          <w:t>al</w:t>
        </w:r>
        <w:r w:rsidRPr="00EA0967">
          <w:rPr>
            <w:color w:val="0000FF"/>
            <w:spacing w:val="-3"/>
            <w:sz w:val="24"/>
            <w:szCs w:val="24"/>
            <w:u w:val="single" w:color="0000FF"/>
            <w:lang w:val="id-ID"/>
          </w:rPr>
          <w:t>/</w:t>
        </w:r>
        <w:r w:rsidRPr="00EA0967">
          <w:rPr>
            <w:color w:val="0000FF"/>
            <w:spacing w:val="1"/>
            <w:sz w:val="24"/>
            <w:szCs w:val="24"/>
            <w:u w:val="single" w:color="0000FF"/>
            <w:lang w:val="id-ID"/>
          </w:rPr>
          <w:t>i</w:t>
        </w:r>
        <w:r w:rsidRPr="00EA0967">
          <w:rPr>
            <w:color w:val="0000FF"/>
            <w:sz w:val="24"/>
            <w:szCs w:val="24"/>
            <w:u w:val="single" w:color="0000FF"/>
            <w:lang w:val="id-ID"/>
          </w:rPr>
          <w:t>n</w:t>
        </w:r>
        <w:r w:rsidRPr="00EA0967">
          <w:rPr>
            <w:color w:val="0000FF"/>
            <w:spacing w:val="-1"/>
            <w:sz w:val="24"/>
            <w:szCs w:val="24"/>
            <w:u w:val="single" w:color="0000FF"/>
            <w:lang w:val="id-ID"/>
          </w:rPr>
          <w:t>s</w:t>
        </w:r>
        <w:r w:rsidRPr="00EA0967">
          <w:rPr>
            <w:color w:val="0000FF"/>
            <w:spacing w:val="1"/>
            <w:sz w:val="24"/>
            <w:szCs w:val="24"/>
            <w:u w:val="single" w:color="0000FF"/>
            <w:lang w:val="id-ID"/>
          </w:rPr>
          <w:t>ta</w:t>
        </w:r>
        <w:r w:rsidRPr="00EA0967">
          <w:rPr>
            <w:color w:val="0000FF"/>
            <w:spacing w:val="-3"/>
            <w:sz w:val="24"/>
            <w:szCs w:val="24"/>
            <w:u w:val="single" w:color="0000FF"/>
            <w:lang w:val="id-ID"/>
          </w:rPr>
          <w:t>l</w:t>
        </w:r>
        <w:r w:rsidRPr="00EA0967">
          <w:rPr>
            <w:color w:val="0000FF"/>
            <w:spacing w:val="1"/>
            <w:sz w:val="24"/>
            <w:szCs w:val="24"/>
            <w:u w:val="single" w:color="0000FF"/>
            <w:lang w:val="id-ID"/>
          </w:rPr>
          <w:t>l</w:t>
        </w:r>
        <w:r w:rsidRPr="00EA0967">
          <w:rPr>
            <w:color w:val="0000FF"/>
            <w:spacing w:val="-3"/>
            <w:sz w:val="24"/>
            <w:szCs w:val="24"/>
            <w:u w:val="single" w:color="0000FF"/>
            <w:lang w:val="id-ID"/>
          </w:rPr>
          <w:t>a</w:t>
        </w:r>
        <w:r w:rsidRPr="00EA0967">
          <w:rPr>
            <w:color w:val="0000FF"/>
            <w:spacing w:val="1"/>
            <w:sz w:val="24"/>
            <w:szCs w:val="24"/>
            <w:u w:val="single" w:color="0000FF"/>
            <w:lang w:val="id-ID"/>
          </w:rPr>
          <w:t>ti</w:t>
        </w:r>
        <w:r w:rsidRPr="00EA0967">
          <w:rPr>
            <w:color w:val="0000FF"/>
            <w:sz w:val="24"/>
            <w:szCs w:val="24"/>
            <w:u w:val="single" w:color="0000FF"/>
            <w:lang w:val="id-ID"/>
          </w:rPr>
          <w:t>on/</w:t>
        </w:r>
      </w:hyperlink>
    </w:p>
    <w:p w14:paraId="182EDBA3" w14:textId="77777777" w:rsidR="00BC7D82" w:rsidRPr="00EA0967" w:rsidRDefault="00000000">
      <w:pPr>
        <w:spacing w:before="16"/>
        <w:ind w:left="844"/>
        <w:rPr>
          <w:sz w:val="24"/>
          <w:szCs w:val="24"/>
          <w:lang w:val="id-ID"/>
        </w:rPr>
      </w:pPr>
      <w:r w:rsidRPr="00EA0967">
        <w:rPr>
          <w:color w:val="1154CC"/>
          <w:w w:val="131"/>
          <w:sz w:val="24"/>
          <w:szCs w:val="24"/>
          <w:lang w:val="id-ID"/>
        </w:rPr>
        <w:t xml:space="preserve">•  </w:t>
      </w:r>
      <w:r w:rsidRPr="00EA0967">
        <w:rPr>
          <w:color w:val="1154CC"/>
          <w:spacing w:val="4"/>
          <w:w w:val="131"/>
          <w:sz w:val="24"/>
          <w:szCs w:val="24"/>
          <w:lang w:val="id-ID"/>
        </w:rPr>
        <w:t xml:space="preserve"> </w:t>
      </w:r>
      <w:r w:rsidRPr="00EA0967">
        <w:rPr>
          <w:color w:val="0000FF"/>
          <w:spacing w:val="-69"/>
          <w:w w:val="131"/>
          <w:sz w:val="24"/>
          <w:szCs w:val="24"/>
          <w:lang w:val="id-ID"/>
        </w:rPr>
        <w:t xml:space="preserve"> </w:t>
      </w:r>
      <w:hyperlink r:id="rId62">
        <w:r w:rsidRPr="00EA0967">
          <w:rPr>
            <w:color w:val="0000FF"/>
            <w:sz w:val="24"/>
            <w:szCs w:val="24"/>
            <w:u w:val="single" w:color="0000FF"/>
            <w:lang w:val="id-ID"/>
          </w:rPr>
          <w:t>h</w:t>
        </w:r>
        <w:r w:rsidRPr="00EA0967">
          <w:rPr>
            <w:color w:val="0000FF"/>
            <w:spacing w:val="1"/>
            <w:sz w:val="24"/>
            <w:szCs w:val="24"/>
            <w:u w:val="single" w:color="0000FF"/>
            <w:lang w:val="id-ID"/>
          </w:rPr>
          <w:t>tt</w:t>
        </w:r>
        <w:r w:rsidRPr="00EA0967">
          <w:rPr>
            <w:color w:val="0000FF"/>
            <w:sz w:val="24"/>
            <w:szCs w:val="24"/>
            <w:u w:val="single" w:color="0000FF"/>
            <w:lang w:val="id-ID"/>
          </w:rPr>
          <w:t>p</w:t>
        </w:r>
        <w:r w:rsidRPr="00EA0967">
          <w:rPr>
            <w:color w:val="0000FF"/>
            <w:spacing w:val="-1"/>
            <w:sz w:val="24"/>
            <w:szCs w:val="24"/>
            <w:u w:val="single" w:color="0000FF"/>
            <w:lang w:val="id-ID"/>
          </w:rPr>
          <w:t>s</w:t>
        </w:r>
        <w:r w:rsidRPr="00EA0967">
          <w:rPr>
            <w:color w:val="0000FF"/>
            <w:spacing w:val="1"/>
            <w:sz w:val="24"/>
            <w:szCs w:val="24"/>
            <w:u w:val="single" w:color="0000FF"/>
            <w:lang w:val="id-ID"/>
          </w:rPr>
          <w:t>://</w:t>
        </w:r>
        <w:r w:rsidRPr="00EA0967">
          <w:rPr>
            <w:color w:val="0000FF"/>
            <w:spacing w:val="-1"/>
            <w:sz w:val="24"/>
            <w:szCs w:val="24"/>
            <w:u w:val="single" w:color="0000FF"/>
            <w:lang w:val="id-ID"/>
          </w:rPr>
          <w:t>www</w:t>
        </w:r>
        <w:r w:rsidRPr="00EA0967">
          <w:rPr>
            <w:color w:val="0000FF"/>
            <w:sz w:val="24"/>
            <w:szCs w:val="24"/>
            <w:u w:val="single" w:color="0000FF"/>
            <w:lang w:val="id-ID"/>
          </w:rPr>
          <w:t>.</w:t>
        </w:r>
        <w:r w:rsidRPr="00EA0967">
          <w:rPr>
            <w:color w:val="0000FF"/>
            <w:spacing w:val="1"/>
            <w:sz w:val="24"/>
            <w:szCs w:val="24"/>
            <w:u w:val="single" w:color="0000FF"/>
            <w:lang w:val="id-ID"/>
          </w:rPr>
          <w:t>m</w:t>
        </w:r>
        <w:r w:rsidRPr="00EA0967">
          <w:rPr>
            <w:color w:val="0000FF"/>
            <w:sz w:val="24"/>
            <w:szCs w:val="24"/>
            <w:u w:val="single" w:color="0000FF"/>
            <w:lang w:val="id-ID"/>
          </w:rPr>
          <w:t>ongodb.</w:t>
        </w:r>
        <w:r w:rsidRPr="00EA0967">
          <w:rPr>
            <w:color w:val="0000FF"/>
            <w:spacing w:val="1"/>
            <w:sz w:val="24"/>
            <w:szCs w:val="24"/>
            <w:u w:val="single" w:color="0000FF"/>
            <w:lang w:val="id-ID"/>
          </w:rPr>
          <w:t>c</w:t>
        </w:r>
        <w:r w:rsidRPr="00EA0967">
          <w:rPr>
            <w:color w:val="0000FF"/>
            <w:sz w:val="24"/>
            <w:szCs w:val="24"/>
            <w:u w:val="single" w:color="0000FF"/>
            <w:lang w:val="id-ID"/>
          </w:rPr>
          <w:t>o</w:t>
        </w:r>
        <w:r w:rsidRPr="00EA0967">
          <w:rPr>
            <w:color w:val="0000FF"/>
            <w:spacing w:val="-3"/>
            <w:sz w:val="24"/>
            <w:szCs w:val="24"/>
            <w:u w:val="single" w:color="0000FF"/>
            <w:lang w:val="id-ID"/>
          </w:rPr>
          <w:t>m</w:t>
        </w:r>
        <w:r w:rsidRPr="00EA0967">
          <w:rPr>
            <w:color w:val="0000FF"/>
            <w:spacing w:val="1"/>
            <w:sz w:val="24"/>
            <w:szCs w:val="24"/>
            <w:u w:val="single" w:color="0000FF"/>
            <w:lang w:val="id-ID"/>
          </w:rPr>
          <w:t>/t</w:t>
        </w:r>
        <w:r w:rsidRPr="00EA0967">
          <w:rPr>
            <w:color w:val="0000FF"/>
            <w:sz w:val="24"/>
            <w:szCs w:val="24"/>
            <w:u w:val="single" w:color="0000FF"/>
            <w:lang w:val="id-ID"/>
          </w:rPr>
          <w:t>ry</w:t>
        </w:r>
        <w:r w:rsidRPr="00EA0967">
          <w:rPr>
            <w:color w:val="0000FF"/>
            <w:spacing w:val="1"/>
            <w:sz w:val="24"/>
            <w:szCs w:val="24"/>
            <w:u w:val="single" w:color="0000FF"/>
            <w:lang w:val="id-ID"/>
          </w:rPr>
          <w:t>/</w:t>
        </w:r>
        <w:r w:rsidRPr="00EA0967">
          <w:rPr>
            <w:color w:val="0000FF"/>
            <w:sz w:val="24"/>
            <w:szCs w:val="24"/>
            <w:u w:val="single" w:color="0000FF"/>
            <w:lang w:val="id-ID"/>
          </w:rPr>
          <w:t>do</w:t>
        </w:r>
        <w:r w:rsidRPr="00EA0967">
          <w:rPr>
            <w:color w:val="0000FF"/>
            <w:spacing w:val="-1"/>
            <w:sz w:val="24"/>
            <w:szCs w:val="24"/>
            <w:u w:val="single" w:color="0000FF"/>
            <w:lang w:val="id-ID"/>
          </w:rPr>
          <w:t>w</w:t>
        </w:r>
        <w:r w:rsidRPr="00EA0967">
          <w:rPr>
            <w:color w:val="0000FF"/>
            <w:sz w:val="24"/>
            <w:szCs w:val="24"/>
            <w:u w:val="single" w:color="0000FF"/>
            <w:lang w:val="id-ID"/>
          </w:rPr>
          <w:t>n</w:t>
        </w:r>
        <w:r w:rsidRPr="00EA0967">
          <w:rPr>
            <w:color w:val="0000FF"/>
            <w:spacing w:val="1"/>
            <w:sz w:val="24"/>
            <w:szCs w:val="24"/>
            <w:u w:val="single" w:color="0000FF"/>
            <w:lang w:val="id-ID"/>
          </w:rPr>
          <w:t>l</w:t>
        </w:r>
        <w:r w:rsidRPr="00EA0967">
          <w:rPr>
            <w:color w:val="0000FF"/>
            <w:spacing w:val="-4"/>
            <w:sz w:val="24"/>
            <w:szCs w:val="24"/>
            <w:u w:val="single" w:color="0000FF"/>
            <w:lang w:val="id-ID"/>
          </w:rPr>
          <w:t>o</w:t>
        </w:r>
        <w:r w:rsidRPr="00EA0967">
          <w:rPr>
            <w:color w:val="0000FF"/>
            <w:spacing w:val="1"/>
            <w:sz w:val="24"/>
            <w:szCs w:val="24"/>
            <w:u w:val="single" w:color="0000FF"/>
            <w:lang w:val="id-ID"/>
          </w:rPr>
          <w:t>a</w:t>
        </w:r>
        <w:r w:rsidRPr="00EA0967">
          <w:rPr>
            <w:color w:val="0000FF"/>
            <w:sz w:val="24"/>
            <w:szCs w:val="24"/>
            <w:u w:val="single" w:color="0000FF"/>
            <w:lang w:val="id-ID"/>
          </w:rPr>
          <w:t>d</w:t>
        </w:r>
        <w:r w:rsidRPr="00EA0967">
          <w:rPr>
            <w:color w:val="0000FF"/>
            <w:spacing w:val="-3"/>
            <w:sz w:val="24"/>
            <w:szCs w:val="24"/>
            <w:u w:val="single" w:color="0000FF"/>
            <w:lang w:val="id-ID"/>
          </w:rPr>
          <w:t>/</w:t>
        </w:r>
        <w:r w:rsidRPr="00EA0967">
          <w:rPr>
            <w:color w:val="0000FF"/>
            <w:sz w:val="24"/>
            <w:szCs w:val="24"/>
            <w:u w:val="single" w:color="0000FF"/>
            <w:lang w:val="id-ID"/>
          </w:rPr>
          <w:t>d</w:t>
        </w:r>
        <w:r w:rsidRPr="00EA0967">
          <w:rPr>
            <w:color w:val="0000FF"/>
            <w:spacing w:val="1"/>
            <w:sz w:val="24"/>
            <w:szCs w:val="24"/>
            <w:u w:val="single" w:color="0000FF"/>
            <w:lang w:val="id-ID"/>
          </w:rPr>
          <w:t>ata</w:t>
        </w:r>
        <w:r w:rsidRPr="00EA0967">
          <w:rPr>
            <w:color w:val="0000FF"/>
            <w:sz w:val="24"/>
            <w:szCs w:val="24"/>
            <w:u w:val="single" w:color="0000FF"/>
            <w:lang w:val="id-ID"/>
          </w:rPr>
          <w:t>b</w:t>
        </w:r>
        <w:r w:rsidRPr="00EA0967">
          <w:rPr>
            <w:color w:val="0000FF"/>
            <w:spacing w:val="1"/>
            <w:sz w:val="24"/>
            <w:szCs w:val="24"/>
            <w:u w:val="single" w:color="0000FF"/>
            <w:lang w:val="id-ID"/>
          </w:rPr>
          <w:t>a</w:t>
        </w:r>
        <w:r w:rsidRPr="00EA0967">
          <w:rPr>
            <w:color w:val="0000FF"/>
            <w:spacing w:val="-1"/>
            <w:sz w:val="24"/>
            <w:szCs w:val="24"/>
            <w:u w:val="single" w:color="0000FF"/>
            <w:lang w:val="id-ID"/>
          </w:rPr>
          <w:t>s</w:t>
        </w:r>
        <w:r w:rsidRPr="00EA0967">
          <w:rPr>
            <w:color w:val="0000FF"/>
            <w:spacing w:val="7"/>
            <w:sz w:val="24"/>
            <w:szCs w:val="24"/>
            <w:u w:val="single" w:color="0000FF"/>
            <w:lang w:val="id-ID"/>
          </w:rPr>
          <w:t>e</w:t>
        </w:r>
        <w:r w:rsidRPr="00EA0967">
          <w:rPr>
            <w:color w:val="0000FF"/>
            <w:spacing w:val="-4"/>
            <w:sz w:val="24"/>
            <w:szCs w:val="24"/>
            <w:u w:val="single" w:color="0000FF"/>
            <w:lang w:val="id-ID"/>
          </w:rPr>
          <w:t>-</w:t>
        </w:r>
        <w:r w:rsidRPr="00EA0967">
          <w:rPr>
            <w:color w:val="0000FF"/>
            <w:spacing w:val="1"/>
            <w:sz w:val="24"/>
            <w:szCs w:val="24"/>
            <w:u w:val="single" w:color="0000FF"/>
            <w:lang w:val="id-ID"/>
          </w:rPr>
          <w:t>t</w:t>
        </w:r>
        <w:r w:rsidRPr="00EA0967">
          <w:rPr>
            <w:color w:val="0000FF"/>
            <w:sz w:val="24"/>
            <w:szCs w:val="24"/>
            <w:u w:val="single" w:color="0000FF"/>
            <w:lang w:val="id-ID"/>
          </w:rPr>
          <w:t>oo</w:t>
        </w:r>
        <w:r w:rsidRPr="00EA0967">
          <w:rPr>
            <w:color w:val="0000FF"/>
            <w:spacing w:val="1"/>
            <w:sz w:val="24"/>
            <w:szCs w:val="24"/>
            <w:u w:val="single" w:color="0000FF"/>
            <w:lang w:val="id-ID"/>
          </w:rPr>
          <w:t>l</w:t>
        </w:r>
        <w:r w:rsidRPr="00EA0967">
          <w:rPr>
            <w:color w:val="0000FF"/>
            <w:sz w:val="24"/>
            <w:szCs w:val="24"/>
            <w:u w:val="single" w:color="0000FF"/>
            <w:lang w:val="id-ID"/>
          </w:rPr>
          <w:t>s</w:t>
        </w:r>
      </w:hyperlink>
    </w:p>
    <w:p w14:paraId="58ACC891" w14:textId="77777777" w:rsidR="00BC7D82" w:rsidRPr="00EA0967" w:rsidRDefault="00000000">
      <w:pPr>
        <w:spacing w:before="16"/>
        <w:ind w:left="844"/>
        <w:rPr>
          <w:sz w:val="24"/>
          <w:szCs w:val="24"/>
          <w:lang w:val="id-ID"/>
        </w:rPr>
      </w:pPr>
      <w:r w:rsidRPr="00EA0967">
        <w:rPr>
          <w:color w:val="1154CC"/>
          <w:w w:val="131"/>
          <w:sz w:val="24"/>
          <w:szCs w:val="24"/>
          <w:lang w:val="id-ID"/>
        </w:rPr>
        <w:t xml:space="preserve">•  </w:t>
      </w:r>
      <w:r w:rsidRPr="00EA0967">
        <w:rPr>
          <w:color w:val="1154CC"/>
          <w:spacing w:val="14"/>
          <w:w w:val="131"/>
          <w:sz w:val="24"/>
          <w:szCs w:val="24"/>
          <w:lang w:val="id-ID"/>
        </w:rPr>
        <w:t xml:space="preserve"> </w:t>
      </w:r>
      <w:r w:rsidRPr="00EA0967">
        <w:rPr>
          <w:color w:val="000000"/>
          <w:spacing w:val="-1"/>
          <w:sz w:val="24"/>
          <w:szCs w:val="24"/>
          <w:lang w:val="id-ID"/>
        </w:rPr>
        <w:t>M</w:t>
      </w:r>
      <w:r w:rsidRPr="00EA0967">
        <w:rPr>
          <w:color w:val="000000"/>
          <w:spacing w:val="1"/>
          <w:sz w:val="24"/>
          <w:szCs w:val="24"/>
          <w:lang w:val="id-ID"/>
        </w:rPr>
        <w:t>at</w:t>
      </w:r>
      <w:r w:rsidRPr="00EA0967">
        <w:rPr>
          <w:color w:val="000000"/>
          <w:sz w:val="24"/>
          <w:szCs w:val="24"/>
          <w:lang w:val="id-ID"/>
        </w:rPr>
        <w:t>a</w:t>
      </w:r>
      <w:r w:rsidRPr="00EA0967">
        <w:rPr>
          <w:color w:val="000000"/>
          <w:spacing w:val="1"/>
          <w:sz w:val="24"/>
          <w:szCs w:val="24"/>
          <w:lang w:val="id-ID"/>
        </w:rPr>
        <w:t xml:space="preserve"> </w:t>
      </w:r>
      <w:r w:rsidRPr="00EA0967">
        <w:rPr>
          <w:color w:val="000000"/>
          <w:spacing w:val="-1"/>
          <w:sz w:val="24"/>
          <w:szCs w:val="24"/>
          <w:lang w:val="id-ID"/>
        </w:rPr>
        <w:t>K</w:t>
      </w:r>
      <w:r w:rsidRPr="00EA0967">
        <w:rPr>
          <w:color w:val="000000"/>
          <w:sz w:val="24"/>
          <w:szCs w:val="24"/>
          <w:lang w:val="id-ID"/>
        </w:rPr>
        <w:t>u</w:t>
      </w:r>
      <w:r w:rsidRPr="00EA0967">
        <w:rPr>
          <w:color w:val="000000"/>
          <w:spacing w:val="1"/>
          <w:sz w:val="24"/>
          <w:szCs w:val="24"/>
          <w:lang w:val="id-ID"/>
        </w:rPr>
        <w:t>lia</w:t>
      </w:r>
      <w:r w:rsidRPr="00EA0967">
        <w:rPr>
          <w:color w:val="000000"/>
          <w:sz w:val="24"/>
          <w:szCs w:val="24"/>
          <w:lang w:val="id-ID"/>
        </w:rPr>
        <w:t xml:space="preserve">h </w:t>
      </w:r>
      <w:r w:rsidRPr="00EA0967">
        <w:rPr>
          <w:color w:val="000000"/>
          <w:spacing w:val="-4"/>
          <w:sz w:val="24"/>
          <w:szCs w:val="24"/>
          <w:lang w:val="id-ID"/>
        </w:rPr>
        <w:t>B</w:t>
      </w:r>
      <w:r w:rsidRPr="00EA0967">
        <w:rPr>
          <w:color w:val="000000"/>
          <w:spacing w:val="1"/>
          <w:sz w:val="24"/>
          <w:szCs w:val="24"/>
          <w:lang w:val="id-ID"/>
        </w:rPr>
        <w:t>i</w:t>
      </w:r>
      <w:r w:rsidRPr="00EA0967">
        <w:rPr>
          <w:color w:val="000000"/>
          <w:sz w:val="24"/>
          <w:szCs w:val="24"/>
          <w:lang w:val="id-ID"/>
        </w:rPr>
        <w:t xml:space="preserve">g </w:t>
      </w:r>
      <w:r w:rsidRPr="00EA0967">
        <w:rPr>
          <w:color w:val="000000"/>
          <w:spacing w:val="-1"/>
          <w:sz w:val="24"/>
          <w:szCs w:val="24"/>
          <w:lang w:val="id-ID"/>
        </w:rPr>
        <w:t>D</w:t>
      </w:r>
      <w:r w:rsidRPr="00EA0967">
        <w:rPr>
          <w:color w:val="000000"/>
          <w:spacing w:val="1"/>
          <w:sz w:val="24"/>
          <w:szCs w:val="24"/>
          <w:lang w:val="id-ID"/>
        </w:rPr>
        <w:t>at</w:t>
      </w:r>
      <w:r w:rsidRPr="00EA0967">
        <w:rPr>
          <w:color w:val="000000"/>
          <w:sz w:val="24"/>
          <w:szCs w:val="24"/>
          <w:lang w:val="id-ID"/>
        </w:rPr>
        <w:t>a</w:t>
      </w:r>
      <w:r w:rsidRPr="00EA0967">
        <w:rPr>
          <w:color w:val="000000"/>
          <w:spacing w:val="1"/>
          <w:sz w:val="24"/>
          <w:szCs w:val="24"/>
          <w:lang w:val="id-ID"/>
        </w:rPr>
        <w:t xml:space="preserve"> </w:t>
      </w:r>
      <w:r w:rsidRPr="00EA0967">
        <w:rPr>
          <w:color w:val="000000"/>
          <w:sz w:val="24"/>
          <w:szCs w:val="24"/>
          <w:lang w:val="id-ID"/>
        </w:rPr>
        <w:t>20202</w:t>
      </w:r>
      <w:r w:rsidRPr="00EA0967">
        <w:rPr>
          <w:color w:val="000000"/>
          <w:spacing w:val="3"/>
          <w:sz w:val="24"/>
          <w:szCs w:val="24"/>
          <w:lang w:val="id-ID"/>
        </w:rPr>
        <w:t xml:space="preserve"> </w:t>
      </w:r>
      <w:r w:rsidRPr="00EA0967">
        <w:rPr>
          <w:color w:val="000000"/>
          <w:spacing w:val="-1"/>
          <w:sz w:val="24"/>
          <w:szCs w:val="24"/>
          <w:lang w:val="id-ID"/>
        </w:rPr>
        <w:t>M</w:t>
      </w:r>
      <w:r w:rsidRPr="00EA0967">
        <w:rPr>
          <w:color w:val="000000"/>
          <w:sz w:val="24"/>
          <w:szCs w:val="24"/>
          <w:lang w:val="id-ID"/>
        </w:rPr>
        <w:t>odul</w:t>
      </w:r>
      <w:r w:rsidRPr="00EA0967">
        <w:rPr>
          <w:color w:val="000000"/>
          <w:spacing w:val="1"/>
          <w:sz w:val="24"/>
          <w:szCs w:val="24"/>
          <w:lang w:val="id-ID"/>
        </w:rPr>
        <w:t xml:space="preserve"> </w:t>
      </w:r>
      <w:r w:rsidRPr="00EA0967">
        <w:rPr>
          <w:color w:val="000000"/>
          <w:spacing w:val="-1"/>
          <w:sz w:val="24"/>
          <w:szCs w:val="24"/>
          <w:lang w:val="id-ID"/>
        </w:rPr>
        <w:t>P</w:t>
      </w:r>
      <w:r w:rsidRPr="00EA0967">
        <w:rPr>
          <w:color w:val="000000"/>
          <w:sz w:val="24"/>
          <w:szCs w:val="24"/>
          <w:lang w:val="id-ID"/>
        </w:rPr>
        <w:t>r</w:t>
      </w:r>
      <w:r w:rsidRPr="00EA0967">
        <w:rPr>
          <w:color w:val="000000"/>
          <w:spacing w:val="1"/>
          <w:sz w:val="24"/>
          <w:szCs w:val="24"/>
          <w:lang w:val="id-ID"/>
        </w:rPr>
        <w:t>a</w:t>
      </w:r>
      <w:r w:rsidRPr="00EA0967">
        <w:rPr>
          <w:color w:val="000000"/>
          <w:spacing w:val="-4"/>
          <w:sz w:val="24"/>
          <w:szCs w:val="24"/>
          <w:lang w:val="id-ID"/>
        </w:rPr>
        <w:t>k</w:t>
      </w:r>
      <w:r w:rsidRPr="00EA0967">
        <w:rPr>
          <w:color w:val="000000"/>
          <w:spacing w:val="-3"/>
          <w:sz w:val="24"/>
          <w:szCs w:val="24"/>
          <w:lang w:val="id-ID"/>
        </w:rPr>
        <w:t>t</w:t>
      </w:r>
      <w:r w:rsidRPr="00EA0967">
        <w:rPr>
          <w:color w:val="000000"/>
          <w:spacing w:val="1"/>
          <w:sz w:val="24"/>
          <w:szCs w:val="24"/>
          <w:lang w:val="id-ID"/>
        </w:rPr>
        <w:t>i</w:t>
      </w:r>
      <w:r w:rsidRPr="00EA0967">
        <w:rPr>
          <w:color w:val="000000"/>
          <w:sz w:val="24"/>
          <w:szCs w:val="24"/>
          <w:lang w:val="id-ID"/>
        </w:rPr>
        <w:t>kum</w:t>
      </w:r>
      <w:r w:rsidRPr="00EA0967">
        <w:rPr>
          <w:color w:val="000000"/>
          <w:spacing w:val="1"/>
          <w:sz w:val="24"/>
          <w:szCs w:val="24"/>
          <w:lang w:val="id-ID"/>
        </w:rPr>
        <w:t xml:space="preserve"> </w:t>
      </w:r>
      <w:r w:rsidRPr="00EA0967">
        <w:rPr>
          <w:color w:val="000000"/>
          <w:sz w:val="24"/>
          <w:szCs w:val="24"/>
          <w:lang w:val="id-ID"/>
        </w:rPr>
        <w:t>4:</w:t>
      </w:r>
      <w:r w:rsidRPr="00EA0967">
        <w:rPr>
          <w:color w:val="000000"/>
          <w:spacing w:val="1"/>
          <w:sz w:val="24"/>
          <w:szCs w:val="24"/>
          <w:lang w:val="id-ID"/>
        </w:rPr>
        <w:t xml:space="preserve"> </w:t>
      </w:r>
      <w:r w:rsidRPr="00EA0967">
        <w:rPr>
          <w:color w:val="000000"/>
          <w:sz w:val="24"/>
          <w:szCs w:val="24"/>
          <w:lang w:val="id-ID"/>
        </w:rPr>
        <w:t>In</w:t>
      </w:r>
      <w:r w:rsidRPr="00EA0967">
        <w:rPr>
          <w:color w:val="000000"/>
          <w:spacing w:val="-1"/>
          <w:sz w:val="24"/>
          <w:szCs w:val="24"/>
          <w:lang w:val="id-ID"/>
        </w:rPr>
        <w:t>s</w:t>
      </w:r>
      <w:r w:rsidRPr="00EA0967">
        <w:rPr>
          <w:color w:val="000000"/>
          <w:spacing w:val="1"/>
          <w:sz w:val="24"/>
          <w:szCs w:val="24"/>
          <w:lang w:val="id-ID"/>
        </w:rPr>
        <w:t>t</w:t>
      </w:r>
      <w:r w:rsidRPr="00EA0967">
        <w:rPr>
          <w:color w:val="000000"/>
          <w:spacing w:val="-3"/>
          <w:sz w:val="24"/>
          <w:szCs w:val="24"/>
          <w:lang w:val="id-ID"/>
        </w:rPr>
        <w:t>a</w:t>
      </w:r>
      <w:r w:rsidRPr="00EA0967">
        <w:rPr>
          <w:color w:val="000000"/>
          <w:spacing w:val="1"/>
          <w:sz w:val="24"/>
          <w:szCs w:val="24"/>
          <w:lang w:val="id-ID"/>
        </w:rPr>
        <w:t>la</w:t>
      </w:r>
      <w:r w:rsidRPr="00EA0967">
        <w:rPr>
          <w:color w:val="000000"/>
          <w:spacing w:val="-1"/>
          <w:sz w:val="24"/>
          <w:szCs w:val="24"/>
          <w:lang w:val="id-ID"/>
        </w:rPr>
        <w:t>s</w:t>
      </w:r>
      <w:r w:rsidRPr="00EA0967">
        <w:rPr>
          <w:color w:val="000000"/>
          <w:sz w:val="24"/>
          <w:szCs w:val="24"/>
          <w:lang w:val="id-ID"/>
        </w:rPr>
        <w:t>i</w:t>
      </w:r>
      <w:r w:rsidRPr="00EA0967">
        <w:rPr>
          <w:color w:val="000000"/>
          <w:spacing w:val="1"/>
          <w:sz w:val="24"/>
          <w:szCs w:val="24"/>
          <w:lang w:val="id-ID"/>
        </w:rPr>
        <w:t xml:space="preserve"> </w:t>
      </w:r>
      <w:r w:rsidRPr="00EA0967">
        <w:rPr>
          <w:color w:val="000000"/>
          <w:spacing w:val="-1"/>
          <w:sz w:val="24"/>
          <w:szCs w:val="24"/>
          <w:lang w:val="id-ID"/>
        </w:rPr>
        <w:t>M</w:t>
      </w:r>
      <w:r w:rsidRPr="00EA0967">
        <w:rPr>
          <w:color w:val="000000"/>
          <w:sz w:val="24"/>
          <w:szCs w:val="24"/>
          <w:lang w:val="id-ID"/>
        </w:rPr>
        <w:t>ongo</w:t>
      </w:r>
      <w:r w:rsidRPr="00EA0967">
        <w:rPr>
          <w:color w:val="000000"/>
          <w:spacing w:val="-1"/>
          <w:sz w:val="24"/>
          <w:szCs w:val="24"/>
          <w:lang w:val="id-ID"/>
        </w:rPr>
        <w:t>D</w:t>
      </w:r>
      <w:r w:rsidRPr="00EA0967">
        <w:rPr>
          <w:color w:val="000000"/>
          <w:sz w:val="24"/>
          <w:szCs w:val="24"/>
          <w:lang w:val="id-ID"/>
        </w:rPr>
        <w:t>B d</w:t>
      </w:r>
      <w:r w:rsidRPr="00EA0967">
        <w:rPr>
          <w:color w:val="000000"/>
          <w:spacing w:val="1"/>
          <w:sz w:val="24"/>
          <w:szCs w:val="24"/>
          <w:lang w:val="id-ID"/>
        </w:rPr>
        <w:t>a</w:t>
      </w:r>
      <w:r w:rsidRPr="00EA0967">
        <w:rPr>
          <w:color w:val="000000"/>
          <w:sz w:val="24"/>
          <w:szCs w:val="24"/>
          <w:lang w:val="id-ID"/>
        </w:rPr>
        <w:t>n</w:t>
      </w:r>
    </w:p>
    <w:p w14:paraId="77974009" w14:textId="77777777" w:rsidR="00BC7D82" w:rsidRPr="00EA0967" w:rsidRDefault="00000000">
      <w:pPr>
        <w:spacing w:before="4"/>
        <w:ind w:left="1205"/>
        <w:rPr>
          <w:sz w:val="24"/>
          <w:szCs w:val="24"/>
          <w:lang w:val="id-ID"/>
        </w:rPr>
      </w:pPr>
      <w:r w:rsidRPr="00EA0967">
        <w:rPr>
          <w:sz w:val="24"/>
          <w:szCs w:val="24"/>
          <w:lang w:val="id-ID"/>
        </w:rPr>
        <w:t>I</w:t>
      </w:r>
      <w:r w:rsidRPr="00EA0967">
        <w:rPr>
          <w:spacing w:val="1"/>
          <w:sz w:val="24"/>
          <w:szCs w:val="24"/>
          <w:lang w:val="id-ID"/>
        </w:rPr>
        <w:t>m</w:t>
      </w:r>
      <w:r w:rsidRPr="00EA0967">
        <w:rPr>
          <w:sz w:val="24"/>
          <w:szCs w:val="24"/>
          <w:lang w:val="id-ID"/>
        </w:rPr>
        <w:t>p</w:t>
      </w:r>
      <w:r w:rsidRPr="00EA0967">
        <w:rPr>
          <w:spacing w:val="1"/>
          <w:sz w:val="24"/>
          <w:szCs w:val="24"/>
          <w:lang w:val="id-ID"/>
        </w:rPr>
        <w:t>le</w:t>
      </w:r>
      <w:r w:rsidRPr="00EA0967">
        <w:rPr>
          <w:spacing w:val="-3"/>
          <w:sz w:val="24"/>
          <w:szCs w:val="24"/>
          <w:lang w:val="id-ID"/>
        </w:rPr>
        <w:t>m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z w:val="24"/>
          <w:szCs w:val="24"/>
          <w:lang w:val="id-ID"/>
        </w:rPr>
        <w:t>n</w:t>
      </w:r>
      <w:r w:rsidRPr="00EA0967">
        <w:rPr>
          <w:spacing w:val="1"/>
          <w:sz w:val="24"/>
          <w:szCs w:val="24"/>
          <w:lang w:val="id-ID"/>
        </w:rPr>
        <w:t>ta</w:t>
      </w:r>
      <w:r w:rsidRPr="00EA0967">
        <w:rPr>
          <w:spacing w:val="-1"/>
          <w:sz w:val="24"/>
          <w:szCs w:val="24"/>
          <w:lang w:val="id-ID"/>
        </w:rPr>
        <w:t>s</w:t>
      </w:r>
      <w:r w:rsidRPr="00EA0967">
        <w:rPr>
          <w:sz w:val="24"/>
          <w:szCs w:val="24"/>
          <w:lang w:val="id-ID"/>
        </w:rPr>
        <w:t>i</w:t>
      </w:r>
      <w:r w:rsidRPr="00EA0967">
        <w:rPr>
          <w:spacing w:val="1"/>
          <w:sz w:val="24"/>
          <w:szCs w:val="24"/>
          <w:lang w:val="id-ID"/>
        </w:rPr>
        <w:t xml:space="preserve"> </w:t>
      </w:r>
      <w:r w:rsidRPr="00EA0967">
        <w:rPr>
          <w:spacing w:val="-1"/>
          <w:sz w:val="24"/>
          <w:szCs w:val="24"/>
          <w:lang w:val="id-ID"/>
        </w:rPr>
        <w:t>Q</w:t>
      </w:r>
      <w:r w:rsidRPr="00EA0967">
        <w:rPr>
          <w:sz w:val="24"/>
          <w:szCs w:val="24"/>
          <w:lang w:val="id-ID"/>
        </w:rPr>
        <w:t>u</w:t>
      </w:r>
      <w:r w:rsidRPr="00EA0967">
        <w:rPr>
          <w:spacing w:val="1"/>
          <w:sz w:val="24"/>
          <w:szCs w:val="24"/>
          <w:lang w:val="id-ID"/>
        </w:rPr>
        <w:t>e</w:t>
      </w:r>
      <w:r w:rsidRPr="00EA0967">
        <w:rPr>
          <w:sz w:val="24"/>
          <w:szCs w:val="24"/>
          <w:lang w:val="id-ID"/>
        </w:rPr>
        <w:t xml:space="preserve">ry </w:t>
      </w:r>
      <w:r w:rsidRPr="00EA0967">
        <w:rPr>
          <w:spacing w:val="-1"/>
          <w:sz w:val="24"/>
          <w:szCs w:val="24"/>
          <w:lang w:val="id-ID"/>
        </w:rPr>
        <w:t>N</w:t>
      </w:r>
      <w:r w:rsidRPr="00EA0967">
        <w:rPr>
          <w:sz w:val="24"/>
          <w:szCs w:val="24"/>
          <w:lang w:val="id-ID"/>
        </w:rPr>
        <w:t>o</w:t>
      </w:r>
      <w:r w:rsidRPr="00EA0967">
        <w:rPr>
          <w:spacing w:val="-1"/>
          <w:sz w:val="24"/>
          <w:szCs w:val="24"/>
          <w:lang w:val="id-ID"/>
        </w:rPr>
        <w:t>SQ</w:t>
      </w:r>
      <w:r w:rsidRPr="00EA0967">
        <w:rPr>
          <w:sz w:val="24"/>
          <w:szCs w:val="24"/>
          <w:lang w:val="id-ID"/>
        </w:rPr>
        <w:t>L</w:t>
      </w:r>
    </w:p>
    <w:sectPr w:rsidR="00BC7D82" w:rsidRPr="00EA0967">
      <w:pgSz w:w="11920" w:h="16860"/>
      <w:pgMar w:top="1580" w:right="1200" w:bottom="280" w:left="1320" w:header="0" w:footer="108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F04851" w14:textId="77777777" w:rsidR="00900004" w:rsidRDefault="00900004">
      <w:r>
        <w:separator/>
      </w:r>
    </w:p>
  </w:endnote>
  <w:endnote w:type="continuationSeparator" w:id="0">
    <w:p w14:paraId="54043457" w14:textId="77777777" w:rsidR="00900004" w:rsidRDefault="009000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CCE026" w14:textId="77777777" w:rsidR="009F6F46" w:rsidRDefault="009F6F4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6175D7" w14:textId="244F2750" w:rsidR="00BC7D82" w:rsidRDefault="00644E4B">
    <w:pPr>
      <w:spacing w:line="200" w:lineRule="exac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1" locked="0" layoutInCell="1" allowOverlap="1" wp14:anchorId="02DB697F" wp14:editId="1FD75E73">
              <wp:simplePos x="0" y="0"/>
              <wp:positionH relativeFrom="page">
                <wp:posOffset>915035</wp:posOffset>
              </wp:positionH>
              <wp:positionV relativeFrom="page">
                <wp:posOffset>9752330</wp:posOffset>
              </wp:positionV>
              <wp:extent cx="5739130" cy="0"/>
              <wp:effectExtent l="19685" t="17780" r="13335" b="10795"/>
              <wp:wrapNone/>
              <wp:docPr id="2" name="Group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739130" cy="0"/>
                        <a:chOff x="1441" y="15358"/>
                        <a:chExt cx="9038" cy="0"/>
                      </a:xfrm>
                    </wpg:grpSpPr>
                    <wps:wsp>
                      <wps:cNvPr id="3" name="Freeform 3"/>
                      <wps:cNvSpPr>
                        <a:spLocks/>
                      </wps:cNvSpPr>
                      <wps:spPr bwMode="auto">
                        <a:xfrm>
                          <a:off x="1441" y="15358"/>
                          <a:ext cx="9038" cy="0"/>
                        </a:xfrm>
                        <a:custGeom>
                          <a:avLst/>
                          <a:gdLst>
                            <a:gd name="T0" fmla="+- 0 1441 1441"/>
                            <a:gd name="T1" fmla="*/ T0 w 9038"/>
                            <a:gd name="T2" fmla="+- 0 10479 1441"/>
                            <a:gd name="T3" fmla="*/ T2 w 903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038">
                              <a:moveTo>
                                <a:pt x="0" y="0"/>
                              </a:moveTo>
                              <a:lnTo>
                                <a:pt x="9038" y="0"/>
                              </a:lnTo>
                            </a:path>
                          </a:pathLst>
                        </a:custGeom>
                        <a:noFill/>
                        <a:ln w="2033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9D2B33C" id="Group 2" o:spid="_x0000_s1026" style="position:absolute;margin-left:72.05pt;margin-top:767.9pt;width:451.9pt;height:0;z-index:-251659264;mso-position-horizontal-relative:page;mso-position-vertical-relative:page" coordorigin="1441,15358" coordsize="903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">
              <v:shape id="Freeform 3" o:spid="_x0000_s1027" style="position:absolute;left:1441;top:15358;width:9038;height:0;visibility:visible;mso-wrap-style:square;v-text-anchor:top" coordsize="90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" path="m,l9038,e" filled="f" strokeweight=".56492mm">
                <v:path arrowok="t" o:connecttype="custom" o:connectlocs="0,0;9038,0" o:connectangles="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366AE09D" wp14:editId="79C0382D">
              <wp:simplePos x="0" y="0"/>
              <wp:positionH relativeFrom="page">
                <wp:posOffset>6392545</wp:posOffset>
              </wp:positionH>
              <wp:positionV relativeFrom="page">
                <wp:posOffset>9835515</wp:posOffset>
              </wp:positionV>
              <wp:extent cx="208280" cy="165100"/>
              <wp:effectExtent l="1270" t="0" r="0" b="635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828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37B8B6" w14:textId="77777777" w:rsidR="00BC7D82" w:rsidRDefault="00000000">
                          <w:pPr>
                            <w:spacing w:line="240" w:lineRule="exact"/>
                            <w:ind w:left="40"/>
                            <w:rPr>
                              <w:rFonts w:ascii="Arial" w:eastAsia="Arial" w:hAnsi="Arial" w:cs="Arial"/>
                              <w:sz w:val="22"/>
                              <w:szCs w:val="22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 w:eastAsia="Arial" w:hAnsi="Arial" w:cs="Arial"/>
                              <w:sz w:val="22"/>
                              <w:szCs w:val="2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66AE09D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style="position:absolute;margin-left:503.35pt;margin-top:774.45pt;width:16.4pt;height:13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" filled="f" stroked="f">
              <v:textbox inset="0,0,0,0">
                <w:txbxContent>
                  <w:p w14:paraId="3D37B8B6" w14:textId="77777777" w:rsidR="00BC7D82" w:rsidRDefault="00000000">
                    <w:pPr>
                      <w:spacing w:line="240" w:lineRule="exact"/>
                      <w:ind w:left="40"/>
                      <w:rPr>
                        <w:rFonts w:ascii="Arial" w:eastAsia="Arial" w:hAnsi="Arial" w:cs="Arial"/>
                        <w:sz w:val="22"/>
                        <w:szCs w:val="22"/>
                      </w:rPr>
                    </w:pPr>
                    <w:r>
                      <w:fldChar w:fldCharType="begin"/>
                    </w:r>
                    <w:r>
                      <w:rPr>
                        <w:rFonts w:ascii="Arial" w:eastAsia="Arial" w:hAnsi="Arial" w:cs="Arial"/>
                        <w:sz w:val="22"/>
                        <w:szCs w:val="22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4AA0B4" w14:textId="77777777" w:rsidR="009F6F46" w:rsidRDefault="009F6F4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D1F74D" w14:textId="77777777" w:rsidR="00900004" w:rsidRDefault="00900004">
      <w:r>
        <w:separator/>
      </w:r>
    </w:p>
  </w:footnote>
  <w:footnote w:type="continuationSeparator" w:id="0">
    <w:p w14:paraId="1F6E1463" w14:textId="77777777" w:rsidR="00900004" w:rsidRDefault="0090000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69961D" w14:textId="77777777" w:rsidR="009F6F46" w:rsidRDefault="009F6F4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EEE991" w14:textId="1E85A135" w:rsidR="00EA0967" w:rsidRPr="00D807C2" w:rsidRDefault="00644E4B" w:rsidP="00EA0967">
    <w:pPr>
      <w:spacing w:line="200" w:lineRule="exact"/>
      <w:rPr>
        <w:lang w:val="id-ID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3B35043F" wp14:editId="4541CD33">
              <wp:simplePos x="0" y="0"/>
              <wp:positionH relativeFrom="page">
                <wp:posOffset>2532380</wp:posOffset>
              </wp:positionH>
              <wp:positionV relativeFrom="page">
                <wp:posOffset>1237615</wp:posOffset>
              </wp:positionV>
              <wp:extent cx="3634105" cy="177800"/>
              <wp:effectExtent l="0" t="0" r="0" b="0"/>
              <wp:wrapNone/>
              <wp:docPr id="28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3410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FA1E7D5" w14:textId="1B372C69" w:rsidR="00EA0967" w:rsidRPr="00EA0967" w:rsidRDefault="00EA0967" w:rsidP="00EA0967">
                          <w:pPr>
                            <w:spacing w:line="260" w:lineRule="exact"/>
                            <w:ind w:left="20" w:right="-36"/>
                            <w:rPr>
                              <w:sz w:val="24"/>
                              <w:szCs w:val="24"/>
                              <w:lang w:val="id-ID"/>
                            </w:rPr>
                          </w:pPr>
                          <w:r w:rsidRPr="00EA0967">
                            <w:rPr>
                              <w:sz w:val="24"/>
                              <w:szCs w:val="24"/>
                              <w:lang w:val="id-ID"/>
                            </w:rPr>
                            <w:t xml:space="preserve">Modul Praktikum </w:t>
                          </w:r>
                          <w:r w:rsidR="009F6F46">
                            <w:rPr>
                              <w:sz w:val="24"/>
                              <w:szCs w:val="24"/>
                              <w:lang w:val="en-ID"/>
                            </w:rPr>
                            <w:t>5</w:t>
                          </w:r>
                          <w:r w:rsidRPr="00EA0967">
                            <w:rPr>
                              <w:sz w:val="24"/>
                              <w:szCs w:val="24"/>
                              <w:lang w:val="id-ID"/>
                            </w:rPr>
                            <w:t xml:space="preserve"> : NoSQL-Instalasi MongoDB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B35043F" id="_x0000_t202" coordsize="21600,21600" o:spt="202" path="m,l,21600r21600,l21600,xe">
              <v:stroke joinstyle="miter"/>
              <v:path gradientshapeok="t" o:connecttype="rect"/>
            </v:shapetype>
            <v:shape id="Text Box 28" o:spid="_x0000_s1026" type="#_x0000_t202" style="position:absolute;margin-left:199.4pt;margin-top:97.45pt;width:286.15pt;height:14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" filled="f" stroked="f">
              <v:textbox inset="0,0,0,0">
                <w:txbxContent>
                  <w:p w14:paraId="5FA1E7D5" w14:textId="1B372C69" w:rsidR="00EA0967" w:rsidRPr="00EA0967" w:rsidRDefault="00EA0967" w:rsidP="00EA0967">
                    <w:pPr>
                      <w:spacing w:line="260" w:lineRule="exact"/>
                      <w:ind w:left="20" w:right="-36"/>
                      <w:rPr>
                        <w:sz w:val="24"/>
                        <w:szCs w:val="24"/>
                        <w:lang w:val="id-ID"/>
                      </w:rPr>
                    </w:pPr>
                    <w:r w:rsidRPr="00EA0967">
                      <w:rPr>
                        <w:sz w:val="24"/>
                        <w:szCs w:val="24"/>
                        <w:lang w:val="id-ID"/>
                      </w:rPr>
                      <w:t xml:space="preserve">Modul Praktikum </w:t>
                    </w:r>
                    <w:r w:rsidR="009F6F46">
                      <w:rPr>
                        <w:sz w:val="24"/>
                        <w:szCs w:val="24"/>
                        <w:lang w:val="en-ID"/>
                      </w:rPr>
                      <w:t>5</w:t>
                    </w:r>
                    <w:r w:rsidRPr="00EA0967">
                      <w:rPr>
                        <w:sz w:val="24"/>
                        <w:szCs w:val="24"/>
                        <w:lang w:val="id-ID"/>
                      </w:rPr>
                      <w:t xml:space="preserve"> : NoSQL-Instalasi MongoDB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42AEA2AA" wp14:editId="72D0CBFC">
              <wp:simplePos x="0" y="0"/>
              <wp:positionH relativeFrom="page">
                <wp:posOffset>904875</wp:posOffset>
              </wp:positionH>
              <wp:positionV relativeFrom="page">
                <wp:posOffset>652145</wp:posOffset>
              </wp:positionV>
              <wp:extent cx="5749925" cy="944880"/>
              <wp:effectExtent l="0" t="0" r="0" b="0"/>
              <wp:wrapNone/>
              <wp:docPr id="5" name="Group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749925" cy="944880"/>
                        <a:chOff x="1425" y="1027"/>
                        <a:chExt cx="9055" cy="1488"/>
                      </a:xfrm>
                    </wpg:grpSpPr>
                    <wpg:grpSp>
                      <wpg:cNvPr id="6" name="Group 12"/>
                      <wpg:cNvGrpSpPr>
                        <a:grpSpLocks/>
                      </wpg:cNvGrpSpPr>
                      <wpg:grpSpPr bwMode="auto">
                        <a:xfrm>
                          <a:off x="3033" y="1839"/>
                          <a:ext cx="7431" cy="0"/>
                          <a:chOff x="3033" y="1839"/>
                          <a:chExt cx="7431" cy="0"/>
                        </a:xfrm>
                      </wpg:grpSpPr>
                      <wps:wsp>
                        <wps:cNvPr id="7" name="Freeform 33"/>
                        <wps:cNvSpPr>
                          <a:spLocks/>
                        </wps:cNvSpPr>
                        <wps:spPr bwMode="auto">
                          <a:xfrm>
                            <a:off x="3033" y="1839"/>
                            <a:ext cx="7431" cy="0"/>
                          </a:xfrm>
                          <a:custGeom>
                            <a:avLst/>
                            <a:gdLst>
                              <a:gd name="T0" fmla="+- 0 3033 3033"/>
                              <a:gd name="T1" fmla="*/ T0 w 7431"/>
                              <a:gd name="T2" fmla="+- 0 10464 3033"/>
                              <a:gd name="T3" fmla="*/ T2 w 743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7431">
                                <a:moveTo>
                                  <a:pt x="0" y="0"/>
                                </a:moveTo>
                                <a:lnTo>
                                  <a:pt x="7431" y="0"/>
                                </a:lnTo>
                              </a:path>
                            </a:pathLst>
                          </a:custGeom>
                          <a:noFill/>
                          <a:ln w="1080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8" name="Group 13"/>
                        <wpg:cNvGrpSpPr>
                          <a:grpSpLocks/>
                        </wpg:cNvGrpSpPr>
                        <wpg:grpSpPr bwMode="auto">
                          <a:xfrm>
                            <a:off x="3040" y="1832"/>
                            <a:ext cx="0" cy="676"/>
                            <a:chOff x="3040" y="1832"/>
                            <a:chExt cx="0" cy="676"/>
                          </a:xfrm>
                        </wpg:grpSpPr>
                        <wps:wsp>
                          <wps:cNvPr id="9" name="Freeform 32"/>
                          <wps:cNvSpPr>
                            <a:spLocks/>
                          </wps:cNvSpPr>
                          <wps:spPr bwMode="auto">
                            <a:xfrm>
                              <a:off x="3040" y="1832"/>
                              <a:ext cx="0" cy="676"/>
                            </a:xfrm>
                            <a:custGeom>
                              <a:avLst/>
                              <a:gdLst>
                                <a:gd name="T0" fmla="+- 0 2507 1832"/>
                                <a:gd name="T1" fmla="*/ 2507 h 676"/>
                                <a:gd name="T2" fmla="+- 0 1832 1832"/>
                                <a:gd name="T3" fmla="*/ 1832 h 67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76">
                                  <a:moveTo>
                                    <a:pt x="0" y="675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0803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0" name="Group 14"/>
                          <wpg:cNvGrpSpPr>
                            <a:grpSpLocks/>
                          </wpg:cNvGrpSpPr>
                          <wpg:grpSpPr bwMode="auto">
                            <a:xfrm>
                              <a:off x="10456" y="1832"/>
                              <a:ext cx="0" cy="676"/>
                              <a:chOff x="10456" y="1832"/>
                              <a:chExt cx="0" cy="676"/>
                            </a:xfrm>
                          </wpg:grpSpPr>
                          <wps:wsp>
                            <wps:cNvPr id="11" name="Freeform 31"/>
                            <wps:cNvSpPr>
                              <a:spLocks/>
                            </wps:cNvSpPr>
                            <wps:spPr bwMode="auto">
                              <a:xfrm>
                                <a:off x="10456" y="1832"/>
                                <a:ext cx="0" cy="676"/>
                              </a:xfrm>
                              <a:custGeom>
                                <a:avLst/>
                                <a:gdLst>
                                  <a:gd name="T0" fmla="+- 0 2507 1832"/>
                                  <a:gd name="T1" fmla="*/ 2507 h 676"/>
                                  <a:gd name="T2" fmla="+- 0 1832 1832"/>
                                  <a:gd name="T3" fmla="*/ 1832 h 676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676">
                                    <a:moveTo>
                                      <a:pt x="0" y="675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803">
                                <a:solidFill>
                                  <a:srgbClr val="FFFFFF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2" name="Group 15"/>
                            <wpg:cNvGrpSpPr>
                              <a:grpSpLocks/>
                            </wpg:cNvGrpSpPr>
                            <wpg:grpSpPr bwMode="auto">
                              <a:xfrm>
                                <a:off x="3033" y="1839"/>
                                <a:ext cx="7431" cy="0"/>
                                <a:chOff x="3033" y="1839"/>
                                <a:chExt cx="7431" cy="0"/>
                              </a:xfrm>
                            </wpg:grpSpPr>
                            <wps:wsp>
                              <wps:cNvPr id="13" name="Freeform 30"/>
                              <wps:cNvSpPr>
                                <a:spLocks/>
                              </wps:cNvSpPr>
                              <wps:spPr bwMode="auto">
                                <a:xfrm>
                                  <a:off x="3033" y="1839"/>
                                  <a:ext cx="7431" cy="0"/>
                                </a:xfrm>
                                <a:custGeom>
                                  <a:avLst/>
                                  <a:gdLst>
                                    <a:gd name="T0" fmla="+- 0 3033 3033"/>
                                    <a:gd name="T1" fmla="*/ T0 w 7431"/>
                                    <a:gd name="T2" fmla="+- 0 10464 3033"/>
                                    <a:gd name="T3" fmla="*/ T2 w 7431"/>
                                  </a:gdLst>
                                  <a:ahLst/>
                                  <a:cxnLst>
                                    <a:cxn ang="0">
                                      <a:pos x="T1" y="0"/>
                                    </a:cxn>
                                    <a:cxn ang="0">
                                      <a:pos x="T3" y="0"/>
                                    </a:cxn>
                                  </a:cxnLst>
                                  <a:rect l="0" t="0" r="r" b="b"/>
                                  <a:pathLst>
                                    <a:path w="7431">
                                      <a:moveTo>
                                        <a:pt x="0" y="0"/>
                                      </a:moveTo>
                                      <a:lnTo>
                                        <a:pt x="7431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10803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4" name="Group 1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40" y="1036"/>
                                  <a:ext cx="0" cy="811"/>
                                  <a:chOff x="3040" y="1036"/>
                                  <a:chExt cx="0" cy="811"/>
                                </a:xfrm>
                              </wpg:grpSpPr>
                              <wps:wsp>
                                <wps:cNvPr id="15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040" y="1036"/>
                                    <a:ext cx="0" cy="811"/>
                                  </a:xfrm>
                                  <a:custGeom>
                                    <a:avLst/>
                                    <a:gdLst>
                                      <a:gd name="T0" fmla="+- 0 1847 1036"/>
                                      <a:gd name="T1" fmla="*/ 1847 h 811"/>
                                      <a:gd name="T2" fmla="+- 0 1036 1036"/>
                                      <a:gd name="T3" fmla="*/ 1036 h 811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811">
                                        <a:moveTo>
                                          <a:pt x="0" y="811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10803">
                                    <a:solidFill>
                                      <a:srgbClr val="FFFFFF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6" name="Group 17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0456" y="1036"/>
                                    <a:ext cx="0" cy="811"/>
                                    <a:chOff x="10456" y="1036"/>
                                    <a:chExt cx="0" cy="811"/>
                                  </a:xfrm>
                                </wpg:grpSpPr>
                                <wps:wsp>
                                  <wps:cNvPr id="17" name="Freeform 2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0456" y="1036"/>
                                      <a:ext cx="0" cy="811"/>
                                    </a:xfrm>
                                    <a:custGeom>
                                      <a:avLst/>
                                      <a:gdLst>
                                        <a:gd name="T0" fmla="+- 0 1847 1036"/>
                                        <a:gd name="T1" fmla="*/ 1847 h 811"/>
                                        <a:gd name="T2" fmla="+- 0 1036 1036"/>
                                        <a:gd name="T3" fmla="*/ 1036 h 811"/>
                                      </a:gdLst>
                                      <a:ahLst/>
                                      <a:cxnLst>
                                        <a:cxn ang="0">
                                          <a:pos x="0" y="T1"/>
                                        </a:cxn>
                                        <a:cxn ang="0">
                                          <a:pos x="0" y="T3"/>
                                        </a:cxn>
                                      </a:cxnLst>
                                      <a:rect l="0" t="0" r="r" b="b"/>
                                      <a:pathLst>
                                        <a:path h="811">
                                          <a:moveTo>
                                            <a:pt x="0" y="811"/>
                                          </a:moveTo>
                                          <a:lnTo>
                                            <a:pt x="0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10803">
                                      <a:solidFill>
                                        <a:srgbClr val="FFFFFF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g:grpSp>
                                  <wpg:cNvPr id="18" name="Group 18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441" y="1043"/>
                                      <a:ext cx="1606" cy="0"/>
                                      <a:chOff x="1441" y="1043"/>
                                      <a:chExt cx="1606" cy="0"/>
                                    </a:xfrm>
                                  </wpg:grpSpPr>
                                  <wps:wsp>
                                    <wps:cNvPr id="19" name="Freeform 27"/>
                                    <wps:cNvSpPr>
                                      <a:spLocks/>
                                    </wps:cNvSpPr>
                                    <wps:spPr bwMode="auto">
                                      <a:xfrm>
                                        <a:off x="1441" y="1043"/>
                                        <a:ext cx="1606" cy="0"/>
                                      </a:xfrm>
                                      <a:custGeom>
                                        <a:avLst/>
                                        <a:gdLst>
                                          <a:gd name="T0" fmla="+- 0 1441 1441"/>
                                          <a:gd name="T1" fmla="*/ T0 w 1606"/>
                                          <a:gd name="T2" fmla="+- 0 3048 1441"/>
                                          <a:gd name="T3" fmla="*/ T2 w 1606"/>
                                        </a:gdLst>
                                        <a:ahLst/>
                                        <a:cxnLst>
                                          <a:cxn ang="0">
                                            <a:pos x="T1" y="0"/>
                                          </a:cxn>
                                          <a:cxn ang="0">
                                            <a:pos x="T3" y="0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1606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1607" y="0"/>
                                            </a:lnTo>
                                          </a:path>
                                        </a:pathLst>
                                      </a:custGeom>
                                      <a:noFill/>
                                      <a:ln w="10803">
                                        <a:solidFill>
                                          <a:srgbClr val="FFFFFF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g:grpSp>
                                    <wpg:cNvPr id="20" name="Group 19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1449" y="1036"/>
                                        <a:ext cx="0" cy="1471"/>
                                        <a:chOff x="1449" y="1036"/>
                                        <a:chExt cx="0" cy="1471"/>
                                      </a:xfrm>
                                    </wpg:grpSpPr>
                                    <wps:wsp>
                                      <wps:cNvPr id="21" name="Freeform 26"/>
                                      <wps:cNvSpPr>
                                        <a:spLocks/>
                                      </wps:cNvSpPr>
                                      <wps:spPr bwMode="auto">
                                        <a:xfrm>
                                          <a:off x="1449" y="1036"/>
                                          <a:ext cx="0" cy="1471"/>
                                        </a:xfrm>
                                        <a:custGeom>
                                          <a:avLst/>
                                          <a:gdLst>
                                            <a:gd name="T0" fmla="+- 0 2507 1036"/>
                                            <a:gd name="T1" fmla="*/ 2507 h 1471"/>
                                            <a:gd name="T2" fmla="+- 0 1036 1036"/>
                                            <a:gd name="T3" fmla="*/ 1036 h 1471"/>
                                          </a:gdLst>
                                          <a:ahLst/>
                                          <a:cxnLst>
                                            <a:cxn ang="0">
                                              <a:pos x="0" y="T1"/>
                                            </a:cxn>
                                            <a:cxn ang="0">
                                              <a:pos x="0" y="T3"/>
                                            </a:cxn>
                                          </a:cxnLst>
                                          <a:rect l="0" t="0" r="r" b="b"/>
                                          <a:pathLst>
                                            <a:path h="1471">
                                              <a:moveTo>
                                                <a:pt x="0" y="1471"/>
                                              </a:moveTo>
                                              <a:lnTo>
                                                <a:pt x="0" y="0"/>
                                              </a:lnTo>
                                            </a:path>
                                          </a:pathLst>
                                        </a:custGeom>
                                        <a:noFill/>
                                        <a:ln w="10803">
                                          <a:solidFill>
                                            <a:srgbClr val="FFFFFF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g:grpSp>
                                      <wpg:cNvPr id="22" name="Group 20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3040" y="1036"/>
                                          <a:ext cx="0" cy="1471"/>
                                          <a:chOff x="3040" y="1036"/>
                                          <a:chExt cx="0" cy="1471"/>
                                        </a:xfrm>
                                      </wpg:grpSpPr>
                                      <wps:wsp>
                                        <wps:cNvPr id="23" name="Freeform 25"/>
                                        <wps:cNvSpPr>
                                          <a:spLocks/>
                                        </wps:cNvSpPr>
                                        <wps:spPr bwMode="auto">
                                          <a:xfrm>
                                            <a:off x="3040" y="1036"/>
                                            <a:ext cx="0" cy="1471"/>
                                          </a:xfrm>
                                          <a:custGeom>
                                            <a:avLst/>
                                            <a:gdLst>
                                              <a:gd name="T0" fmla="+- 0 2507 1036"/>
                                              <a:gd name="T1" fmla="*/ 2507 h 1471"/>
                                              <a:gd name="T2" fmla="+- 0 1036 1036"/>
                                              <a:gd name="T3" fmla="*/ 1036 h 1471"/>
                                            </a:gdLst>
                                            <a:ahLst/>
                                            <a:cxnLst>
                                              <a:cxn ang="0">
                                                <a:pos x="0" y="T1"/>
                                              </a:cxn>
                                              <a:cxn ang="0">
                                                <a:pos x="0" y="T3"/>
                                              </a:cxn>
                                            </a:cxnLst>
                                            <a:rect l="0" t="0" r="r" b="b"/>
                                            <a:pathLst>
                                              <a:path h="1471">
                                                <a:moveTo>
                                                  <a:pt x="0" y="1471"/>
                                                </a:moveTo>
                                                <a:lnTo>
                                                  <a:pt x="0" y="0"/>
                                                </a:lnTo>
                                              </a:path>
                                            </a:pathLst>
                                          </a:custGeom>
                                          <a:noFill/>
                                          <a:ln w="10803">
                                            <a:solidFill>
                                              <a:srgbClr val="FFFFFF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</wps:spPr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  <wpg:grpSp>
                                        <wpg:cNvPr id="24" name="Group 21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3033" y="2492"/>
                                            <a:ext cx="7431" cy="0"/>
                                            <a:chOff x="3033" y="2492"/>
                                            <a:chExt cx="7431" cy="0"/>
                                          </a:xfrm>
                                        </wpg:grpSpPr>
                                        <wps:wsp>
                                          <wps:cNvPr id="25" name="Freeform 24"/>
                                          <wps:cNvSpPr>
                                            <a:spLocks/>
                                          </wps:cNvSpPr>
                                          <wps:spPr bwMode="auto">
                                            <a:xfrm>
                                              <a:off x="3033" y="2492"/>
                                              <a:ext cx="7431" cy="0"/>
                                            </a:xfrm>
                                            <a:custGeom>
                                              <a:avLst/>
                                              <a:gdLst>
                                                <a:gd name="T0" fmla="+- 0 3033 3033"/>
                                                <a:gd name="T1" fmla="*/ T0 w 7431"/>
                                                <a:gd name="T2" fmla="+- 0 10464 3033"/>
                                                <a:gd name="T3" fmla="*/ T2 w 7431"/>
                                              </a:gdLst>
                                              <a:ahLst/>
                                              <a:cxnLst>
                                                <a:cxn ang="0">
                                                  <a:pos x="T1" y="0"/>
                                                </a:cxn>
                                                <a:cxn ang="0">
                                                  <a:pos x="T3" y="0"/>
                                                </a:cxn>
                                              </a:cxnLst>
                                              <a:rect l="0" t="0" r="r" b="b"/>
                                              <a:pathLst>
                                                <a:path w="7431">
                                                  <a:moveTo>
                                                    <a:pt x="0" y="0"/>
                                                  </a:moveTo>
                                                  <a:lnTo>
                                                    <a:pt x="7431" y="0"/>
                                                  </a:lnTo>
                                                </a:path>
                                              </a:pathLst>
                                            </a:custGeom>
                                            <a:noFill/>
                                            <a:ln w="20336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</wps:spPr>
                                          <wps:bodyPr rot="0" vert="horz" wrap="square" lIns="91440" tIns="45720" rIns="91440" bIns="45720" anchor="t" anchorCtr="0" upright="1">
                                            <a:noAutofit/>
                                          </wps:bodyPr>
                                        </wps:wsp>
                                        <wpg:grpSp>
                                          <wpg:cNvPr id="26" name="Group 22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1441" y="2492"/>
                                              <a:ext cx="1606" cy="0"/>
                                              <a:chOff x="1441" y="2492"/>
                                              <a:chExt cx="1606" cy="0"/>
                                            </a:xfrm>
                                          </wpg:grpSpPr>
                                          <wps:wsp>
                                            <wps:cNvPr id="27" name="Freeform 23"/>
                                            <wps:cNvSpPr>
                                              <a:spLocks/>
                                            </wps:cNvSpPr>
                                            <wps:spPr bwMode="auto">
                                              <a:xfrm>
                                                <a:off x="1441" y="2492"/>
                                                <a:ext cx="1606" cy="0"/>
                                              </a:xfrm>
                                              <a:custGeom>
                                                <a:avLst/>
                                                <a:gdLst>
                                                  <a:gd name="T0" fmla="+- 0 1441 1441"/>
                                                  <a:gd name="T1" fmla="*/ T0 w 1606"/>
                                                  <a:gd name="T2" fmla="+- 0 3048 1441"/>
                                                  <a:gd name="T3" fmla="*/ T2 w 1606"/>
                                                </a:gdLst>
                                                <a:ahLst/>
                                                <a:cxnLst>
                                                  <a:cxn ang="0">
                                                    <a:pos x="T1" y="0"/>
                                                  </a:cxn>
                                                  <a:cxn ang="0">
                                                    <a:pos x="T3" y="0"/>
                                                  </a:cxn>
                                                </a:cxnLst>
                                                <a:rect l="0" t="0" r="r" b="b"/>
                                                <a:pathLst>
                                                  <a:path w="1606">
                                                    <a:moveTo>
                                                      <a:pt x="0" y="0"/>
                                                    </a:moveTo>
                                                    <a:lnTo>
                                                      <a:pt x="1607" y="0"/>
                                                    </a:lnTo>
                                                  </a:path>
                                                </a:pathLst>
                                              </a:custGeom>
                                              <a:noFill/>
                                              <a:ln w="20336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</wpg:grp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5B98B26" id="Group 5" o:spid="_x0000_s1026" style="position:absolute;margin-left:71.25pt;margin-top:51.35pt;width:452.75pt;height:74.4pt;z-index:-251656192;mso-position-horizontal-relative:page;mso-position-vertical-relative:page" coordorigin="1425,1027" coordsize="9055,14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">
              <v:group id="Group 12" o:spid="_x0000_s1027" style="position:absolute;left:3033;top:1839;width:7431;height:0" coordorigin="3033,1839" coordsize="743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<v:shape id="Freeform 33" o:spid="_x0000_s1028" style="position:absolute;left:3033;top:1839;width:7431;height:0;visibility:visible;mso-wrap-style:square;v-text-anchor:top" coordsize="743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" path="m,l7431,e" filled="f" strokeweight=".30008mm">
                  <v:path arrowok="t" o:connecttype="custom" o:connectlocs="0,0;7431,0" o:connectangles="0,0"/>
                </v:shape>
                <v:group id="Group 13" o:spid="_x0000_s1029" style="position:absolute;left:3040;top:1832;width:0;height:676" coordorigin="3040,1832" coordsize="0,6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shape id="Freeform 32" o:spid="_x0000_s1030" style="position:absolute;left:3040;top:1832;width:0;height:676;visibility:visible;mso-wrap-style:square;v-text-anchor:top" coordsize="0,6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" path="m,675l,e" filled="f" strokecolor="white" strokeweight=".30008mm">
                    <v:path arrowok="t" o:connecttype="custom" o:connectlocs="0,2507;0,1832" o:connectangles="0,0"/>
                  </v:shape>
                  <v:group id="Group 14" o:spid="_x0000_s1031" style="position:absolute;left:10456;top:1832;width:0;height:676" coordorigin="10456,1832" coordsize="0,6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  <v:shape id="Freeform 31" o:spid="_x0000_s1032" style="position:absolute;left:10456;top:1832;width:0;height:676;visibility:visible;mso-wrap-style:square;v-text-anchor:top" coordsize="0,6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" path="m,675l,e" filled="f" strokecolor="white" strokeweight=".30008mm">
                      <v:path arrowok="t" o:connecttype="custom" o:connectlocs="0,2507;0,1832" o:connectangles="0,0"/>
                    </v:shape>
                    <v:group id="Group 15" o:spid="_x0000_s1033" style="position:absolute;left:3033;top:1839;width:7431;height:0" coordorigin="3033,1839" coordsize="743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    <v:shape id="Freeform 30" o:spid="_x0000_s1034" style="position:absolute;left:3033;top:1839;width:7431;height:0;visibility:visible;mso-wrap-style:square;v-text-anchor:top" coordsize="743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" path="m,l7431,e" filled="f" strokeweight=".30008mm">
                        <v:path arrowok="t" o:connecttype="custom" o:connectlocs="0,0;7431,0" o:connectangles="0,0"/>
                      </v:shape>
                      <v:group id="Group 16" o:spid="_x0000_s1035" style="position:absolute;left:3040;top:1036;width:0;height:811" coordorigin="3040,1036" coordsize="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      <v:shape id="Freeform 29" o:spid="_x0000_s1036" style="position:absolute;left:3040;top:1036;width:0;height:811;visibility:visible;mso-wrap-style:square;v-text-anchor:top" coordsize="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" path="m,811l,e" filled="f" strokecolor="white" strokeweight=".30008mm">
                          <v:path arrowok="t" o:connecttype="custom" o:connectlocs="0,1847;0,1036" o:connectangles="0,0"/>
                        </v:shape>
                        <v:group id="Group 17" o:spid="_x0000_s1037" style="position:absolute;left:10456;top:1036;width:0;height:811" coordorigin="10456,1036" coordsize="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        <v:shape id="Freeform 28" o:spid="_x0000_s1038" style="position:absolute;left:10456;top:1036;width:0;height:811;visibility:visible;mso-wrap-style:square;v-text-anchor:top" coordsize="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" path="m,811l,e" filled="f" strokecolor="white" strokeweight=".30008mm">
                            <v:path arrowok="t" o:connecttype="custom" o:connectlocs="0,1847;0,1036" o:connectangles="0,0"/>
                          </v:shape>
                          <v:group id="Group 18" o:spid="_x0000_s1039" style="position:absolute;left:1441;top:1043;width:1606;height:0" coordorigin="1441,1043" coordsize="160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          <v:shape id="Freeform 27" o:spid="_x0000_s1040" style="position:absolute;left:1441;top:1043;width:1606;height:0;visibility:visible;mso-wrap-style:square;v-text-anchor:top" coordsize="160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" path="m,l1607,e" filled="f" strokecolor="white" strokeweight=".30008mm">
                              <v:path arrowok="t" o:connecttype="custom" o:connectlocs="0,0;1607,0" o:connectangles="0,0"/>
                            </v:shape>
                            <v:group id="Group 19" o:spid="_x0000_s1041" style="position:absolute;left:1449;top:1036;width:0;height:1471" coordorigin="1449,1036" coordsize="0,1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          <v:shape id="Freeform 26" o:spid="_x0000_s1042" style="position:absolute;left:1449;top:1036;width:0;height:1471;visibility:visible;mso-wrap-style:square;v-text-anchor:top" coordsize="0,1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" path="m,1471l,e" filled="f" strokecolor="white" strokeweight=".30008mm">
                                <v:path arrowok="t" o:connecttype="custom" o:connectlocs="0,2507;0,1036" o:connectangles="0,0"/>
                              </v:shape>
                              <v:group id="Group 20" o:spid="_x0000_s1043" style="position:absolute;left:3040;top:1036;width:0;height:1471" coordorigin="3040,1036" coordsize="0,1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              <v:shape id="Freeform 25" o:spid="_x0000_s1044" style="position:absolute;left:3040;top:1036;width:0;height:1471;visibility:visible;mso-wrap-style:square;v-text-anchor:top" coordsize="0,1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" path="m,1471l,e" filled="f" strokecolor="white" strokeweight=".30008mm">
                                  <v:path arrowok="t" o:connecttype="custom" o:connectlocs="0,2507;0,1036" o:connectangles="0,0"/>
                                </v:shape>
                                <v:group id="Group 21" o:spid="_x0000_s1045" style="position:absolute;left:3033;top:2492;width:7431;height:0" coordorigin="3033,2492" coordsize="743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                <v:shape id="Freeform 24" o:spid="_x0000_s1046" style="position:absolute;left:3033;top:2492;width:7431;height:0;visibility:visible;mso-wrap-style:square;v-text-anchor:top" coordsize="743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" path="m,l7431,e" filled="f" strokeweight=".56489mm">
                                    <v:path arrowok="t" o:connecttype="custom" o:connectlocs="0,0;7431,0" o:connectangles="0,0"/>
                                  </v:shape>
                                  <v:group id="Group 22" o:spid="_x0000_s1047" style="position:absolute;left:1441;top:2492;width:1606;height:0" coordorigin="1441,2492" coordsize="160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                  <v:shape id="Freeform 23" o:spid="_x0000_s1048" style="position:absolute;left:1441;top:2492;width:1606;height:0;visibility:visible;mso-wrap-style:square;v-text-anchor:top" coordsize="160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" path="m,l1607,e" filled="f" strokeweight=".56489mm">
                                      <v:path arrowok="t" o:connecttype="custom" o:connectlocs="0,0;1607,0" o:connectangles="0,0"/>
                                    </v:shape>
                                  </v:group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  <w10:wrap anchorx="page" anchory="page"/>
            </v:group>
          </w:pict>
        </mc:Fallback>
      </mc:AlternateContent>
    </w:r>
    <w:r w:rsidR="00EA0967">
      <w:rPr>
        <w:noProof/>
        <w:lang w:val="id-ID"/>
      </w:rPr>
      <w:drawing>
        <wp:anchor distT="0" distB="0" distL="114300" distR="114300" simplePos="0" relativeHeight="251661312" behindDoc="1" locked="0" layoutInCell="1" allowOverlap="1" wp14:anchorId="062DA239" wp14:editId="7E26CA8B">
          <wp:simplePos x="0" y="0"/>
          <wp:positionH relativeFrom="page">
            <wp:posOffset>1000760</wp:posOffset>
          </wp:positionH>
          <wp:positionV relativeFrom="page">
            <wp:posOffset>743585</wp:posOffset>
          </wp:positionV>
          <wp:extent cx="781685" cy="695960"/>
          <wp:effectExtent l="0" t="0" r="0" b="0"/>
          <wp:wrapNone/>
          <wp:docPr id="44" name="Picture 10" descr="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4" name="Picture 10" descr="Logo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685" cy="6959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1178DC0" w14:textId="07862149" w:rsidR="00EA0967" w:rsidRPr="00EA0967" w:rsidRDefault="009F6F46" w:rsidP="00EA0967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6299113D" wp14:editId="4F0C4B34">
              <wp:simplePos x="0" y="0"/>
              <wp:positionH relativeFrom="page">
                <wp:posOffset>2676525</wp:posOffset>
              </wp:positionH>
              <wp:positionV relativeFrom="topMargin">
                <wp:align>bottom</wp:align>
              </wp:positionV>
              <wp:extent cx="2724150" cy="196850"/>
              <wp:effectExtent l="0" t="0" r="0" b="1270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24150" cy="196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D05552D" w14:textId="77777777" w:rsidR="009F6F46" w:rsidRDefault="009F6F46" w:rsidP="009F6F46">
                          <w:pPr>
                            <w:spacing w:line="260" w:lineRule="exact"/>
                            <w:ind w:left="20" w:right="-36"/>
                            <w:rPr>
                              <w:sz w:val="24"/>
                              <w:szCs w:val="24"/>
                              <w:lang w:val="id-ID"/>
                            </w:rPr>
                          </w:pPr>
                          <w:r>
                            <w:rPr>
                              <w:b/>
                              <w:sz w:val="24"/>
                              <w:szCs w:val="24"/>
                              <w:lang w:val="id-ID"/>
                            </w:rPr>
                            <w:t>Mata Kuliah Big Data 2023/2024 Ganjil</w:t>
                          </w:r>
                        </w:p>
                        <w:p w14:paraId="20A15526" w14:textId="77777777" w:rsidR="009F6F46" w:rsidRDefault="009F6F46" w:rsidP="009F6F46">
                          <w:pPr>
                            <w:spacing w:line="260" w:lineRule="exact"/>
                            <w:ind w:left="20" w:right="-36"/>
                            <w:rPr>
                              <w:sz w:val="24"/>
                              <w:szCs w:val="24"/>
                              <w:lang w:val="id-ID"/>
                            </w:rPr>
                          </w:pPr>
                        </w:p>
                        <w:p w14:paraId="1B64AAC9" w14:textId="44EB2C0A" w:rsidR="00EA0967" w:rsidRPr="00D807C2" w:rsidRDefault="00EA0967" w:rsidP="00EA0967">
                          <w:pPr>
                            <w:spacing w:line="260" w:lineRule="exact"/>
                            <w:ind w:left="20" w:right="-36"/>
                            <w:rPr>
                              <w:sz w:val="24"/>
                              <w:szCs w:val="24"/>
                              <w:lang w:val="id-ID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299113D" id="Text Box 4" o:spid="_x0000_s1027" type="#_x0000_t202" style="position:absolute;margin-left:210.75pt;margin-top:0;width:214.5pt;height:15.5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bottom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" filled="f" stroked="f">
              <v:textbox inset="0,0,0,0">
                <w:txbxContent>
                  <w:p w14:paraId="0D05552D" w14:textId="77777777" w:rsidR="009F6F46" w:rsidRDefault="009F6F46" w:rsidP="009F6F46">
                    <w:pPr>
                      <w:spacing w:line="260" w:lineRule="exact"/>
                      <w:ind w:left="20" w:right="-36"/>
                      <w:rPr>
                        <w:sz w:val="24"/>
                        <w:szCs w:val="24"/>
                        <w:lang w:val="id-ID"/>
                      </w:rPr>
                    </w:pPr>
                    <w:r>
                      <w:rPr>
                        <w:b/>
                        <w:sz w:val="24"/>
                        <w:szCs w:val="24"/>
                        <w:lang w:val="id-ID"/>
                      </w:rPr>
                      <w:t>Mata Kuliah Big Data 2023/2024 Ganjil</w:t>
                    </w:r>
                  </w:p>
                  <w:p w14:paraId="20A15526" w14:textId="77777777" w:rsidR="009F6F46" w:rsidRDefault="009F6F46" w:rsidP="009F6F46">
                    <w:pPr>
                      <w:spacing w:line="260" w:lineRule="exact"/>
                      <w:ind w:left="20" w:right="-36"/>
                      <w:rPr>
                        <w:sz w:val="24"/>
                        <w:szCs w:val="24"/>
                        <w:lang w:val="id-ID"/>
                      </w:rPr>
                    </w:pPr>
                  </w:p>
                  <w:p w14:paraId="1B64AAC9" w14:textId="44EB2C0A" w:rsidR="00EA0967" w:rsidRPr="00D807C2" w:rsidRDefault="00EA0967" w:rsidP="00EA0967">
                    <w:pPr>
                      <w:spacing w:line="260" w:lineRule="exact"/>
                      <w:ind w:left="20" w:right="-36"/>
                      <w:rPr>
                        <w:sz w:val="24"/>
                        <w:szCs w:val="24"/>
                        <w:lang w:val="id-ID"/>
                      </w:rPr>
                    </w:pP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AE5460" w14:textId="77777777" w:rsidR="009F6F46" w:rsidRDefault="009F6F4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160723"/>
    <w:multiLevelType w:val="multilevel"/>
    <w:tmpl w:val="D50A8978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4147435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D82"/>
    <w:rsid w:val="00644E4B"/>
    <w:rsid w:val="00756676"/>
    <w:rsid w:val="00900004"/>
    <w:rsid w:val="009F6F46"/>
    <w:rsid w:val="00BC7D82"/>
    <w:rsid w:val="00EA0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77B609A"/>
  <w15:docId w15:val="{8CE15D0C-660D-4200-964D-5092EE0669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EA096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A0967"/>
  </w:style>
  <w:style w:type="paragraph" w:styleId="Footer">
    <w:name w:val="footer"/>
    <w:basedOn w:val="Normal"/>
    <w:link w:val="FooterChar"/>
    <w:uiPriority w:val="99"/>
    <w:unhideWhenUsed/>
    <w:rsid w:val="00EA096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A09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730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hyperlink" Target="https://fastdl.mongodb.org/tools/db/mongodb-database-tools-windows-x86_64-100.5.1.zip" TargetMode="Externa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hyperlink" Target="https://www.mongodb.com/try/download/database-tool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hyperlink" Target="https://covid.ourworldindata.org/data/owid-covid-data.csv" TargetMode="External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61" Type="http://schemas.openxmlformats.org/officeDocument/2006/relationships/hyperlink" Target="https://docs.mongodb.com/manual/installation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hyperlink" Target="https://docs.mongodb.com/manual/installation/" TargetMode="External"/><Relationship Id="rId14" Type="http://schemas.openxmlformats.org/officeDocument/2006/relationships/footer" Target="footer2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5.pn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hyperlink" Target="https://fastdl.mongodb.org/tools/db/mongodb-database-tools-windows-x86_64-100.5.1.zip" TargetMode="External"/><Relationship Id="rId46" Type="http://schemas.openxmlformats.org/officeDocument/2006/relationships/image" Target="media/image30.png"/><Relationship Id="rId59" Type="http://schemas.openxmlformats.org/officeDocument/2006/relationships/image" Target="media/image4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4A4390-0A30-4CF2-86B2-D70B039912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732</Words>
  <Characters>4179</Characters>
  <Application>Microsoft Office Word</Application>
  <DocSecurity>0</DocSecurity>
  <Lines>34</Lines>
  <Paragraphs>9</Paragraphs>
  <ScaleCrop>false</ScaleCrop>
  <Company>home</Company>
  <LinksUpToDate>false</LinksUpToDate>
  <CharactersWithSpaces>4902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Imam Haromain</dc:creator>
  <cp:lastModifiedBy>Imam Haromain</cp:lastModifiedBy>
  <cp:revision>4</cp:revision>
  <dcterms:created xsi:type="dcterms:W3CDTF">2022-08-20T03:05:00Z</dcterms:created>
  <dcterms:modified xsi:type="dcterms:W3CDTF">2023-09-29T08:41:00Z</dcterms:modified>
</cp:coreProperties>
</file>